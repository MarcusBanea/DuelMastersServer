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46B02A3E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O component</w:t>
      </w:r>
      <w:r w:rsidR="00CC3541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774839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53" type="#_x0000_t75" style="width:468pt;height:58.5pt" o:ole="">
            <v:imagedata r:id="rId25" o:title=""/>
          </v:shape>
          <o:OLEObject Type="Embed" ProgID="Word.OpenDocumentText.12" ShapeID="_x0000_i1053" DrawAspect="Content" ObjectID="_1747774840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57" type="#_x0000_t75" style="width:468pt;height:390pt" o:ole="">
            <v:imagedata r:id="rId27" o:title=""/>
          </v:shape>
          <o:OLEObject Type="Embed" ProgID="Word.OpenDocumentText.12" ShapeID="_x0000_i1057" DrawAspect="Content" ObjectID="_1747774841" r:id="rId28"/>
        </w:object>
      </w:r>
    </w:p>
    <w:p w14:paraId="3D824748" w14:textId="48B4F308" w:rsidR="00BA7897" w:rsidRPr="00BA7897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In componenta, variabila </w:t>
      </w:r>
      <w:proofErr w:type="spellStart"/>
      <w:r w:rsidR="00BA7897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 este reactiva. </w:t>
      </w:r>
      <w:proofErr w:type="spellStart"/>
      <w:r w:rsidR="00BA7897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BA7897">
        <w:rPr>
          <w:rFonts w:ascii="Times New Roman" w:hAnsi="Times New Roman"/>
          <w:color w:val="000000" w:themeColor="text1"/>
          <w:sz w:val="24"/>
          <w:szCs w:val="24"/>
        </w:rPr>
        <w:t xml:space="preserve">, elementele pot fi accesate </w:t>
      </w:r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cu ajutorul atributului </w:t>
      </w:r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487A80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487A8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40BF8446" w14:textId="51C995BD" w:rsidR="001A0C0F" w:rsidRDefault="00423006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exemplul de mai sus se poate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258C6014" w14:textId="7F5043EB" w:rsidR="00BA7897" w:rsidRDefault="00BA789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Precum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ne putem defini o lista de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trimite un „mesaj”, ce poate fi un simplu trigger, sau chiar un mesaj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date.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defineEmits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</w:t>
      </w:r>
      <w:r w:rsidR="00FD7B7D">
        <w:rPr>
          <w:rFonts w:ascii="Times New Roman" w:hAnsi="Times New Roman"/>
          <w:i/>
          <w:iCs/>
          <w:color w:val="000000" w:themeColor="text1"/>
          <w:sz w:val="24"/>
          <w:szCs w:val="24"/>
        </w:rPr>
        <w:t>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defini aceasta lista.</w:t>
      </w:r>
      <w:r w:rsidR="00F80BF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D80521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D80521">
        <w:rPr>
          <w:rFonts w:ascii="Times New Roman" w:hAnsi="Times New Roman"/>
          <w:color w:val="000000" w:themeColor="text1"/>
          <w:sz w:val="24"/>
          <w:szCs w:val="24"/>
        </w:rPr>
        <w:t xml:space="preserve"> exemplu prezinta un mod de utilizare a evenimentelor.</w:t>
      </w:r>
      <w:r w:rsidR="00F03DF1">
        <w:rPr>
          <w:rFonts w:ascii="Times New Roman" w:hAnsi="Times New Roman"/>
          <w:color w:val="000000" w:themeColor="text1"/>
          <w:sz w:val="24"/>
          <w:szCs w:val="24"/>
        </w:rPr>
        <w:t xml:space="preserve"> Ne vom referii la exemplul anterior.</w:t>
      </w:r>
    </w:p>
    <w:p w14:paraId="54EE15F2" w14:textId="6DA2043D" w:rsidR="00F03DF1" w:rsidRDefault="008F4146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Produs:</w:t>
      </w:r>
    </w:p>
    <w:bookmarkStart w:id="71" w:name="_MON_1747772339"/>
    <w:bookmarkEnd w:id="71"/>
    <w:p w14:paraId="67148BA3" w14:textId="6411E688" w:rsidR="008F4146" w:rsidRDefault="00E6298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3941" w14:anchorId="2AB33520">
          <v:shape id="_x0000_i1092" type="#_x0000_t75" style="width:468pt;height:197.25pt" o:ole="">
            <v:imagedata r:id="rId29" o:title=""/>
          </v:shape>
          <o:OLEObject Type="Embed" ProgID="Word.OpenDocumentText.12" ShapeID="_x0000_i1092" DrawAspect="Content" ObjectID="_1747774842" r:id="rId30"/>
        </w:object>
      </w:r>
    </w:p>
    <w:p w14:paraId="18FEDB5D" w14:textId="77777777" w:rsidR="008F4146" w:rsidRDefault="008F4146" w:rsidP="008F4146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2" w:name="_MON_1747772467"/>
    <w:bookmarkEnd w:id="72"/>
    <w:p w14:paraId="3CE75303" w14:textId="289BFBD4" w:rsidR="008F4146" w:rsidRDefault="00827A6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5586" w14:anchorId="45D2CA36">
          <v:shape id="_x0000_i1086" type="#_x0000_t75" style="width:468pt;height:279pt" o:ole="">
            <v:imagedata r:id="rId31" o:title=""/>
          </v:shape>
          <o:OLEObject Type="Embed" ProgID="Word.OpenDocumentText.12" ShapeID="_x0000_i1086" DrawAspect="Content" ObjectID="_1747774843" r:id="rId32"/>
        </w:object>
      </w:r>
    </w:p>
    <w:p w14:paraId="1F6A6532" w14:textId="5DC57BEA" w:rsidR="00F12E59" w:rsidRDefault="00E6298E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acest exemplu se observa modul in care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ii comunica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adauge in cos produsul selectat. Keyword-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@adauga-in-cos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de tip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@nume-eveniment</w:t>
      </w:r>
      <w:r w:rsidR="002A08A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este utilizat in acest sens, si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9A63E4">
        <w:rPr>
          <w:rFonts w:ascii="Times New Roman" w:hAnsi="Times New Roman"/>
          <w:i/>
          <w:iCs/>
          <w:color w:val="000000" w:themeColor="text1"/>
          <w:sz w:val="24"/>
          <w:szCs w:val="24"/>
        </w:rPr>
        <w:t>()</w:t>
      </w:r>
      <w:r w:rsidR="009A63E4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In exemplu nu este realizata o comunicare intre 2 componente, dar pentru a realiza asta, o metoda ar fi fost ca, la captarea evenimentului de la componenta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A</w:t>
      </w:r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parintele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12E59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) sa ii modifice </w:t>
      </w:r>
      <w:proofErr w:type="spellStart"/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F12E59">
        <w:rPr>
          <w:rFonts w:ascii="Times New Roman" w:hAnsi="Times New Roman"/>
          <w:color w:val="000000" w:themeColor="text1"/>
          <w:sz w:val="24"/>
          <w:szCs w:val="24"/>
        </w:rPr>
        <w:t xml:space="preserve">-urile componentei </w:t>
      </w:r>
      <w:r w:rsidR="00F12E59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B. </w:t>
      </w:r>
    </w:p>
    <w:p w14:paraId="2FCB64E7" w14:textId="301DC6A3" w:rsidR="001E0EEB" w:rsidRDefault="009C75A4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2.4.4. Directive</w:t>
      </w:r>
    </w:p>
    <w:p w14:paraId="7AE7D27D" w14:textId="77777777" w:rsidR="00C9680D" w:rsidRDefault="00C9680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Directivele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ce sunt utilizate pentru atribui elementelor de UI diferite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comportamente. Le vom enumera pe cele mai comune dintre acestea:</w:t>
      </w:r>
    </w:p>
    <w:p w14:paraId="7A8484D8" w14:textId="33A9F945" w:rsidR="009C75A4" w:rsidRDefault="00BD4BC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/ </w:t>
      </w:r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Pr="00BD4BC1">
        <w:rPr>
          <w:rFonts w:ascii="Times New Roman" w:hAnsi="Times New Roman"/>
          <w:i/>
          <w:iCs/>
          <w:color w:val="000000" w:themeColor="text1"/>
          <w:sz w:val="24"/>
          <w:szCs w:val="24"/>
        </w:rPr>
        <w:t>else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directiva cu caracter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conditional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. Utilizata pentru a modifica atributul de vizibilitate al unui element de </w:t>
      </w:r>
      <w:proofErr w:type="spellStart"/>
      <w:r w:rsidR="00D06349"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 w:rsidR="00D06349">
        <w:rPr>
          <w:rFonts w:ascii="Times New Roman" w:hAnsi="Times New Roman"/>
          <w:color w:val="000000" w:themeColor="text1"/>
          <w:sz w:val="24"/>
          <w:szCs w:val="24"/>
        </w:rPr>
        <w:t xml:space="preserve"> sau chiar a unei componente. </w:t>
      </w:r>
    </w:p>
    <w:p w14:paraId="3916A62B" w14:textId="329A58F1" w:rsidR="00D06349" w:rsidRDefault="00D06349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util pentru reprezentarea unei liste formate din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element vizual (componenta).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0138A1">
        <w:rPr>
          <w:rFonts w:ascii="Times New Roman" w:hAnsi="Times New Roman"/>
          <w:color w:val="000000" w:themeColor="text1"/>
          <w:sz w:val="24"/>
          <w:szCs w:val="24"/>
        </w:rPr>
        <w:t>array</w:t>
      </w:r>
      <w:proofErr w:type="spellEnd"/>
      <w:r w:rsidR="000138A1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38EE558" w14:textId="4118A19A" w:rsidR="000138A1" w:rsidRDefault="000138A1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v-on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r w:rsidR="007F1881">
        <w:rPr>
          <w:rFonts w:ascii="Times New Roman" w:hAnsi="Times New Roman"/>
          <w:color w:val="000000" w:themeColor="text1"/>
          <w:sz w:val="24"/>
          <w:szCs w:val="24"/>
        </w:rPr>
        <w:t>util pentru captarea evenimentelor</w:t>
      </w:r>
      <w:r w:rsidR="00FF40E4">
        <w:rPr>
          <w:rFonts w:ascii="Times New Roman" w:hAnsi="Times New Roman"/>
          <w:color w:val="000000" w:themeColor="text1"/>
          <w:sz w:val="24"/>
          <w:szCs w:val="24"/>
        </w:rPr>
        <w:t xml:space="preserve"> (echivalentul lui @ din exemplele anterioare).</w:t>
      </w:r>
    </w:p>
    <w:p w14:paraId="361538A4" w14:textId="516A9EB9" w:rsidR="00FF40E4" w:rsidRDefault="0077388E" w:rsidP="008674D7">
      <w:pPr>
        <w:pStyle w:val="Titlucuprins"/>
        <w:numPr>
          <w:ilvl w:val="0"/>
          <w:numId w:val="2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v-model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util pentru realizarea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un element specific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form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-urilor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si un element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html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componenta.</w:t>
      </w:r>
    </w:p>
    <w:p w14:paraId="0603CB9A" w14:textId="6564DFA9" w:rsidR="0077388E" w:rsidRDefault="00941E22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acum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 de mai devreme cu cele 3 produse, dar modificat, astfel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utilizam aceste directive, pentru a reduce din redundanta codului.</w:t>
      </w:r>
    </w:p>
    <w:bookmarkStart w:id="73" w:name="_MON_1747774042"/>
    <w:bookmarkEnd w:id="73"/>
    <w:p w14:paraId="1CDC2CE8" w14:textId="14D2AFC4" w:rsidR="00941E22" w:rsidRDefault="000B09C9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10350" w14:anchorId="4922F0D4">
          <v:shape id="_x0000_i1118" type="#_x0000_t75" style="width:468pt;height:517.5pt" o:ole="">
            <v:imagedata r:id="rId33" o:title=""/>
          </v:shape>
          <o:OLEObject Type="Embed" ProgID="Word.OpenDocumentText.12" ShapeID="_x0000_i1118" DrawAspect="Content" ObjectID="_1747774844" r:id="rId34"/>
        </w:object>
      </w:r>
    </w:p>
    <w:p w14:paraId="659A0007" w14:textId="77777777" w:rsidR="00864870" w:rsidRDefault="00B2201C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acest exemplu,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directia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afisa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lista de produse prin 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careia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i-am setat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atributele elementului curent din lista.</w:t>
      </w:r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, am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afisat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doar produsele care au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pretul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mai mic </w:t>
      </w:r>
      <w:proofErr w:type="spellStart"/>
      <w:r w:rsidR="00A04366"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 300. Pentru a realiza asta, am utilizat directiva </w:t>
      </w:r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v-</w:t>
      </w:r>
      <w:proofErr w:type="spellStart"/>
      <w:r w:rsidR="00A04366">
        <w:rPr>
          <w:rFonts w:ascii="Times New Roman" w:hAnsi="Times New Roman"/>
          <w:i/>
          <w:iCs/>
          <w:color w:val="000000" w:themeColor="text1"/>
          <w:sz w:val="24"/>
          <w:szCs w:val="24"/>
        </w:rPr>
        <w:t>if</w:t>
      </w:r>
      <w:proofErr w:type="spellEnd"/>
      <w:r w:rsidR="00A0436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Variabila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indexul elementului din lista, si este utilizata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functia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functieAdaugaInCos</w:t>
      </w:r>
      <w:proofErr w:type="spellEnd"/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(index)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pentru a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adauga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cos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elementul de la indexul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index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EE5F8C">
        <w:rPr>
          <w:rFonts w:ascii="Times New Roman" w:hAnsi="Times New Roman"/>
          <w:color w:val="000000" w:themeColor="text1"/>
          <w:sz w:val="24"/>
          <w:szCs w:val="24"/>
        </w:rPr>
        <w:t>array-ul</w:t>
      </w:r>
      <w:proofErr w:type="spellEnd"/>
      <w:r w:rsidR="00EE5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E5F8C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produse</w:t>
      </w:r>
      <w:r w:rsidR="00EE5F8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DF72E66" w14:textId="52D21B17" w:rsidR="00A87D9A" w:rsidRPr="00B2201C" w:rsidRDefault="00864870" w:rsidP="0077388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In concluzie, 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introduse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Dezvoltatorul are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larg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cu care poate lucra, pentru a crea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r w:rsidR="004F7DB0">
        <w:rPr>
          <w:rFonts w:ascii="Times New Roman" w:hAnsi="Times New Roman"/>
          <w:color w:val="000000" w:themeColor="text1"/>
          <w:sz w:val="24"/>
          <w:szCs w:val="24"/>
        </w:rPr>
        <w:t>dinamica si complexa.</w:t>
      </w:r>
    </w:p>
    <w:p w14:paraId="0EB5E6B1" w14:textId="1165855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4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5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6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7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8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9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80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81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82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3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4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5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6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7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88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>4. Detalii de implementare (25-30 pagini)</w:t>
      </w:r>
      <w:bookmarkEnd w:id="89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90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91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2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92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3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3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4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4"/>
    </w:p>
    <w:sectPr w:rsidR="002D3BFA" w:rsidRPr="002D3BFA">
      <w:headerReference w:type="default" r:id="rId35"/>
      <w:footerReference w:type="default" r:id="rId36"/>
      <w:footerReference w:type="first" r:id="rId37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47A9E" w14:textId="77777777" w:rsidR="00026C62" w:rsidRDefault="00026C62">
      <w:r>
        <w:separator/>
      </w:r>
    </w:p>
  </w:endnote>
  <w:endnote w:type="continuationSeparator" w:id="0">
    <w:p w14:paraId="043E6326" w14:textId="77777777" w:rsidR="00026C62" w:rsidRDefault="00026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D3E01" w14:textId="77777777" w:rsidR="00026C62" w:rsidRDefault="00026C62">
      <w:r>
        <w:separator/>
      </w:r>
    </w:p>
  </w:footnote>
  <w:footnote w:type="continuationSeparator" w:id="0">
    <w:p w14:paraId="1FA94A91" w14:textId="77777777" w:rsidR="00026C62" w:rsidRDefault="00026C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65944"/>
    <w:multiLevelType w:val="hybridMultilevel"/>
    <w:tmpl w:val="82C899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8"/>
  </w:num>
  <w:num w:numId="5" w16cid:durableId="53090528">
    <w:abstractNumId w:val="3"/>
  </w:num>
  <w:num w:numId="6" w16cid:durableId="764498826">
    <w:abstractNumId w:val="7"/>
  </w:num>
  <w:num w:numId="7" w16cid:durableId="985623716">
    <w:abstractNumId w:val="10"/>
  </w:num>
  <w:num w:numId="8" w16cid:durableId="1325627648">
    <w:abstractNumId w:val="17"/>
  </w:num>
  <w:num w:numId="9" w16cid:durableId="938680803">
    <w:abstractNumId w:val="13"/>
  </w:num>
  <w:num w:numId="10" w16cid:durableId="2074544065">
    <w:abstractNumId w:val="15"/>
  </w:num>
  <w:num w:numId="11" w16cid:durableId="1340161871">
    <w:abstractNumId w:val="27"/>
  </w:num>
  <w:num w:numId="12" w16cid:durableId="670177442">
    <w:abstractNumId w:val="9"/>
  </w:num>
  <w:num w:numId="13" w16cid:durableId="1050114590">
    <w:abstractNumId w:val="11"/>
  </w:num>
  <w:num w:numId="14" w16cid:durableId="1320382548">
    <w:abstractNumId w:val="8"/>
  </w:num>
  <w:num w:numId="15" w16cid:durableId="471294445">
    <w:abstractNumId w:val="26"/>
  </w:num>
  <w:num w:numId="16" w16cid:durableId="1972392878">
    <w:abstractNumId w:val="4"/>
  </w:num>
  <w:num w:numId="17" w16cid:durableId="8719966">
    <w:abstractNumId w:val="20"/>
  </w:num>
  <w:num w:numId="18" w16cid:durableId="1066680885">
    <w:abstractNumId w:val="14"/>
  </w:num>
  <w:num w:numId="19" w16cid:durableId="1500386129">
    <w:abstractNumId w:val="16"/>
  </w:num>
  <w:num w:numId="20" w16cid:durableId="288822566">
    <w:abstractNumId w:val="6"/>
  </w:num>
  <w:num w:numId="21" w16cid:durableId="1071735486">
    <w:abstractNumId w:val="21"/>
  </w:num>
  <w:num w:numId="22" w16cid:durableId="1991666420">
    <w:abstractNumId w:val="24"/>
  </w:num>
  <w:num w:numId="23" w16cid:durableId="85612685">
    <w:abstractNumId w:val="23"/>
  </w:num>
  <w:num w:numId="24" w16cid:durableId="998924269">
    <w:abstractNumId w:val="19"/>
  </w:num>
  <w:num w:numId="25" w16cid:durableId="1377046100">
    <w:abstractNumId w:val="22"/>
  </w:num>
  <w:num w:numId="26" w16cid:durableId="2057309999">
    <w:abstractNumId w:val="12"/>
  </w:num>
  <w:num w:numId="27" w16cid:durableId="1642928642">
    <w:abstractNumId w:val="25"/>
  </w:num>
  <w:num w:numId="28" w16cid:durableId="7715123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38A1"/>
    <w:rsid w:val="00016291"/>
    <w:rsid w:val="00026C62"/>
    <w:rsid w:val="00027321"/>
    <w:rsid w:val="00035958"/>
    <w:rsid w:val="00040A80"/>
    <w:rsid w:val="00043E7A"/>
    <w:rsid w:val="000545A0"/>
    <w:rsid w:val="0005690E"/>
    <w:rsid w:val="00056B54"/>
    <w:rsid w:val="000B09C9"/>
    <w:rsid w:val="000B5E59"/>
    <w:rsid w:val="000B7A9C"/>
    <w:rsid w:val="000C7D91"/>
    <w:rsid w:val="000D277E"/>
    <w:rsid w:val="000D34C1"/>
    <w:rsid w:val="000E0E25"/>
    <w:rsid w:val="00100D92"/>
    <w:rsid w:val="001050C7"/>
    <w:rsid w:val="00107F51"/>
    <w:rsid w:val="00110D9F"/>
    <w:rsid w:val="00127032"/>
    <w:rsid w:val="001315A2"/>
    <w:rsid w:val="001330BF"/>
    <w:rsid w:val="0013337E"/>
    <w:rsid w:val="001404D3"/>
    <w:rsid w:val="001457C7"/>
    <w:rsid w:val="00145A72"/>
    <w:rsid w:val="00145DBB"/>
    <w:rsid w:val="0014789E"/>
    <w:rsid w:val="00150B0F"/>
    <w:rsid w:val="00151D88"/>
    <w:rsid w:val="00152A29"/>
    <w:rsid w:val="00152CB1"/>
    <w:rsid w:val="00155CB2"/>
    <w:rsid w:val="00156467"/>
    <w:rsid w:val="001622BF"/>
    <w:rsid w:val="00167087"/>
    <w:rsid w:val="001723F2"/>
    <w:rsid w:val="001772A4"/>
    <w:rsid w:val="00183F30"/>
    <w:rsid w:val="001847BA"/>
    <w:rsid w:val="001928AC"/>
    <w:rsid w:val="001A0C0F"/>
    <w:rsid w:val="001A7131"/>
    <w:rsid w:val="001A7A1A"/>
    <w:rsid w:val="001B5F1C"/>
    <w:rsid w:val="001C11BE"/>
    <w:rsid w:val="001C600A"/>
    <w:rsid w:val="001D082B"/>
    <w:rsid w:val="001D0E23"/>
    <w:rsid w:val="001D7E4D"/>
    <w:rsid w:val="001E0EEB"/>
    <w:rsid w:val="001E603C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601B"/>
    <w:rsid w:val="00227D45"/>
    <w:rsid w:val="002364F9"/>
    <w:rsid w:val="00236ABE"/>
    <w:rsid w:val="00236CFD"/>
    <w:rsid w:val="00243BCA"/>
    <w:rsid w:val="002459BB"/>
    <w:rsid w:val="00256E5B"/>
    <w:rsid w:val="00262B30"/>
    <w:rsid w:val="0026662F"/>
    <w:rsid w:val="00267775"/>
    <w:rsid w:val="0027254F"/>
    <w:rsid w:val="002739D6"/>
    <w:rsid w:val="00285BC9"/>
    <w:rsid w:val="00291D47"/>
    <w:rsid w:val="002A08A2"/>
    <w:rsid w:val="002A3189"/>
    <w:rsid w:val="002B250E"/>
    <w:rsid w:val="002B35DE"/>
    <w:rsid w:val="002B40D8"/>
    <w:rsid w:val="002B4233"/>
    <w:rsid w:val="002C36B5"/>
    <w:rsid w:val="002D1418"/>
    <w:rsid w:val="002D3BFA"/>
    <w:rsid w:val="002D4C72"/>
    <w:rsid w:val="002D6DC9"/>
    <w:rsid w:val="002E07E0"/>
    <w:rsid w:val="002E364B"/>
    <w:rsid w:val="002F27A7"/>
    <w:rsid w:val="002F4859"/>
    <w:rsid w:val="003050F1"/>
    <w:rsid w:val="003140AD"/>
    <w:rsid w:val="00314121"/>
    <w:rsid w:val="00315ABB"/>
    <w:rsid w:val="00316FCC"/>
    <w:rsid w:val="00321B23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61F0"/>
    <w:rsid w:val="003761B7"/>
    <w:rsid w:val="00380FAC"/>
    <w:rsid w:val="00387A3C"/>
    <w:rsid w:val="00390ACF"/>
    <w:rsid w:val="003940EF"/>
    <w:rsid w:val="003B25F8"/>
    <w:rsid w:val="003D136D"/>
    <w:rsid w:val="003D60FA"/>
    <w:rsid w:val="003F4400"/>
    <w:rsid w:val="003F52AF"/>
    <w:rsid w:val="00400636"/>
    <w:rsid w:val="00401F31"/>
    <w:rsid w:val="004031A5"/>
    <w:rsid w:val="00405897"/>
    <w:rsid w:val="00405EB3"/>
    <w:rsid w:val="00406649"/>
    <w:rsid w:val="00410676"/>
    <w:rsid w:val="00410F02"/>
    <w:rsid w:val="00414314"/>
    <w:rsid w:val="004153DC"/>
    <w:rsid w:val="00423006"/>
    <w:rsid w:val="0042316A"/>
    <w:rsid w:val="0043445F"/>
    <w:rsid w:val="00435FF2"/>
    <w:rsid w:val="00441183"/>
    <w:rsid w:val="00450ED7"/>
    <w:rsid w:val="00454D15"/>
    <w:rsid w:val="00460CF7"/>
    <w:rsid w:val="00464399"/>
    <w:rsid w:val="004711D7"/>
    <w:rsid w:val="0048194E"/>
    <w:rsid w:val="0048352F"/>
    <w:rsid w:val="00487A80"/>
    <w:rsid w:val="00493B7C"/>
    <w:rsid w:val="004A22DD"/>
    <w:rsid w:val="004B3118"/>
    <w:rsid w:val="004C7D03"/>
    <w:rsid w:val="004C7DB2"/>
    <w:rsid w:val="004E64D5"/>
    <w:rsid w:val="004E6D2D"/>
    <w:rsid w:val="004F510E"/>
    <w:rsid w:val="004F7DB0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3C7C"/>
    <w:rsid w:val="005662B4"/>
    <w:rsid w:val="005663BA"/>
    <w:rsid w:val="00567CEE"/>
    <w:rsid w:val="00581692"/>
    <w:rsid w:val="00581D49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B477B"/>
    <w:rsid w:val="005C1772"/>
    <w:rsid w:val="005C3662"/>
    <w:rsid w:val="005C5D96"/>
    <w:rsid w:val="005D413D"/>
    <w:rsid w:val="005E2816"/>
    <w:rsid w:val="005F67AD"/>
    <w:rsid w:val="005F7A32"/>
    <w:rsid w:val="006014D4"/>
    <w:rsid w:val="006104D3"/>
    <w:rsid w:val="00613C85"/>
    <w:rsid w:val="00614C42"/>
    <w:rsid w:val="00626E02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8085B"/>
    <w:rsid w:val="00682D23"/>
    <w:rsid w:val="006A17B5"/>
    <w:rsid w:val="006A3EAD"/>
    <w:rsid w:val="006B2A84"/>
    <w:rsid w:val="006B6E52"/>
    <w:rsid w:val="006C1431"/>
    <w:rsid w:val="006C66BD"/>
    <w:rsid w:val="006E41C2"/>
    <w:rsid w:val="006E4D55"/>
    <w:rsid w:val="006E53D3"/>
    <w:rsid w:val="006E5A22"/>
    <w:rsid w:val="006E5D95"/>
    <w:rsid w:val="006F3737"/>
    <w:rsid w:val="006F6054"/>
    <w:rsid w:val="006F64CF"/>
    <w:rsid w:val="0070700D"/>
    <w:rsid w:val="007075A4"/>
    <w:rsid w:val="007149D1"/>
    <w:rsid w:val="007416CB"/>
    <w:rsid w:val="00741900"/>
    <w:rsid w:val="007479A6"/>
    <w:rsid w:val="007500B4"/>
    <w:rsid w:val="0075252D"/>
    <w:rsid w:val="007525C0"/>
    <w:rsid w:val="00755B21"/>
    <w:rsid w:val="007573C5"/>
    <w:rsid w:val="00763BC8"/>
    <w:rsid w:val="00765674"/>
    <w:rsid w:val="0077388E"/>
    <w:rsid w:val="00774055"/>
    <w:rsid w:val="00775801"/>
    <w:rsid w:val="007759B1"/>
    <w:rsid w:val="007818AE"/>
    <w:rsid w:val="007819C4"/>
    <w:rsid w:val="007836E0"/>
    <w:rsid w:val="00784CBC"/>
    <w:rsid w:val="00784D2D"/>
    <w:rsid w:val="00785265"/>
    <w:rsid w:val="0078675A"/>
    <w:rsid w:val="007871BE"/>
    <w:rsid w:val="0079441F"/>
    <w:rsid w:val="00796912"/>
    <w:rsid w:val="00796D84"/>
    <w:rsid w:val="007C2421"/>
    <w:rsid w:val="007D17DB"/>
    <w:rsid w:val="007D2721"/>
    <w:rsid w:val="007E3328"/>
    <w:rsid w:val="007E5DC1"/>
    <w:rsid w:val="007F11C7"/>
    <w:rsid w:val="007F1881"/>
    <w:rsid w:val="007F7586"/>
    <w:rsid w:val="007F7BC4"/>
    <w:rsid w:val="00810CA3"/>
    <w:rsid w:val="00813DE6"/>
    <w:rsid w:val="008168F8"/>
    <w:rsid w:val="008212AB"/>
    <w:rsid w:val="00822C01"/>
    <w:rsid w:val="00827A67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9AE"/>
    <w:rsid w:val="00854B27"/>
    <w:rsid w:val="00856EE5"/>
    <w:rsid w:val="00857B7F"/>
    <w:rsid w:val="00861347"/>
    <w:rsid w:val="00862B33"/>
    <w:rsid w:val="00864870"/>
    <w:rsid w:val="008674D7"/>
    <w:rsid w:val="00867CD2"/>
    <w:rsid w:val="00874F29"/>
    <w:rsid w:val="00885513"/>
    <w:rsid w:val="00886E71"/>
    <w:rsid w:val="00891861"/>
    <w:rsid w:val="008A133B"/>
    <w:rsid w:val="008B5592"/>
    <w:rsid w:val="008C2A8F"/>
    <w:rsid w:val="008C5E0F"/>
    <w:rsid w:val="008D1BF5"/>
    <w:rsid w:val="008D2383"/>
    <w:rsid w:val="008E20AF"/>
    <w:rsid w:val="008F1972"/>
    <w:rsid w:val="008F4146"/>
    <w:rsid w:val="00907544"/>
    <w:rsid w:val="00915716"/>
    <w:rsid w:val="00916567"/>
    <w:rsid w:val="00921C55"/>
    <w:rsid w:val="00924449"/>
    <w:rsid w:val="0092456B"/>
    <w:rsid w:val="00936031"/>
    <w:rsid w:val="009409C4"/>
    <w:rsid w:val="00941E22"/>
    <w:rsid w:val="0094220B"/>
    <w:rsid w:val="009441C4"/>
    <w:rsid w:val="0094475B"/>
    <w:rsid w:val="00957E5E"/>
    <w:rsid w:val="009700F8"/>
    <w:rsid w:val="00983AFA"/>
    <w:rsid w:val="009932C1"/>
    <w:rsid w:val="00995F6F"/>
    <w:rsid w:val="009977A3"/>
    <w:rsid w:val="009A3D71"/>
    <w:rsid w:val="009A5251"/>
    <w:rsid w:val="009A63E4"/>
    <w:rsid w:val="009A7860"/>
    <w:rsid w:val="009B071C"/>
    <w:rsid w:val="009B247D"/>
    <w:rsid w:val="009B516F"/>
    <w:rsid w:val="009B71FC"/>
    <w:rsid w:val="009C33B1"/>
    <w:rsid w:val="009C75A4"/>
    <w:rsid w:val="009D42D0"/>
    <w:rsid w:val="009D4C10"/>
    <w:rsid w:val="009E0BE6"/>
    <w:rsid w:val="009E31EC"/>
    <w:rsid w:val="009E7361"/>
    <w:rsid w:val="009F1001"/>
    <w:rsid w:val="00A01632"/>
    <w:rsid w:val="00A016D0"/>
    <w:rsid w:val="00A04366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32951"/>
    <w:rsid w:val="00A33E2A"/>
    <w:rsid w:val="00A37C95"/>
    <w:rsid w:val="00A4356A"/>
    <w:rsid w:val="00A53778"/>
    <w:rsid w:val="00A72DC6"/>
    <w:rsid w:val="00A74A22"/>
    <w:rsid w:val="00A8252F"/>
    <w:rsid w:val="00A84C98"/>
    <w:rsid w:val="00A84E03"/>
    <w:rsid w:val="00A87D9A"/>
    <w:rsid w:val="00A941EF"/>
    <w:rsid w:val="00A972A5"/>
    <w:rsid w:val="00AA5977"/>
    <w:rsid w:val="00AC2957"/>
    <w:rsid w:val="00AC5888"/>
    <w:rsid w:val="00AC69F2"/>
    <w:rsid w:val="00AD0339"/>
    <w:rsid w:val="00AD198D"/>
    <w:rsid w:val="00AE20DD"/>
    <w:rsid w:val="00AE392C"/>
    <w:rsid w:val="00AE3DCF"/>
    <w:rsid w:val="00AE69B3"/>
    <w:rsid w:val="00AF7149"/>
    <w:rsid w:val="00B00B77"/>
    <w:rsid w:val="00B018A1"/>
    <w:rsid w:val="00B0700C"/>
    <w:rsid w:val="00B0D0EA"/>
    <w:rsid w:val="00B172FD"/>
    <w:rsid w:val="00B2201C"/>
    <w:rsid w:val="00B24E58"/>
    <w:rsid w:val="00B300B6"/>
    <w:rsid w:val="00B36CC2"/>
    <w:rsid w:val="00B41C3E"/>
    <w:rsid w:val="00B450F2"/>
    <w:rsid w:val="00B47B80"/>
    <w:rsid w:val="00B52EA6"/>
    <w:rsid w:val="00B56368"/>
    <w:rsid w:val="00B5759B"/>
    <w:rsid w:val="00B66AAE"/>
    <w:rsid w:val="00B706DA"/>
    <w:rsid w:val="00B74129"/>
    <w:rsid w:val="00B77B6E"/>
    <w:rsid w:val="00B77CB6"/>
    <w:rsid w:val="00B96551"/>
    <w:rsid w:val="00B96665"/>
    <w:rsid w:val="00BA0BA1"/>
    <w:rsid w:val="00BA4B52"/>
    <w:rsid w:val="00BA522D"/>
    <w:rsid w:val="00BA7897"/>
    <w:rsid w:val="00BB77A8"/>
    <w:rsid w:val="00BC642B"/>
    <w:rsid w:val="00BD0DBA"/>
    <w:rsid w:val="00BD37A9"/>
    <w:rsid w:val="00BD4BC1"/>
    <w:rsid w:val="00BD4D46"/>
    <w:rsid w:val="00BE5219"/>
    <w:rsid w:val="00BE5FA9"/>
    <w:rsid w:val="00BF4AAB"/>
    <w:rsid w:val="00C00026"/>
    <w:rsid w:val="00C03980"/>
    <w:rsid w:val="00C13444"/>
    <w:rsid w:val="00C169AC"/>
    <w:rsid w:val="00C16F03"/>
    <w:rsid w:val="00C176AB"/>
    <w:rsid w:val="00C231CD"/>
    <w:rsid w:val="00C26702"/>
    <w:rsid w:val="00C26906"/>
    <w:rsid w:val="00C3071E"/>
    <w:rsid w:val="00C41209"/>
    <w:rsid w:val="00C421B7"/>
    <w:rsid w:val="00C44969"/>
    <w:rsid w:val="00C53010"/>
    <w:rsid w:val="00C67271"/>
    <w:rsid w:val="00C73408"/>
    <w:rsid w:val="00C73C31"/>
    <w:rsid w:val="00C817BD"/>
    <w:rsid w:val="00C81ADC"/>
    <w:rsid w:val="00C83A2A"/>
    <w:rsid w:val="00C91072"/>
    <w:rsid w:val="00C9680D"/>
    <w:rsid w:val="00CA10E8"/>
    <w:rsid w:val="00CA2352"/>
    <w:rsid w:val="00CA32FE"/>
    <w:rsid w:val="00CB0253"/>
    <w:rsid w:val="00CB5E4A"/>
    <w:rsid w:val="00CB7944"/>
    <w:rsid w:val="00CC2B03"/>
    <w:rsid w:val="00CC3541"/>
    <w:rsid w:val="00CC4D91"/>
    <w:rsid w:val="00CD1705"/>
    <w:rsid w:val="00CD24EB"/>
    <w:rsid w:val="00CD3F8C"/>
    <w:rsid w:val="00CD7D4A"/>
    <w:rsid w:val="00CE23FF"/>
    <w:rsid w:val="00CE278A"/>
    <w:rsid w:val="00CE3C48"/>
    <w:rsid w:val="00CE42ED"/>
    <w:rsid w:val="00CE42F0"/>
    <w:rsid w:val="00CF48DB"/>
    <w:rsid w:val="00CF5306"/>
    <w:rsid w:val="00D022BB"/>
    <w:rsid w:val="00D0633F"/>
    <w:rsid w:val="00D06349"/>
    <w:rsid w:val="00D10E45"/>
    <w:rsid w:val="00D16C4C"/>
    <w:rsid w:val="00D21BF4"/>
    <w:rsid w:val="00D259D8"/>
    <w:rsid w:val="00D30588"/>
    <w:rsid w:val="00D315E7"/>
    <w:rsid w:val="00D349EE"/>
    <w:rsid w:val="00D4123A"/>
    <w:rsid w:val="00D4359D"/>
    <w:rsid w:val="00D441AD"/>
    <w:rsid w:val="00D462E1"/>
    <w:rsid w:val="00D50C89"/>
    <w:rsid w:val="00D52585"/>
    <w:rsid w:val="00D53FC4"/>
    <w:rsid w:val="00D540DF"/>
    <w:rsid w:val="00D67D79"/>
    <w:rsid w:val="00D743E0"/>
    <w:rsid w:val="00D7519E"/>
    <w:rsid w:val="00D80521"/>
    <w:rsid w:val="00D87039"/>
    <w:rsid w:val="00D93276"/>
    <w:rsid w:val="00DA05C3"/>
    <w:rsid w:val="00DA0CB3"/>
    <w:rsid w:val="00DA2117"/>
    <w:rsid w:val="00DA2322"/>
    <w:rsid w:val="00DB3C6E"/>
    <w:rsid w:val="00DC0B98"/>
    <w:rsid w:val="00DC148D"/>
    <w:rsid w:val="00DC62BB"/>
    <w:rsid w:val="00DD4581"/>
    <w:rsid w:val="00DD5554"/>
    <w:rsid w:val="00DE352F"/>
    <w:rsid w:val="00DE3B12"/>
    <w:rsid w:val="00DE5C29"/>
    <w:rsid w:val="00E06ACD"/>
    <w:rsid w:val="00E10620"/>
    <w:rsid w:val="00E12671"/>
    <w:rsid w:val="00E12C43"/>
    <w:rsid w:val="00E14153"/>
    <w:rsid w:val="00E30ACD"/>
    <w:rsid w:val="00E31AD1"/>
    <w:rsid w:val="00E3303B"/>
    <w:rsid w:val="00E369DE"/>
    <w:rsid w:val="00E42316"/>
    <w:rsid w:val="00E4797E"/>
    <w:rsid w:val="00E507E5"/>
    <w:rsid w:val="00E60855"/>
    <w:rsid w:val="00E6107B"/>
    <w:rsid w:val="00E62205"/>
    <w:rsid w:val="00E62329"/>
    <w:rsid w:val="00E6298E"/>
    <w:rsid w:val="00E64D26"/>
    <w:rsid w:val="00E6743B"/>
    <w:rsid w:val="00E74860"/>
    <w:rsid w:val="00E74947"/>
    <w:rsid w:val="00E75BC1"/>
    <w:rsid w:val="00E803E5"/>
    <w:rsid w:val="00E8227A"/>
    <w:rsid w:val="00EB3761"/>
    <w:rsid w:val="00EB63A1"/>
    <w:rsid w:val="00EC174C"/>
    <w:rsid w:val="00EC54DD"/>
    <w:rsid w:val="00ED02E5"/>
    <w:rsid w:val="00ED2C6C"/>
    <w:rsid w:val="00EE5F8C"/>
    <w:rsid w:val="00EF4056"/>
    <w:rsid w:val="00EF5A9C"/>
    <w:rsid w:val="00EF6C77"/>
    <w:rsid w:val="00F00508"/>
    <w:rsid w:val="00F02CAD"/>
    <w:rsid w:val="00F03DF1"/>
    <w:rsid w:val="00F115D2"/>
    <w:rsid w:val="00F12E59"/>
    <w:rsid w:val="00F17C14"/>
    <w:rsid w:val="00F21C0C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80BF1"/>
    <w:rsid w:val="00F80D6B"/>
    <w:rsid w:val="00F834F4"/>
    <w:rsid w:val="00F84E20"/>
    <w:rsid w:val="00F96271"/>
    <w:rsid w:val="00F96352"/>
    <w:rsid w:val="00FA7847"/>
    <w:rsid w:val="00FB03DC"/>
    <w:rsid w:val="00FB1B45"/>
    <w:rsid w:val="00FC1B01"/>
    <w:rsid w:val="00FC5F23"/>
    <w:rsid w:val="00FD3FC6"/>
    <w:rsid w:val="00FD7B37"/>
    <w:rsid w:val="00FD7B7D"/>
    <w:rsid w:val="00FE0810"/>
    <w:rsid w:val="00FE11D2"/>
    <w:rsid w:val="00FE6BCB"/>
    <w:rsid w:val="00FF2EB9"/>
    <w:rsid w:val="00FF34C9"/>
    <w:rsid w:val="00FF40E4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oleObject" Target="embeddings/oleObject4.bin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1950</TotalTime>
  <Pages>33</Pages>
  <Words>6297</Words>
  <Characters>35894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592</cp:revision>
  <cp:lastPrinted>1899-12-31T22:00:00Z</cp:lastPrinted>
  <dcterms:created xsi:type="dcterms:W3CDTF">2023-06-02T17:49:00Z</dcterms:created>
  <dcterms:modified xsi:type="dcterms:W3CDTF">2023-06-08T21:10:00Z</dcterms:modified>
</cp:coreProperties>
</file>