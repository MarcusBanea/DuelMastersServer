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942128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5pt" o:ole="">
            <v:imagedata r:id="rId25" o:title=""/>
          </v:shape>
          <o:OLEObject Type="Embed" ProgID="Word.OpenDocumentText.12" ShapeID="_x0000_i1026" DrawAspect="Content" ObjectID="_1747942129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pt" o:ole="">
            <v:imagedata r:id="rId27" o:title=""/>
          </v:shape>
          <o:OLEObject Type="Embed" ProgID="Word.OpenDocumentText.12" ShapeID="_x0000_i1027" DrawAspect="Content" ObjectID="_1747942130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25pt" o:ole="">
            <v:imagedata r:id="rId29" o:title=""/>
          </v:shape>
          <o:OLEObject Type="Embed" ProgID="Word.OpenDocumentText.12" ShapeID="_x0000_i1028" DrawAspect="Content" ObjectID="_1747942131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9pt" o:ole="">
            <v:imagedata r:id="rId31" o:title=""/>
          </v:shape>
          <o:OLEObject Type="Embed" ProgID="Word.OpenDocumentText.12" ShapeID="_x0000_i1029" DrawAspect="Content" ObjectID="_1747942132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5pt" o:ole="">
            <v:imagedata r:id="rId33" o:title=""/>
          </v:shape>
          <o:OLEObject Type="Embed" ProgID="Word.OpenDocumentText.12" ShapeID="_x0000_i1030" DrawAspect="Content" ObjectID="_1747942133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BC128E" wp14:editId="1DAFCF33">
            <wp:extent cx="4191000" cy="2359014"/>
            <wp:effectExtent l="0" t="0" r="0" b="381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9" cy="2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75" w:name="_MON_1747818800"/>
    <w:bookmarkEnd w:id="75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25pt" o:ole="">
            <v:imagedata r:id="rId36" o:title=""/>
          </v:shape>
          <o:OLEObject Type="Embed" ProgID="Word.OpenDocumentText.12" ShapeID="_x0000_i1031" DrawAspect="Content" ObjectID="_1747942134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76" w:name="_MON_1747819430"/>
    <w:bookmarkEnd w:id="76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75pt" o:ole="">
            <v:imagedata r:id="rId38" o:title=""/>
          </v:shape>
          <o:OLEObject Type="Embed" ProgID="Word.OpenDocumentText.12" ShapeID="_x0000_i1032" DrawAspect="Content" ObjectID="_1747942135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7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2.6.1.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78" w:name="_MON_1747847072"/>
    <w:bookmarkEnd w:id="78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33" type="#_x0000_t75" style="width:468pt;height:615pt" o:ole="">
            <v:imagedata r:id="rId40" o:title=""/>
          </v:shape>
          <o:OLEObject Type="Embed" ProgID="Word.OpenDocumentText.12" ShapeID="_x0000_i1033" DrawAspect="Content" ObjectID="_1747942136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9"/>
      <w:proofErr w:type="spellEnd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>un sistem de management de tip document-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al bazelor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Spre deosebire de bine-cunoscutele SQL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este un sistem de tip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. Primele sisteme de acest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secolului, si aveau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query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-uri rapide si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si cele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multe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tabele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 ce un sistem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este construit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si documente.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timp ce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prezinta flexibilitate.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spre deosebire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este non-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030C175B">
            <wp:extent cx="3371850" cy="1896534"/>
            <wp:effectExtent l="0" t="0" r="0" b="889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22" cy="19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respectiv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poate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lista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>, similar structurii JSON (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Notation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, fiind chiar o varianta a acesteia: BSON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Binary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JSON). </w:t>
      </w:r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permite utilizarea mai multor tipuri de date, inclusiv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-uri sau documente, sau chiar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-uri de documente.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avantajele</w:t>
      </w:r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Modalitatea de stocare: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permite stocarea datelor in structuri largi si variate, fiind scalabil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si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Structuri de date complexe: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amintit anterior, este posibila stocarea imbricata (</w:t>
      </w:r>
      <w:proofErr w:type="spellStart"/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a documentelor</w:t>
      </w:r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medii de programare: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vine cu librarii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prin care poate fi utilizat eficient in limbaje precum Java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stocat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</w:p>
    <w:p w14:paraId="65EA958C" w14:textId="3CCC52F5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bookmarkEnd w:id="80"/>
      <w:r w:rsidR="00047FAD">
        <w:rPr>
          <w:rFonts w:ascii="Times New Roman" w:hAnsi="Times New Roman"/>
          <w:color w:val="000000" w:themeColor="text1"/>
          <w:sz w:val="24"/>
          <w:szCs w:val="24"/>
        </w:rPr>
        <w:t>Mediul de dezvoltare</w:t>
      </w:r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este necesara utilizarea unui mediul de dezvoltare, cunoscut in engleza sub numele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Environment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2.8.1. Visual Studio Code</w:t>
      </w:r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ce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instalat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gratuit, open-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proiectat pentru a oferi dezvoltatorilor un mediu de programare simplu, dar puternic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utilizate IDE-uri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programatori, fapt determinat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suport integrat pentru multiple limbaje de programare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C++, etc)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extensii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mediul. Extensiile pot reprezenta limbaje de programare,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teme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realizarea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posibilitatea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IntelliSense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completarea automata a codului,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timpul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containerizare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8B9FCDC" wp14:editId="2E0707A0">
            <wp:extent cx="4752975" cy="3261199"/>
            <wp:effectExtent l="0" t="0" r="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94" cy="32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2.8.2. Eclipse</w:t>
      </w:r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utilizat de programatori,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posibilitatea de scriere a codului,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deployment-ul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-uri, librarii si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>-uri</w:t>
      </w:r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highlighting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altele, utile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eficientizarea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breakpoints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parcurgerea codului step-by-step,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variabilelor la diferite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unui sistem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-ului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-uri, rezolvare de conflicte si gestionarea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branch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-urilor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dintre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si altele,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preferat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7AD803CD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</w:t>
      </w:r>
      <w:bookmarkEnd w:id="81"/>
      <w:proofErr w:type="spellEnd"/>
    </w:p>
    <w:p w14:paraId="6F6E4014" w14:textId="0EAC9B11" w:rsidR="00A941E7" w:rsidRDefault="00181D0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presupune existenta unei faze de proiectare. In cazul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aceasta faza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printre altele,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si structura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vizuale. 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Dintre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 xml:space="preserve"> caracter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is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>ticile acesteia, amintim:</w:t>
      </w:r>
    </w:p>
    <w:p w14:paraId="442C17DC" w14:textId="5560FD34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Paginile care vor constitui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</w:p>
    <w:p w14:paraId="7D7AC724" w14:textId="77777777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Elementele vizuale ce vor compune paginile si caracteristicile acestora: detalii legate de dimensiune,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aseazarea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pagina, forma acestora, etc.</w:t>
      </w:r>
    </w:p>
    <w:p w14:paraId="6C87E738" w14:textId="559140E1" w:rsidR="007123BD" w:rsidRDefault="00ED7110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putea realiza acest pas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schema sau un plan</w:t>
      </w:r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design-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erii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si programatorii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folosesc pentru a definii structura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o vor dezvolta.</w:t>
      </w:r>
    </w:p>
    <w:p w14:paraId="6BF8EAEF" w14:textId="77777777" w:rsidR="00852196" w:rsidRDefault="00852196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elementele vizuale sunt reprezentate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format simplu, de tipul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low-fidelity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este o caracteristica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conceptului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este utilizat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motive:</w:t>
      </w:r>
    </w:p>
    <w:p w14:paraId="41928834" w14:textId="0C4F9BE7" w:rsidR="005456BD" w:rsidRDefault="001C4792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final: accentul se pune pe structura paginii, si nu pe detalii, intru-cat nu sunt utilizate culori, forme sofisticate si alte caracteristici bine definite.</w:t>
      </w:r>
    </w:p>
    <w:p w14:paraId="190AF44B" w14:textId="0612EF04" w:rsidR="001C4792" w:rsidRDefault="00ED2164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forma de comunicare, supusa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FF457" w14:textId="45680F59" w:rsidR="00BF7C60" w:rsidRDefault="00BF7C60" w:rsidP="00BF7C6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</w:t>
      </w:r>
      <w:r w:rsidR="003B0783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>intea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scrierii codului, astfel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necesitatea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multiple in cod, determinate de posibile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ale structurii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8021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B1342CF" w14:textId="0C7E6F73" w:rsidR="00ED2164" w:rsidRDefault="00121379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809A0" wp14:editId="3CDDF08D">
            <wp:extent cx="3752850" cy="2583930"/>
            <wp:effectExtent l="0" t="0" r="0" b="6985"/>
            <wp:docPr id="676363481" name="Imagine 2" descr="Three rough wireframes of the same content as it may appear on a mobile phone, a tablet, and a comp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ree rough wireframes of the same content as it may appear on a mobile phone, a tablet, and a compute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13" cy="2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F23" w14:textId="2E2D69DC" w:rsidR="000D7854" w:rsidRPr="00852196" w:rsidRDefault="000B601F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2.9. Exemplu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</w:p>
    <w:p w14:paraId="09CA20D3" w14:textId="4C16BC7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</w:t>
      </w:r>
      <w:bookmarkEnd w:id="82"/>
      <w:proofErr w:type="spellEnd"/>
    </w:p>
    <w:p w14:paraId="087090FB" w14:textId="77777777" w:rsidR="0073447E" w:rsidRDefault="00D2726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Pasul</w:t>
      </w:r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precedent a ajutat la crearea structurii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vizuale 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: o schema simpla,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detalii bine definite,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elemente cromatice. O data ce aceasta etapa este finalizata, e timpul sa fie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aceste detalii,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rezultand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Mockup</w:t>
      </w:r>
      <w:proofErr w:type="spellEnd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5CD23629" w14:textId="161D4555" w:rsidR="007B7A6B" w:rsidRDefault="005C26D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statica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sunt utilizate multe dintre elementele de design in versiunea lor finala. Cu alte cuvinte,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o reprezentare artistica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Este important de precizat faptul ca</w:t>
      </w:r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non-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interactiunii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utilizatorului cu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nu este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regasit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prezentare de tip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F204CED" w14:textId="60C363AB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930089" wp14:editId="39B138D5">
            <wp:extent cx="5448300" cy="2176380"/>
            <wp:effectExtent l="0" t="0" r="0" b="0"/>
            <wp:docPr id="1088039051" name="Imagine 1" descr="Wireframe vs Mockup vs Prototype - Key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reframe vs Mockup vs Prototype - Key Differenc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47" cy="21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0BA4" w14:textId="01A6D12E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2.10.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</w:p>
    <w:p w14:paraId="0DF33600" w14:textId="1B463DAD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2.11. Algoritmi de joc</w:t>
      </w:r>
    </w:p>
    <w:p w14:paraId="7E1A8E4B" w14:textId="0ADBA715" w:rsidR="00DB7836" w:rsidRDefault="00F339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Jocurile au </w:t>
      </w:r>
      <w:r w:rsidR="00964429">
        <w:rPr>
          <w:rFonts w:ascii="Times New Roman" w:hAnsi="Times New Roman"/>
          <w:color w:val="000000" w:themeColor="text1"/>
          <w:sz w:val="24"/>
          <w:szCs w:val="24"/>
        </w:rPr>
        <w:t>intrigat omul de secole, poate chiar milenii</w:t>
      </w:r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Cel mai bun exemplu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jocul de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Acesta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are originile in India secolului 6,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, oamenii joaca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de peste 1400 de ani.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total de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pozitii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>) ale pieselor este de 10</w:t>
      </w:r>
      <w:r w:rsidR="00076904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40</w:t>
      </w:r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!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este unul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coplesitor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si doar atesta complexitatea acestui joc. Avansul tehnologic din ultimii 70 de ani 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posibila implementarea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asa-zisilor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14D58">
        <w:rPr>
          <w:rFonts w:ascii="Times New Roman" w:hAnsi="Times New Roman"/>
          <w:i/>
          <w:iCs/>
          <w:color w:val="000000" w:themeColor="text1"/>
          <w:sz w:val="24"/>
          <w:szCs w:val="24"/>
        </w:rPr>
        <w:t>algoritmi de joc</w:t>
      </w:r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pe sistemele de calcul. Scopul lor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determinarea celei mai bune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ce o poate face un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>-un anumit context.</w:t>
      </w:r>
    </w:p>
    <w:p w14:paraId="14CF65B7" w14:textId="3D8861B4" w:rsidR="00742A78" w:rsidRDefault="00D71C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am definit bazele unui algoritm de joc. Complexitatea acestuia este determinata de factori specifici jocului,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obiectul jocului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piesele) sau caracteristicile obiectului jocul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piese).</w:t>
      </w:r>
    </w:p>
    <w:p w14:paraId="418A8DDB" w14:textId="5D7561F0" w:rsidR="00C97D81" w:rsidRPr="00C97D81" w:rsidRDefault="00C97D8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mai multe jocuri din ziua de azi permit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cu un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bot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Un bot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algoritm de luare a deciziei</w:t>
      </w:r>
      <w:r w:rsidR="00627531">
        <w:rPr>
          <w:rFonts w:ascii="Times New Roman" w:hAnsi="Times New Roman"/>
          <w:color w:val="000000" w:themeColor="text1"/>
          <w:sz w:val="24"/>
          <w:szCs w:val="24"/>
        </w:rPr>
        <w:t xml:space="preserve">, in contextul curent al jocului. </w:t>
      </w:r>
    </w:p>
    <w:p w14:paraId="7BF7AE26" w14:textId="77777777" w:rsidR="00CE380C" w:rsidRDefault="00CE380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3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4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5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6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8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9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90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91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>4. Detalii de implementare (25-30 pagini)</w:t>
      </w:r>
      <w:bookmarkEnd w:id="92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3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5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5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6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7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7"/>
    </w:p>
    <w:sectPr w:rsidR="002D3BFA" w:rsidRPr="002D3BFA">
      <w:headerReference w:type="default" r:id="rId47"/>
      <w:footerReference w:type="default" r:id="rId48"/>
      <w:footerReference w:type="first" r:id="rId49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1C8A3" w14:textId="77777777" w:rsidR="003C3F9F" w:rsidRDefault="003C3F9F">
      <w:r>
        <w:separator/>
      </w:r>
    </w:p>
  </w:endnote>
  <w:endnote w:type="continuationSeparator" w:id="0">
    <w:p w14:paraId="35CADFE7" w14:textId="77777777" w:rsidR="003C3F9F" w:rsidRDefault="003C3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72B3C" w14:textId="77777777" w:rsidR="003C3F9F" w:rsidRDefault="003C3F9F">
      <w:r>
        <w:separator/>
      </w:r>
    </w:p>
  </w:footnote>
  <w:footnote w:type="continuationSeparator" w:id="0">
    <w:p w14:paraId="6073C7D3" w14:textId="77777777" w:rsidR="003C3F9F" w:rsidRDefault="003C3F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0E8A0268"/>
    <w:multiLevelType w:val="hybridMultilevel"/>
    <w:tmpl w:val="ECAE6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E3C3B"/>
    <w:multiLevelType w:val="hybridMultilevel"/>
    <w:tmpl w:val="EC44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DA1034"/>
    <w:multiLevelType w:val="hybridMultilevel"/>
    <w:tmpl w:val="B576F7B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5"/>
  </w:num>
  <w:num w:numId="5" w16cid:durableId="53090528">
    <w:abstractNumId w:val="5"/>
  </w:num>
  <w:num w:numId="6" w16cid:durableId="764498826">
    <w:abstractNumId w:val="13"/>
  </w:num>
  <w:num w:numId="7" w16cid:durableId="985623716">
    <w:abstractNumId w:val="16"/>
  </w:num>
  <w:num w:numId="8" w16cid:durableId="1325627648">
    <w:abstractNumId w:val="24"/>
  </w:num>
  <w:num w:numId="9" w16cid:durableId="938680803">
    <w:abstractNumId w:val="20"/>
  </w:num>
  <w:num w:numId="10" w16cid:durableId="2074544065">
    <w:abstractNumId w:val="22"/>
  </w:num>
  <w:num w:numId="11" w16cid:durableId="1340161871">
    <w:abstractNumId w:val="38"/>
  </w:num>
  <w:num w:numId="12" w16cid:durableId="670177442">
    <w:abstractNumId w:val="15"/>
  </w:num>
  <w:num w:numId="13" w16cid:durableId="1050114590">
    <w:abstractNumId w:val="17"/>
  </w:num>
  <w:num w:numId="14" w16cid:durableId="1320382548">
    <w:abstractNumId w:val="14"/>
  </w:num>
  <w:num w:numId="15" w16cid:durableId="471294445">
    <w:abstractNumId w:val="37"/>
  </w:num>
  <w:num w:numId="16" w16cid:durableId="1972392878">
    <w:abstractNumId w:val="7"/>
  </w:num>
  <w:num w:numId="17" w16cid:durableId="8719966">
    <w:abstractNumId w:val="28"/>
  </w:num>
  <w:num w:numId="18" w16cid:durableId="1066680885">
    <w:abstractNumId w:val="21"/>
  </w:num>
  <w:num w:numId="19" w16cid:durableId="1500386129">
    <w:abstractNumId w:val="23"/>
  </w:num>
  <w:num w:numId="20" w16cid:durableId="288822566">
    <w:abstractNumId w:val="11"/>
  </w:num>
  <w:num w:numId="21" w16cid:durableId="1071735486">
    <w:abstractNumId w:val="29"/>
  </w:num>
  <w:num w:numId="22" w16cid:durableId="1991666420">
    <w:abstractNumId w:val="34"/>
  </w:num>
  <w:num w:numId="23" w16cid:durableId="85612685">
    <w:abstractNumId w:val="33"/>
  </w:num>
  <w:num w:numId="24" w16cid:durableId="998924269">
    <w:abstractNumId w:val="27"/>
  </w:num>
  <w:num w:numId="25" w16cid:durableId="1377046100">
    <w:abstractNumId w:val="31"/>
  </w:num>
  <w:num w:numId="26" w16cid:durableId="2057309999">
    <w:abstractNumId w:val="18"/>
  </w:num>
  <w:num w:numId="27" w16cid:durableId="1642928642">
    <w:abstractNumId w:val="35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19"/>
  </w:num>
  <w:num w:numId="33" w16cid:durableId="1806893248">
    <w:abstractNumId w:val="36"/>
  </w:num>
  <w:num w:numId="34" w16cid:durableId="228423197">
    <w:abstractNumId w:val="6"/>
  </w:num>
  <w:num w:numId="35" w16cid:durableId="1351831385">
    <w:abstractNumId w:val="30"/>
  </w:num>
  <w:num w:numId="36" w16cid:durableId="766850082">
    <w:abstractNumId w:val="26"/>
  </w:num>
  <w:num w:numId="37" w16cid:durableId="2034303449">
    <w:abstractNumId w:val="12"/>
  </w:num>
  <w:num w:numId="38" w16cid:durableId="159741072">
    <w:abstractNumId w:val="10"/>
  </w:num>
  <w:num w:numId="39" w16cid:durableId="12291471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3ACB"/>
    <w:rsid w:val="000103E8"/>
    <w:rsid w:val="000116DD"/>
    <w:rsid w:val="000138A1"/>
    <w:rsid w:val="00016291"/>
    <w:rsid w:val="00022699"/>
    <w:rsid w:val="00026C62"/>
    <w:rsid w:val="00027321"/>
    <w:rsid w:val="00035958"/>
    <w:rsid w:val="000402EC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7068F"/>
    <w:rsid w:val="00076005"/>
    <w:rsid w:val="00076904"/>
    <w:rsid w:val="00083468"/>
    <w:rsid w:val="00091464"/>
    <w:rsid w:val="000A25A7"/>
    <w:rsid w:val="000A3BBD"/>
    <w:rsid w:val="000A3EEF"/>
    <w:rsid w:val="000B0656"/>
    <w:rsid w:val="000B09C9"/>
    <w:rsid w:val="000B5E59"/>
    <w:rsid w:val="000B601F"/>
    <w:rsid w:val="000B7A9C"/>
    <w:rsid w:val="000C7D91"/>
    <w:rsid w:val="000D277E"/>
    <w:rsid w:val="000D2C92"/>
    <w:rsid w:val="000D32A6"/>
    <w:rsid w:val="000D34C1"/>
    <w:rsid w:val="000D7854"/>
    <w:rsid w:val="000E0E25"/>
    <w:rsid w:val="000F1F48"/>
    <w:rsid w:val="00100486"/>
    <w:rsid w:val="00100D92"/>
    <w:rsid w:val="001050C7"/>
    <w:rsid w:val="00107F51"/>
    <w:rsid w:val="00110D9F"/>
    <w:rsid w:val="00116B17"/>
    <w:rsid w:val="00121379"/>
    <w:rsid w:val="00124DC5"/>
    <w:rsid w:val="00127032"/>
    <w:rsid w:val="001315A2"/>
    <w:rsid w:val="001330BF"/>
    <w:rsid w:val="0013337E"/>
    <w:rsid w:val="001372D3"/>
    <w:rsid w:val="001404D3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CB2"/>
    <w:rsid w:val="00156467"/>
    <w:rsid w:val="00160E29"/>
    <w:rsid w:val="001622BF"/>
    <w:rsid w:val="00167087"/>
    <w:rsid w:val="001723F2"/>
    <w:rsid w:val="001772A4"/>
    <w:rsid w:val="00181D09"/>
    <w:rsid w:val="00183F30"/>
    <w:rsid w:val="001847BA"/>
    <w:rsid w:val="001928AC"/>
    <w:rsid w:val="001A0C0F"/>
    <w:rsid w:val="001A7131"/>
    <w:rsid w:val="001A7A1A"/>
    <w:rsid w:val="001B4423"/>
    <w:rsid w:val="001B5F1C"/>
    <w:rsid w:val="001C11BE"/>
    <w:rsid w:val="001C41F4"/>
    <w:rsid w:val="001C4792"/>
    <w:rsid w:val="001C5954"/>
    <w:rsid w:val="001C600A"/>
    <w:rsid w:val="001D082B"/>
    <w:rsid w:val="001D0E23"/>
    <w:rsid w:val="001D1398"/>
    <w:rsid w:val="001D3989"/>
    <w:rsid w:val="001D7D83"/>
    <w:rsid w:val="001D7E4D"/>
    <w:rsid w:val="001E0EEB"/>
    <w:rsid w:val="001E603C"/>
    <w:rsid w:val="001F2CFD"/>
    <w:rsid w:val="001F301B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64F9"/>
    <w:rsid w:val="00236ABE"/>
    <w:rsid w:val="00236CFD"/>
    <w:rsid w:val="00243226"/>
    <w:rsid w:val="00243A32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819D6"/>
    <w:rsid w:val="00285BC9"/>
    <w:rsid w:val="00291D47"/>
    <w:rsid w:val="002A08A2"/>
    <w:rsid w:val="002A3189"/>
    <w:rsid w:val="002B0C15"/>
    <w:rsid w:val="002B250E"/>
    <w:rsid w:val="002B35DE"/>
    <w:rsid w:val="002B40D8"/>
    <w:rsid w:val="002B4233"/>
    <w:rsid w:val="002B56AA"/>
    <w:rsid w:val="002C25C3"/>
    <w:rsid w:val="002C36B5"/>
    <w:rsid w:val="002D1418"/>
    <w:rsid w:val="002D3BFA"/>
    <w:rsid w:val="002D4C72"/>
    <w:rsid w:val="002D6978"/>
    <w:rsid w:val="002D6DC9"/>
    <w:rsid w:val="002E07E0"/>
    <w:rsid w:val="002E34DD"/>
    <w:rsid w:val="002E364B"/>
    <w:rsid w:val="002E483C"/>
    <w:rsid w:val="002F27A7"/>
    <w:rsid w:val="002F4859"/>
    <w:rsid w:val="002F6B4A"/>
    <w:rsid w:val="003007D4"/>
    <w:rsid w:val="003050F1"/>
    <w:rsid w:val="003140AD"/>
    <w:rsid w:val="00314121"/>
    <w:rsid w:val="00315ABB"/>
    <w:rsid w:val="00316FCC"/>
    <w:rsid w:val="00321B23"/>
    <w:rsid w:val="00331D3A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6628C"/>
    <w:rsid w:val="0037304C"/>
    <w:rsid w:val="003761B7"/>
    <w:rsid w:val="00377919"/>
    <w:rsid w:val="00380147"/>
    <w:rsid w:val="00380FAC"/>
    <w:rsid w:val="00387A3C"/>
    <w:rsid w:val="00390ACF"/>
    <w:rsid w:val="003940EF"/>
    <w:rsid w:val="003B0783"/>
    <w:rsid w:val="003B25F8"/>
    <w:rsid w:val="003B7107"/>
    <w:rsid w:val="003C3F9F"/>
    <w:rsid w:val="003C41CD"/>
    <w:rsid w:val="003C57A7"/>
    <w:rsid w:val="003D136D"/>
    <w:rsid w:val="003D60FA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5897"/>
    <w:rsid w:val="00405EB3"/>
    <w:rsid w:val="00406649"/>
    <w:rsid w:val="00407737"/>
    <w:rsid w:val="00410676"/>
    <w:rsid w:val="00410F02"/>
    <w:rsid w:val="00414314"/>
    <w:rsid w:val="004153DC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4399"/>
    <w:rsid w:val="004711D7"/>
    <w:rsid w:val="00472397"/>
    <w:rsid w:val="0048194E"/>
    <w:rsid w:val="0048352F"/>
    <w:rsid w:val="00486898"/>
    <w:rsid w:val="00487A80"/>
    <w:rsid w:val="00493B7C"/>
    <w:rsid w:val="004A22DD"/>
    <w:rsid w:val="004B3118"/>
    <w:rsid w:val="004C7D03"/>
    <w:rsid w:val="004C7DB2"/>
    <w:rsid w:val="004D0B05"/>
    <w:rsid w:val="004D3D00"/>
    <w:rsid w:val="004D477F"/>
    <w:rsid w:val="004E503A"/>
    <w:rsid w:val="004E64D5"/>
    <w:rsid w:val="004E6D2D"/>
    <w:rsid w:val="004F0DC0"/>
    <w:rsid w:val="004F4A80"/>
    <w:rsid w:val="004F510E"/>
    <w:rsid w:val="004F7DB0"/>
    <w:rsid w:val="00504F8C"/>
    <w:rsid w:val="0050594D"/>
    <w:rsid w:val="00506E9C"/>
    <w:rsid w:val="00507A6C"/>
    <w:rsid w:val="005139F4"/>
    <w:rsid w:val="0051400D"/>
    <w:rsid w:val="00514ADB"/>
    <w:rsid w:val="005266FA"/>
    <w:rsid w:val="00527337"/>
    <w:rsid w:val="00533474"/>
    <w:rsid w:val="00543E63"/>
    <w:rsid w:val="005456BD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18A0"/>
    <w:rsid w:val="005B4591"/>
    <w:rsid w:val="005B477B"/>
    <w:rsid w:val="005C1772"/>
    <w:rsid w:val="005C26DE"/>
    <w:rsid w:val="005C3662"/>
    <w:rsid w:val="005C5D96"/>
    <w:rsid w:val="005D413D"/>
    <w:rsid w:val="005E1755"/>
    <w:rsid w:val="005E2816"/>
    <w:rsid w:val="005E42DD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27531"/>
    <w:rsid w:val="00627BBB"/>
    <w:rsid w:val="0063091F"/>
    <w:rsid w:val="006322E0"/>
    <w:rsid w:val="00636CBF"/>
    <w:rsid w:val="006401E0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76F88"/>
    <w:rsid w:val="0068085B"/>
    <w:rsid w:val="00682302"/>
    <w:rsid w:val="00682D23"/>
    <w:rsid w:val="006A17B5"/>
    <w:rsid w:val="006A2352"/>
    <w:rsid w:val="006A3CAA"/>
    <w:rsid w:val="006A3EAD"/>
    <w:rsid w:val="006B2A84"/>
    <w:rsid w:val="006B6E52"/>
    <w:rsid w:val="006B6FEE"/>
    <w:rsid w:val="006C1431"/>
    <w:rsid w:val="006C66BD"/>
    <w:rsid w:val="006E2C1F"/>
    <w:rsid w:val="006E41C2"/>
    <w:rsid w:val="006E4D55"/>
    <w:rsid w:val="006E53D3"/>
    <w:rsid w:val="006E5A22"/>
    <w:rsid w:val="006E5D95"/>
    <w:rsid w:val="006F3737"/>
    <w:rsid w:val="006F6054"/>
    <w:rsid w:val="006F64CF"/>
    <w:rsid w:val="006F782A"/>
    <w:rsid w:val="00705C9D"/>
    <w:rsid w:val="0070700D"/>
    <w:rsid w:val="007075A4"/>
    <w:rsid w:val="00707A46"/>
    <w:rsid w:val="007123BD"/>
    <w:rsid w:val="007149D1"/>
    <w:rsid w:val="00725A48"/>
    <w:rsid w:val="00725E82"/>
    <w:rsid w:val="00727E50"/>
    <w:rsid w:val="00730230"/>
    <w:rsid w:val="0073447E"/>
    <w:rsid w:val="007416CB"/>
    <w:rsid w:val="00741900"/>
    <w:rsid w:val="00742A78"/>
    <w:rsid w:val="007479A6"/>
    <w:rsid w:val="007500B4"/>
    <w:rsid w:val="0075252D"/>
    <w:rsid w:val="007525C0"/>
    <w:rsid w:val="00755B21"/>
    <w:rsid w:val="00756313"/>
    <w:rsid w:val="007573C5"/>
    <w:rsid w:val="00763BC8"/>
    <w:rsid w:val="00763C30"/>
    <w:rsid w:val="00765674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B7A6B"/>
    <w:rsid w:val="007C0CF9"/>
    <w:rsid w:val="007C2421"/>
    <w:rsid w:val="007D0DC6"/>
    <w:rsid w:val="007D17DB"/>
    <w:rsid w:val="007D2721"/>
    <w:rsid w:val="007E3328"/>
    <w:rsid w:val="007E5DC1"/>
    <w:rsid w:val="007F11C7"/>
    <w:rsid w:val="007F1881"/>
    <w:rsid w:val="007F41FF"/>
    <w:rsid w:val="007F7586"/>
    <w:rsid w:val="007F7BC4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196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4870"/>
    <w:rsid w:val="008674D7"/>
    <w:rsid w:val="00867CD2"/>
    <w:rsid w:val="00874F29"/>
    <w:rsid w:val="00880211"/>
    <w:rsid w:val="00885513"/>
    <w:rsid w:val="00886E71"/>
    <w:rsid w:val="008917C5"/>
    <w:rsid w:val="00891861"/>
    <w:rsid w:val="008A133B"/>
    <w:rsid w:val="008A1BCB"/>
    <w:rsid w:val="008B13B2"/>
    <w:rsid w:val="008B505B"/>
    <w:rsid w:val="008B5592"/>
    <w:rsid w:val="008B6610"/>
    <w:rsid w:val="008C2A8F"/>
    <w:rsid w:val="008C5E0F"/>
    <w:rsid w:val="008D1BF5"/>
    <w:rsid w:val="008D2383"/>
    <w:rsid w:val="008E07D2"/>
    <w:rsid w:val="008E20AF"/>
    <w:rsid w:val="008F1972"/>
    <w:rsid w:val="008F4146"/>
    <w:rsid w:val="00907544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7E5E"/>
    <w:rsid w:val="00964429"/>
    <w:rsid w:val="009700F8"/>
    <w:rsid w:val="00975200"/>
    <w:rsid w:val="00983AFA"/>
    <w:rsid w:val="00992BA6"/>
    <w:rsid w:val="009932C1"/>
    <w:rsid w:val="0099562F"/>
    <w:rsid w:val="00995F6F"/>
    <w:rsid w:val="009977A3"/>
    <w:rsid w:val="009A3D71"/>
    <w:rsid w:val="009A5251"/>
    <w:rsid w:val="009A63E4"/>
    <w:rsid w:val="009A7860"/>
    <w:rsid w:val="009B071C"/>
    <w:rsid w:val="009B247D"/>
    <w:rsid w:val="009B516F"/>
    <w:rsid w:val="009B71FC"/>
    <w:rsid w:val="009B7BD0"/>
    <w:rsid w:val="009C33B1"/>
    <w:rsid w:val="009C75A4"/>
    <w:rsid w:val="009D42D0"/>
    <w:rsid w:val="009D4C10"/>
    <w:rsid w:val="009E0BE6"/>
    <w:rsid w:val="009E31EC"/>
    <w:rsid w:val="009E6826"/>
    <w:rsid w:val="009E7361"/>
    <w:rsid w:val="009F1001"/>
    <w:rsid w:val="00A00D8F"/>
    <w:rsid w:val="00A01632"/>
    <w:rsid w:val="00A016D0"/>
    <w:rsid w:val="00A036BE"/>
    <w:rsid w:val="00A04366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2748C"/>
    <w:rsid w:val="00A27902"/>
    <w:rsid w:val="00A3050E"/>
    <w:rsid w:val="00A32951"/>
    <w:rsid w:val="00A33E2A"/>
    <w:rsid w:val="00A351BA"/>
    <w:rsid w:val="00A37C95"/>
    <w:rsid w:val="00A427B7"/>
    <w:rsid w:val="00A4356A"/>
    <w:rsid w:val="00A53778"/>
    <w:rsid w:val="00A53D01"/>
    <w:rsid w:val="00A62AE5"/>
    <w:rsid w:val="00A648F0"/>
    <w:rsid w:val="00A72DC6"/>
    <w:rsid w:val="00A74A22"/>
    <w:rsid w:val="00A803E7"/>
    <w:rsid w:val="00A818E5"/>
    <w:rsid w:val="00A8252F"/>
    <w:rsid w:val="00A84C98"/>
    <w:rsid w:val="00A84E03"/>
    <w:rsid w:val="00A87D9A"/>
    <w:rsid w:val="00A903EA"/>
    <w:rsid w:val="00A941E7"/>
    <w:rsid w:val="00A941EF"/>
    <w:rsid w:val="00A972A5"/>
    <w:rsid w:val="00AA5977"/>
    <w:rsid w:val="00AA6C81"/>
    <w:rsid w:val="00AC0AF0"/>
    <w:rsid w:val="00AC2957"/>
    <w:rsid w:val="00AC5888"/>
    <w:rsid w:val="00AC69F2"/>
    <w:rsid w:val="00AD0339"/>
    <w:rsid w:val="00AD198D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4D58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2BFF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0E5"/>
    <w:rsid w:val="00BA522D"/>
    <w:rsid w:val="00BA7897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BF7C60"/>
    <w:rsid w:val="00C00026"/>
    <w:rsid w:val="00C00168"/>
    <w:rsid w:val="00C01EA8"/>
    <w:rsid w:val="00C03980"/>
    <w:rsid w:val="00C12F71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3408"/>
    <w:rsid w:val="00C73769"/>
    <w:rsid w:val="00C73C31"/>
    <w:rsid w:val="00C817BD"/>
    <w:rsid w:val="00C81ADC"/>
    <w:rsid w:val="00C83A2A"/>
    <w:rsid w:val="00C869F8"/>
    <w:rsid w:val="00C91072"/>
    <w:rsid w:val="00C9680D"/>
    <w:rsid w:val="00C97D81"/>
    <w:rsid w:val="00CA10E8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23FF"/>
    <w:rsid w:val="00CE278A"/>
    <w:rsid w:val="00CE380C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D022BB"/>
    <w:rsid w:val="00D0633F"/>
    <w:rsid w:val="00D06349"/>
    <w:rsid w:val="00D10E45"/>
    <w:rsid w:val="00D16C4C"/>
    <w:rsid w:val="00D17C2F"/>
    <w:rsid w:val="00D21BF4"/>
    <w:rsid w:val="00D259D8"/>
    <w:rsid w:val="00D27260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50C89"/>
    <w:rsid w:val="00D52585"/>
    <w:rsid w:val="00D53FC4"/>
    <w:rsid w:val="00D540DF"/>
    <w:rsid w:val="00D67D79"/>
    <w:rsid w:val="00D71159"/>
    <w:rsid w:val="00D71CD6"/>
    <w:rsid w:val="00D743E0"/>
    <w:rsid w:val="00D7519E"/>
    <w:rsid w:val="00D80521"/>
    <w:rsid w:val="00D87039"/>
    <w:rsid w:val="00D93276"/>
    <w:rsid w:val="00D93B22"/>
    <w:rsid w:val="00DA05C3"/>
    <w:rsid w:val="00DA0CB3"/>
    <w:rsid w:val="00DA2117"/>
    <w:rsid w:val="00DA2322"/>
    <w:rsid w:val="00DB3C6E"/>
    <w:rsid w:val="00DB4E67"/>
    <w:rsid w:val="00DB7836"/>
    <w:rsid w:val="00DC0B98"/>
    <w:rsid w:val="00DC148D"/>
    <w:rsid w:val="00DC62BB"/>
    <w:rsid w:val="00DD28F3"/>
    <w:rsid w:val="00DD4581"/>
    <w:rsid w:val="00DD5554"/>
    <w:rsid w:val="00DE00FA"/>
    <w:rsid w:val="00DE19CB"/>
    <w:rsid w:val="00DE352F"/>
    <w:rsid w:val="00DE3B12"/>
    <w:rsid w:val="00DE5C29"/>
    <w:rsid w:val="00E06ACD"/>
    <w:rsid w:val="00E10620"/>
    <w:rsid w:val="00E12671"/>
    <w:rsid w:val="00E12C43"/>
    <w:rsid w:val="00E14153"/>
    <w:rsid w:val="00E166BC"/>
    <w:rsid w:val="00E1677A"/>
    <w:rsid w:val="00E27868"/>
    <w:rsid w:val="00E30ACD"/>
    <w:rsid w:val="00E31AD1"/>
    <w:rsid w:val="00E3303B"/>
    <w:rsid w:val="00E369DE"/>
    <w:rsid w:val="00E37624"/>
    <w:rsid w:val="00E42316"/>
    <w:rsid w:val="00E446AE"/>
    <w:rsid w:val="00E4797E"/>
    <w:rsid w:val="00E507E5"/>
    <w:rsid w:val="00E60855"/>
    <w:rsid w:val="00E6107B"/>
    <w:rsid w:val="00E62205"/>
    <w:rsid w:val="00E62329"/>
    <w:rsid w:val="00E6298E"/>
    <w:rsid w:val="00E62F59"/>
    <w:rsid w:val="00E64D26"/>
    <w:rsid w:val="00E64E25"/>
    <w:rsid w:val="00E6743B"/>
    <w:rsid w:val="00E74860"/>
    <w:rsid w:val="00E74947"/>
    <w:rsid w:val="00E75BC1"/>
    <w:rsid w:val="00E803E5"/>
    <w:rsid w:val="00E8227A"/>
    <w:rsid w:val="00E836A5"/>
    <w:rsid w:val="00E87A16"/>
    <w:rsid w:val="00E918F5"/>
    <w:rsid w:val="00E96ECC"/>
    <w:rsid w:val="00EB3761"/>
    <w:rsid w:val="00EB5A09"/>
    <w:rsid w:val="00EB63A1"/>
    <w:rsid w:val="00EB6C2E"/>
    <w:rsid w:val="00EC0C15"/>
    <w:rsid w:val="00EC174C"/>
    <w:rsid w:val="00EC54DD"/>
    <w:rsid w:val="00ED02E5"/>
    <w:rsid w:val="00ED2164"/>
    <w:rsid w:val="00ED2C6C"/>
    <w:rsid w:val="00ED7110"/>
    <w:rsid w:val="00EE2837"/>
    <w:rsid w:val="00EE5F8C"/>
    <w:rsid w:val="00EF2F43"/>
    <w:rsid w:val="00EF4056"/>
    <w:rsid w:val="00EF5A9C"/>
    <w:rsid w:val="00EF6C77"/>
    <w:rsid w:val="00F00508"/>
    <w:rsid w:val="00F02CAD"/>
    <w:rsid w:val="00F03D23"/>
    <w:rsid w:val="00F03DF1"/>
    <w:rsid w:val="00F115D2"/>
    <w:rsid w:val="00F12E59"/>
    <w:rsid w:val="00F14604"/>
    <w:rsid w:val="00F17C14"/>
    <w:rsid w:val="00F21C0C"/>
    <w:rsid w:val="00F228CD"/>
    <w:rsid w:val="00F2408B"/>
    <w:rsid w:val="00F30BED"/>
    <w:rsid w:val="00F33922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0A54"/>
    <w:rsid w:val="00F71153"/>
    <w:rsid w:val="00F733BB"/>
    <w:rsid w:val="00F76935"/>
    <w:rsid w:val="00F80BF1"/>
    <w:rsid w:val="00F80D6B"/>
    <w:rsid w:val="00F834F4"/>
    <w:rsid w:val="00F84E20"/>
    <w:rsid w:val="00F9409A"/>
    <w:rsid w:val="00F94A04"/>
    <w:rsid w:val="00F96271"/>
    <w:rsid w:val="00F96352"/>
    <w:rsid w:val="00FA15BB"/>
    <w:rsid w:val="00FA7847"/>
    <w:rsid w:val="00FB03DC"/>
    <w:rsid w:val="00FB111C"/>
    <w:rsid w:val="00FB1B45"/>
    <w:rsid w:val="00FC1B01"/>
    <w:rsid w:val="00FC5F23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2716</TotalTime>
  <Pages>43</Pages>
  <Words>8106</Words>
  <Characters>46209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884</cp:revision>
  <cp:lastPrinted>1899-12-31T22:00:00Z</cp:lastPrinted>
  <dcterms:created xsi:type="dcterms:W3CDTF">2023-06-02T17:49:00Z</dcterms:created>
  <dcterms:modified xsi:type="dcterms:W3CDTF">2023-06-10T19:30:00Z</dcterms:modified>
</cp:coreProperties>
</file>