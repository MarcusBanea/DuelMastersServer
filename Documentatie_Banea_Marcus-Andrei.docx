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3BDD067C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componente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447BA974" w14:textId="1032B59D" w:rsidR="007479A6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8pt;height:107.25pt" o:ole="">
            <v:imagedata r:id="rId23" o:title=""/>
          </v:shape>
          <o:OLEObject Type="Embed" ProgID="Word.OpenDocumentText.12" ShapeID="_x0000_i1040" DrawAspect="Content" ObjectID="_1747743080" r:id="rId24"/>
        </w:object>
      </w:r>
    </w:p>
    <w:p w14:paraId="08F7F20B" w14:textId="77777777" w:rsidR="003F52AF" w:rsidRPr="007479A6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B5E6B1" w14:textId="1165855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9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69"/>
      <w:proofErr w:type="spellEnd"/>
    </w:p>
    <w:p w14:paraId="735FBF4F" w14:textId="09AEC93E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0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0"/>
      <w:proofErr w:type="spellEnd"/>
    </w:p>
    <w:p w14:paraId="3B3B1D94" w14:textId="116B13DC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1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1"/>
      <w:proofErr w:type="spellEnd"/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2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72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3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73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74"/>
      <w:proofErr w:type="spellEnd"/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5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75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6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76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77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8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8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9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0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1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2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83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84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5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86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87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88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89"/>
    </w:p>
    <w:sectPr w:rsidR="002D3BFA" w:rsidRPr="002D3BFA">
      <w:headerReference w:type="default" r:id="rId25"/>
      <w:footerReference w:type="default" r:id="rId26"/>
      <w:footerReference w:type="first" r:id="rId27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EFFF8" w14:textId="77777777" w:rsidR="003050F1" w:rsidRDefault="003050F1">
      <w:r>
        <w:separator/>
      </w:r>
    </w:p>
  </w:endnote>
  <w:endnote w:type="continuationSeparator" w:id="0">
    <w:p w14:paraId="5BAFD693" w14:textId="77777777" w:rsidR="003050F1" w:rsidRDefault="00305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7A816" w14:textId="77777777" w:rsidR="003050F1" w:rsidRDefault="003050F1">
      <w:r>
        <w:separator/>
      </w:r>
    </w:p>
  </w:footnote>
  <w:footnote w:type="continuationSeparator" w:id="0">
    <w:p w14:paraId="408A3439" w14:textId="77777777" w:rsidR="003050F1" w:rsidRDefault="00305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17"/>
  </w:num>
  <w:num w:numId="5" w16cid:durableId="53090528">
    <w:abstractNumId w:val="3"/>
  </w:num>
  <w:num w:numId="6" w16cid:durableId="764498826">
    <w:abstractNumId w:val="6"/>
  </w:num>
  <w:num w:numId="7" w16cid:durableId="985623716">
    <w:abstractNumId w:val="9"/>
  </w:num>
  <w:num w:numId="8" w16cid:durableId="1325627648">
    <w:abstractNumId w:val="16"/>
  </w:num>
  <w:num w:numId="9" w16cid:durableId="938680803">
    <w:abstractNumId w:val="12"/>
  </w:num>
  <w:num w:numId="10" w16cid:durableId="2074544065">
    <w:abstractNumId w:val="14"/>
  </w:num>
  <w:num w:numId="11" w16cid:durableId="1340161871">
    <w:abstractNumId w:val="25"/>
  </w:num>
  <w:num w:numId="12" w16cid:durableId="670177442">
    <w:abstractNumId w:val="8"/>
  </w:num>
  <w:num w:numId="13" w16cid:durableId="1050114590">
    <w:abstractNumId w:val="10"/>
  </w:num>
  <w:num w:numId="14" w16cid:durableId="1320382548">
    <w:abstractNumId w:val="7"/>
  </w:num>
  <w:num w:numId="15" w16cid:durableId="471294445">
    <w:abstractNumId w:val="24"/>
  </w:num>
  <w:num w:numId="16" w16cid:durableId="1972392878">
    <w:abstractNumId w:val="4"/>
  </w:num>
  <w:num w:numId="17" w16cid:durableId="8719966">
    <w:abstractNumId w:val="19"/>
  </w:num>
  <w:num w:numId="18" w16cid:durableId="1066680885">
    <w:abstractNumId w:val="13"/>
  </w:num>
  <w:num w:numId="19" w16cid:durableId="1500386129">
    <w:abstractNumId w:val="15"/>
  </w:num>
  <w:num w:numId="20" w16cid:durableId="288822566">
    <w:abstractNumId w:val="5"/>
  </w:num>
  <w:num w:numId="21" w16cid:durableId="1071735486">
    <w:abstractNumId w:val="20"/>
  </w:num>
  <w:num w:numId="22" w16cid:durableId="1991666420">
    <w:abstractNumId w:val="23"/>
  </w:num>
  <w:num w:numId="23" w16cid:durableId="85612685">
    <w:abstractNumId w:val="22"/>
  </w:num>
  <w:num w:numId="24" w16cid:durableId="998924269">
    <w:abstractNumId w:val="18"/>
  </w:num>
  <w:num w:numId="25" w16cid:durableId="1377046100">
    <w:abstractNumId w:val="21"/>
  </w:num>
  <w:num w:numId="26" w16cid:durableId="20573099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103E8"/>
    <w:rsid w:val="00016291"/>
    <w:rsid w:val="00027321"/>
    <w:rsid w:val="00035958"/>
    <w:rsid w:val="00040A80"/>
    <w:rsid w:val="00043E7A"/>
    <w:rsid w:val="000545A0"/>
    <w:rsid w:val="0005690E"/>
    <w:rsid w:val="00056B54"/>
    <w:rsid w:val="000B5E59"/>
    <w:rsid w:val="000B7A9C"/>
    <w:rsid w:val="000C7D91"/>
    <w:rsid w:val="000D277E"/>
    <w:rsid w:val="000D34C1"/>
    <w:rsid w:val="000E0E25"/>
    <w:rsid w:val="00100D92"/>
    <w:rsid w:val="001050C7"/>
    <w:rsid w:val="00107F51"/>
    <w:rsid w:val="00110D9F"/>
    <w:rsid w:val="00127032"/>
    <w:rsid w:val="001315A2"/>
    <w:rsid w:val="001330BF"/>
    <w:rsid w:val="0013337E"/>
    <w:rsid w:val="001404D3"/>
    <w:rsid w:val="001457C7"/>
    <w:rsid w:val="00145A72"/>
    <w:rsid w:val="00145DBB"/>
    <w:rsid w:val="0014789E"/>
    <w:rsid w:val="00150B0F"/>
    <w:rsid w:val="00152A29"/>
    <w:rsid w:val="00152CB1"/>
    <w:rsid w:val="00155CB2"/>
    <w:rsid w:val="001622BF"/>
    <w:rsid w:val="00167087"/>
    <w:rsid w:val="001723F2"/>
    <w:rsid w:val="001772A4"/>
    <w:rsid w:val="00183F30"/>
    <w:rsid w:val="001847BA"/>
    <w:rsid w:val="001928AC"/>
    <w:rsid w:val="001A7131"/>
    <w:rsid w:val="001A7A1A"/>
    <w:rsid w:val="001B5F1C"/>
    <w:rsid w:val="001C11BE"/>
    <w:rsid w:val="001C600A"/>
    <w:rsid w:val="001D082B"/>
    <w:rsid w:val="001D0E23"/>
    <w:rsid w:val="001D7E4D"/>
    <w:rsid w:val="001E603C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601B"/>
    <w:rsid w:val="00227D45"/>
    <w:rsid w:val="002364F9"/>
    <w:rsid w:val="00236ABE"/>
    <w:rsid w:val="00236CFD"/>
    <w:rsid w:val="00243BCA"/>
    <w:rsid w:val="002459BB"/>
    <w:rsid w:val="00256E5B"/>
    <w:rsid w:val="00262B30"/>
    <w:rsid w:val="0026662F"/>
    <w:rsid w:val="00267775"/>
    <w:rsid w:val="0027254F"/>
    <w:rsid w:val="002739D6"/>
    <w:rsid w:val="00291D47"/>
    <w:rsid w:val="002A3189"/>
    <w:rsid w:val="002B250E"/>
    <w:rsid w:val="002B35DE"/>
    <w:rsid w:val="002B40D8"/>
    <w:rsid w:val="002B4233"/>
    <w:rsid w:val="002C36B5"/>
    <w:rsid w:val="002D1418"/>
    <w:rsid w:val="002D3BFA"/>
    <w:rsid w:val="002D4C72"/>
    <w:rsid w:val="002D6DC9"/>
    <w:rsid w:val="002E07E0"/>
    <w:rsid w:val="002E364B"/>
    <w:rsid w:val="002F4859"/>
    <w:rsid w:val="003050F1"/>
    <w:rsid w:val="003140AD"/>
    <w:rsid w:val="00314121"/>
    <w:rsid w:val="00315ABB"/>
    <w:rsid w:val="00316FCC"/>
    <w:rsid w:val="00321B23"/>
    <w:rsid w:val="003343C3"/>
    <w:rsid w:val="00335DDB"/>
    <w:rsid w:val="00336491"/>
    <w:rsid w:val="003422FF"/>
    <w:rsid w:val="00345422"/>
    <w:rsid w:val="003574CC"/>
    <w:rsid w:val="0035773A"/>
    <w:rsid w:val="00360985"/>
    <w:rsid w:val="003661F0"/>
    <w:rsid w:val="003761B7"/>
    <w:rsid w:val="00380FAC"/>
    <w:rsid w:val="00387A3C"/>
    <w:rsid w:val="00390ACF"/>
    <w:rsid w:val="003B25F8"/>
    <w:rsid w:val="003D136D"/>
    <w:rsid w:val="003D60FA"/>
    <w:rsid w:val="003F4400"/>
    <w:rsid w:val="003F52AF"/>
    <w:rsid w:val="00400636"/>
    <w:rsid w:val="00401F31"/>
    <w:rsid w:val="004031A5"/>
    <w:rsid w:val="00405897"/>
    <w:rsid w:val="00405EB3"/>
    <w:rsid w:val="00406649"/>
    <w:rsid w:val="00410676"/>
    <w:rsid w:val="00410F02"/>
    <w:rsid w:val="00414314"/>
    <w:rsid w:val="004153DC"/>
    <w:rsid w:val="0042316A"/>
    <w:rsid w:val="00435FF2"/>
    <w:rsid w:val="00441183"/>
    <w:rsid w:val="00450ED7"/>
    <w:rsid w:val="00454D15"/>
    <w:rsid w:val="00460CF7"/>
    <w:rsid w:val="00464399"/>
    <w:rsid w:val="004711D7"/>
    <w:rsid w:val="0048194E"/>
    <w:rsid w:val="0048352F"/>
    <w:rsid w:val="00493B7C"/>
    <w:rsid w:val="004A22DD"/>
    <w:rsid w:val="004B3118"/>
    <w:rsid w:val="004C7D03"/>
    <w:rsid w:val="004C7DB2"/>
    <w:rsid w:val="004E6D2D"/>
    <w:rsid w:val="004F510E"/>
    <w:rsid w:val="0050594D"/>
    <w:rsid w:val="00506E9C"/>
    <w:rsid w:val="00507A6C"/>
    <w:rsid w:val="005139F4"/>
    <w:rsid w:val="0051400D"/>
    <w:rsid w:val="00514ADB"/>
    <w:rsid w:val="005266FA"/>
    <w:rsid w:val="00527337"/>
    <w:rsid w:val="00543E63"/>
    <w:rsid w:val="00553C7C"/>
    <w:rsid w:val="005663BA"/>
    <w:rsid w:val="00567CEE"/>
    <w:rsid w:val="00581692"/>
    <w:rsid w:val="00581D49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4591"/>
    <w:rsid w:val="005C1772"/>
    <w:rsid w:val="005C3662"/>
    <w:rsid w:val="005C5D96"/>
    <w:rsid w:val="005D413D"/>
    <w:rsid w:val="005E2816"/>
    <w:rsid w:val="005F67AD"/>
    <w:rsid w:val="005F7A32"/>
    <w:rsid w:val="006014D4"/>
    <w:rsid w:val="006104D3"/>
    <w:rsid w:val="00613C85"/>
    <w:rsid w:val="00614C42"/>
    <w:rsid w:val="00626E02"/>
    <w:rsid w:val="00644D40"/>
    <w:rsid w:val="00654814"/>
    <w:rsid w:val="00655787"/>
    <w:rsid w:val="00655C69"/>
    <w:rsid w:val="0066421E"/>
    <w:rsid w:val="00667CF8"/>
    <w:rsid w:val="00673D34"/>
    <w:rsid w:val="00674A53"/>
    <w:rsid w:val="0068085B"/>
    <w:rsid w:val="00682D23"/>
    <w:rsid w:val="006A17B5"/>
    <w:rsid w:val="006A3EAD"/>
    <w:rsid w:val="006B2A84"/>
    <w:rsid w:val="006B6E52"/>
    <w:rsid w:val="006C1431"/>
    <w:rsid w:val="006C66BD"/>
    <w:rsid w:val="006E41C2"/>
    <w:rsid w:val="006E4D55"/>
    <w:rsid w:val="006E53D3"/>
    <w:rsid w:val="006E5A22"/>
    <w:rsid w:val="006E5D95"/>
    <w:rsid w:val="006F6054"/>
    <w:rsid w:val="0070700D"/>
    <w:rsid w:val="007075A4"/>
    <w:rsid w:val="007149D1"/>
    <w:rsid w:val="007416CB"/>
    <w:rsid w:val="00741900"/>
    <w:rsid w:val="007479A6"/>
    <w:rsid w:val="007500B4"/>
    <w:rsid w:val="0075252D"/>
    <w:rsid w:val="007525C0"/>
    <w:rsid w:val="007573C5"/>
    <w:rsid w:val="00763BC8"/>
    <w:rsid w:val="00765674"/>
    <w:rsid w:val="00774055"/>
    <w:rsid w:val="007759B1"/>
    <w:rsid w:val="007818AE"/>
    <w:rsid w:val="00784CBC"/>
    <w:rsid w:val="00784D2D"/>
    <w:rsid w:val="00785265"/>
    <w:rsid w:val="0078675A"/>
    <w:rsid w:val="007871BE"/>
    <w:rsid w:val="0079441F"/>
    <w:rsid w:val="00796912"/>
    <w:rsid w:val="00796D84"/>
    <w:rsid w:val="007C2421"/>
    <w:rsid w:val="007D17DB"/>
    <w:rsid w:val="007D2721"/>
    <w:rsid w:val="007E5DC1"/>
    <w:rsid w:val="007F11C7"/>
    <w:rsid w:val="007F7586"/>
    <w:rsid w:val="007F7BC4"/>
    <w:rsid w:val="00810CA3"/>
    <w:rsid w:val="00813DE6"/>
    <w:rsid w:val="008168F8"/>
    <w:rsid w:val="008212AB"/>
    <w:rsid w:val="00822C01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29AE"/>
    <w:rsid w:val="00854B27"/>
    <w:rsid w:val="00856EE5"/>
    <w:rsid w:val="00861347"/>
    <w:rsid w:val="00862B33"/>
    <w:rsid w:val="00867CD2"/>
    <w:rsid w:val="00874F29"/>
    <w:rsid w:val="00885513"/>
    <w:rsid w:val="00886E71"/>
    <w:rsid w:val="00891861"/>
    <w:rsid w:val="008B5592"/>
    <w:rsid w:val="008C2A8F"/>
    <w:rsid w:val="008C5E0F"/>
    <w:rsid w:val="008D1BF5"/>
    <w:rsid w:val="008D2383"/>
    <w:rsid w:val="008F1972"/>
    <w:rsid w:val="00907544"/>
    <w:rsid w:val="00915716"/>
    <w:rsid w:val="00921C55"/>
    <w:rsid w:val="00924449"/>
    <w:rsid w:val="0092456B"/>
    <w:rsid w:val="009409C4"/>
    <w:rsid w:val="0094220B"/>
    <w:rsid w:val="009441C4"/>
    <w:rsid w:val="00957E5E"/>
    <w:rsid w:val="00983AFA"/>
    <w:rsid w:val="009932C1"/>
    <w:rsid w:val="00995F6F"/>
    <w:rsid w:val="009977A3"/>
    <w:rsid w:val="009A3D71"/>
    <w:rsid w:val="009A5251"/>
    <w:rsid w:val="009A7860"/>
    <w:rsid w:val="009B516F"/>
    <w:rsid w:val="009B71FC"/>
    <w:rsid w:val="009C33B1"/>
    <w:rsid w:val="009D42D0"/>
    <w:rsid w:val="009D4C10"/>
    <w:rsid w:val="009E0BE6"/>
    <w:rsid w:val="009E31EC"/>
    <w:rsid w:val="009E7361"/>
    <w:rsid w:val="009F1001"/>
    <w:rsid w:val="00A01632"/>
    <w:rsid w:val="00A05413"/>
    <w:rsid w:val="00A06FBE"/>
    <w:rsid w:val="00A070C6"/>
    <w:rsid w:val="00A0779C"/>
    <w:rsid w:val="00A1443F"/>
    <w:rsid w:val="00A14A0B"/>
    <w:rsid w:val="00A176EA"/>
    <w:rsid w:val="00A20E45"/>
    <w:rsid w:val="00A32951"/>
    <w:rsid w:val="00A33E2A"/>
    <w:rsid w:val="00A37C95"/>
    <w:rsid w:val="00A4356A"/>
    <w:rsid w:val="00A53778"/>
    <w:rsid w:val="00A72DC6"/>
    <w:rsid w:val="00A74A22"/>
    <w:rsid w:val="00A8252F"/>
    <w:rsid w:val="00A84C98"/>
    <w:rsid w:val="00A941EF"/>
    <w:rsid w:val="00A972A5"/>
    <w:rsid w:val="00AA5977"/>
    <w:rsid w:val="00AC2957"/>
    <w:rsid w:val="00AC5888"/>
    <w:rsid w:val="00AC69F2"/>
    <w:rsid w:val="00AD0339"/>
    <w:rsid w:val="00AD198D"/>
    <w:rsid w:val="00AE20DD"/>
    <w:rsid w:val="00AE392C"/>
    <w:rsid w:val="00AE3DCF"/>
    <w:rsid w:val="00AE69B3"/>
    <w:rsid w:val="00AF7149"/>
    <w:rsid w:val="00B00B77"/>
    <w:rsid w:val="00B018A1"/>
    <w:rsid w:val="00B0700C"/>
    <w:rsid w:val="00B0D0EA"/>
    <w:rsid w:val="00B172FD"/>
    <w:rsid w:val="00B24E58"/>
    <w:rsid w:val="00B36CC2"/>
    <w:rsid w:val="00B41C3E"/>
    <w:rsid w:val="00B450F2"/>
    <w:rsid w:val="00B47B80"/>
    <w:rsid w:val="00B52EA6"/>
    <w:rsid w:val="00B56368"/>
    <w:rsid w:val="00B5759B"/>
    <w:rsid w:val="00B66AAE"/>
    <w:rsid w:val="00B706DA"/>
    <w:rsid w:val="00B74129"/>
    <w:rsid w:val="00B77B6E"/>
    <w:rsid w:val="00B96551"/>
    <w:rsid w:val="00BA0BA1"/>
    <w:rsid w:val="00BA4B52"/>
    <w:rsid w:val="00BA522D"/>
    <w:rsid w:val="00BB77A8"/>
    <w:rsid w:val="00BC642B"/>
    <w:rsid w:val="00BD0DBA"/>
    <w:rsid w:val="00BD37A9"/>
    <w:rsid w:val="00BD4D46"/>
    <w:rsid w:val="00BE5219"/>
    <w:rsid w:val="00BE5FA9"/>
    <w:rsid w:val="00BF4AAB"/>
    <w:rsid w:val="00C00026"/>
    <w:rsid w:val="00C03980"/>
    <w:rsid w:val="00C13444"/>
    <w:rsid w:val="00C169AC"/>
    <w:rsid w:val="00C16F03"/>
    <w:rsid w:val="00C176AB"/>
    <w:rsid w:val="00C231CD"/>
    <w:rsid w:val="00C26702"/>
    <w:rsid w:val="00C3071E"/>
    <w:rsid w:val="00C41209"/>
    <w:rsid w:val="00C421B7"/>
    <w:rsid w:val="00C44969"/>
    <w:rsid w:val="00C53010"/>
    <w:rsid w:val="00C67271"/>
    <w:rsid w:val="00C73408"/>
    <w:rsid w:val="00C73C31"/>
    <w:rsid w:val="00C817BD"/>
    <w:rsid w:val="00C83A2A"/>
    <w:rsid w:val="00C91072"/>
    <w:rsid w:val="00CA10E8"/>
    <w:rsid w:val="00CA2352"/>
    <w:rsid w:val="00CB0253"/>
    <w:rsid w:val="00CB7944"/>
    <w:rsid w:val="00CC2B03"/>
    <w:rsid w:val="00CC4D91"/>
    <w:rsid w:val="00CD1705"/>
    <w:rsid w:val="00CD24EB"/>
    <w:rsid w:val="00CD7D4A"/>
    <w:rsid w:val="00CE23FF"/>
    <w:rsid w:val="00CE278A"/>
    <w:rsid w:val="00CE3C48"/>
    <w:rsid w:val="00CE42F0"/>
    <w:rsid w:val="00CF48DB"/>
    <w:rsid w:val="00CF5306"/>
    <w:rsid w:val="00D022BB"/>
    <w:rsid w:val="00D0633F"/>
    <w:rsid w:val="00D10E45"/>
    <w:rsid w:val="00D21BF4"/>
    <w:rsid w:val="00D259D8"/>
    <w:rsid w:val="00D30588"/>
    <w:rsid w:val="00D315E7"/>
    <w:rsid w:val="00D4123A"/>
    <w:rsid w:val="00D4359D"/>
    <w:rsid w:val="00D441AD"/>
    <w:rsid w:val="00D462E1"/>
    <w:rsid w:val="00D50C89"/>
    <w:rsid w:val="00D52585"/>
    <w:rsid w:val="00D53FC4"/>
    <w:rsid w:val="00D540DF"/>
    <w:rsid w:val="00D67D79"/>
    <w:rsid w:val="00D743E0"/>
    <w:rsid w:val="00D7519E"/>
    <w:rsid w:val="00D87039"/>
    <w:rsid w:val="00D93276"/>
    <w:rsid w:val="00DA0CB3"/>
    <w:rsid w:val="00DA2117"/>
    <w:rsid w:val="00DA2322"/>
    <w:rsid w:val="00DC0B98"/>
    <w:rsid w:val="00DC148D"/>
    <w:rsid w:val="00DC62BB"/>
    <w:rsid w:val="00DD5554"/>
    <w:rsid w:val="00DE352F"/>
    <w:rsid w:val="00DE3B12"/>
    <w:rsid w:val="00E06ACD"/>
    <w:rsid w:val="00E10620"/>
    <w:rsid w:val="00E12671"/>
    <w:rsid w:val="00E12C43"/>
    <w:rsid w:val="00E14153"/>
    <w:rsid w:val="00E30ACD"/>
    <w:rsid w:val="00E31AD1"/>
    <w:rsid w:val="00E3303B"/>
    <w:rsid w:val="00E369DE"/>
    <w:rsid w:val="00E4797E"/>
    <w:rsid w:val="00E507E5"/>
    <w:rsid w:val="00E60855"/>
    <w:rsid w:val="00E6107B"/>
    <w:rsid w:val="00E62205"/>
    <w:rsid w:val="00E64D26"/>
    <w:rsid w:val="00E6743B"/>
    <w:rsid w:val="00E74860"/>
    <w:rsid w:val="00E74947"/>
    <w:rsid w:val="00E75BC1"/>
    <w:rsid w:val="00E803E5"/>
    <w:rsid w:val="00E8227A"/>
    <w:rsid w:val="00EC174C"/>
    <w:rsid w:val="00EC54DD"/>
    <w:rsid w:val="00ED02E5"/>
    <w:rsid w:val="00ED2C6C"/>
    <w:rsid w:val="00EF4056"/>
    <w:rsid w:val="00EF5A9C"/>
    <w:rsid w:val="00EF6C77"/>
    <w:rsid w:val="00F00508"/>
    <w:rsid w:val="00F02CAD"/>
    <w:rsid w:val="00F115D2"/>
    <w:rsid w:val="00F17C14"/>
    <w:rsid w:val="00F21C0C"/>
    <w:rsid w:val="00F2408B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33BB"/>
    <w:rsid w:val="00F76935"/>
    <w:rsid w:val="00F80D6B"/>
    <w:rsid w:val="00F834F4"/>
    <w:rsid w:val="00F84E20"/>
    <w:rsid w:val="00F96271"/>
    <w:rsid w:val="00F96352"/>
    <w:rsid w:val="00FA7847"/>
    <w:rsid w:val="00FB03DC"/>
    <w:rsid w:val="00FB1B45"/>
    <w:rsid w:val="00FC1B01"/>
    <w:rsid w:val="00FC5F23"/>
    <w:rsid w:val="00FD7B37"/>
    <w:rsid w:val="00FE0810"/>
    <w:rsid w:val="00FE6BCB"/>
    <w:rsid w:val="00FF2EB9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28</Pages>
  <Words>5370</Words>
  <Characters>30610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496</cp:revision>
  <cp:lastPrinted>1899-12-31T22:00:00Z</cp:lastPrinted>
  <dcterms:created xsi:type="dcterms:W3CDTF">2023-06-02T17:49:00Z</dcterms:created>
  <dcterms:modified xsi:type="dcterms:W3CDTF">2023-06-08T12:25:00Z</dcterms:modified>
</cp:coreProperties>
</file>