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5651FD" w14:textId="77777777" w:rsidR="00813DE6" w:rsidRDefault="00813DE6" w:rsidP="00813DE6">
      <w:pPr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UNIVERSITATEA “LUCIAN BLAGA” DIN SIBIU</w:t>
      </w:r>
    </w:p>
    <w:p w14:paraId="4E18B07F" w14:textId="77777777" w:rsidR="00813DE6" w:rsidRDefault="00813DE6" w:rsidP="00813DE6">
      <w:pPr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FACULTATEA DE INGINERIE</w:t>
      </w:r>
    </w:p>
    <w:p w14:paraId="6FE4E989" w14:textId="77777777" w:rsidR="00A01632" w:rsidRPr="00CE42F0" w:rsidRDefault="00813DE6" w:rsidP="00813DE6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DEPARTAMENTUL DE CALCULATOARE ŞI INGINERIE ELECTRICĂ</w:t>
      </w:r>
    </w:p>
    <w:p w14:paraId="672A6659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4B28EF1D" w14:textId="77777777" w:rsidR="009D2115" w:rsidRDefault="009D2115">
      <w:pPr>
        <w:spacing w:line="360" w:lineRule="auto"/>
        <w:jc w:val="center"/>
        <w:rPr>
          <w:b/>
          <w:bCs/>
        </w:rPr>
      </w:pPr>
    </w:p>
    <w:p w14:paraId="0C375036" w14:textId="77777777" w:rsidR="009D2115" w:rsidRDefault="009D2115">
      <w:pPr>
        <w:spacing w:line="360" w:lineRule="auto"/>
        <w:jc w:val="center"/>
        <w:rPr>
          <w:b/>
          <w:bCs/>
        </w:rPr>
      </w:pPr>
    </w:p>
    <w:p w14:paraId="37DE5EDE" w14:textId="535A63F4" w:rsidR="00A01632" w:rsidRPr="00813DE6" w:rsidRDefault="00A01632" w:rsidP="009D2115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PROIECT DE DIPLOM</w:t>
      </w:r>
      <w:r w:rsidR="00813DE6" w:rsidRPr="02840035">
        <w:rPr>
          <w:b/>
          <w:bCs/>
          <w:sz w:val="44"/>
          <w:szCs w:val="44"/>
        </w:rPr>
        <w:t>Ă</w:t>
      </w:r>
    </w:p>
    <w:p w14:paraId="0E27B00A" w14:textId="77777777" w:rsidR="00A01632" w:rsidRPr="00CE42F0" w:rsidRDefault="00A01632">
      <w:pPr>
        <w:spacing w:line="360" w:lineRule="auto"/>
        <w:jc w:val="center"/>
      </w:pPr>
    </w:p>
    <w:p w14:paraId="60061E4C" w14:textId="77777777" w:rsidR="00A01632" w:rsidRDefault="00A01632">
      <w:pPr>
        <w:spacing w:line="360" w:lineRule="auto"/>
        <w:jc w:val="center"/>
      </w:pPr>
    </w:p>
    <w:p w14:paraId="06DA990C" w14:textId="721134C4" w:rsidR="00813DE6" w:rsidRDefault="00813DE6" w:rsidP="02840035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proofErr w:type="spellStart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Conducător</w:t>
      </w:r>
      <w:proofErr w:type="spellEnd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ştiinţific</w:t>
      </w:r>
      <w:proofErr w:type="spellEnd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: 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Asist. </w:t>
      </w:r>
      <w:r w:rsidR="7CEA0976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r. Ing. </w:t>
      </w:r>
      <w:proofErr w:type="spellStart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Doroban</w:t>
      </w:r>
      <w:r w:rsidR="102FB446" w:rsidRPr="02840035">
        <w:rPr>
          <w:rFonts w:ascii="FreeSerif" w:eastAsia="Times New Roman" w:hAnsi="FreeSerif" w:cs="FreeSerif"/>
          <w:sz w:val="28"/>
          <w:szCs w:val="28"/>
          <w:lang w:eastAsia="en-US"/>
        </w:rPr>
        <w:t>ț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iu</w:t>
      </w:r>
      <w:proofErr w:type="spellEnd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 Alexandru</w:t>
      </w:r>
    </w:p>
    <w:p w14:paraId="642A6D49" w14:textId="6C0A8769" w:rsidR="00813DE6" w:rsidRDefault="00813DE6" w:rsidP="00813DE6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proofErr w:type="spellStart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Îndrumător</w:t>
      </w:r>
      <w:proofErr w:type="spellEnd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: Asist. </w:t>
      </w:r>
      <w:r w:rsidR="022FE50B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</w:t>
      </w: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r. Ing. </w:t>
      </w:r>
      <w:proofErr w:type="spellStart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Doroban</w:t>
      </w:r>
      <w:r>
        <w:rPr>
          <w:rFonts w:ascii="FreeSerif" w:eastAsia="Times New Roman" w:hAnsi="FreeSerif" w:cs="FreeSerif"/>
          <w:sz w:val="28"/>
          <w:szCs w:val="28"/>
          <w:lang w:eastAsia="en-US"/>
        </w:rPr>
        <w:t>ț</w:t>
      </w: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iu</w:t>
      </w:r>
      <w:proofErr w:type="spellEnd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 Alexandru</w:t>
      </w:r>
    </w:p>
    <w:p w14:paraId="049F31CB" w14:textId="77777777" w:rsidR="00813DE6" w:rsidRDefault="00813DE6" w:rsidP="00813DE6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53128261" w14:textId="77777777" w:rsidR="00D441AD" w:rsidRDefault="00D441AD" w:rsidP="00813DE6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62486C05" w14:textId="77777777" w:rsidR="00D441AD" w:rsidRDefault="00D441AD" w:rsidP="00813DE6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3F406876" w14:textId="77777777" w:rsidR="00813DE6" w:rsidRPr="00D441AD" w:rsidRDefault="00813DE6" w:rsidP="00813DE6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sz w:val="32"/>
          <w:szCs w:val="32"/>
          <w:lang w:eastAsia="en-US"/>
        </w:rPr>
      </w:pPr>
      <w:r w:rsidRPr="00D441AD">
        <w:rPr>
          <w:rFonts w:ascii="TimesNewRomanPSMT" w:eastAsia="Times New Roman" w:hAnsi="TimesNewRomanPSMT" w:cs="TimesNewRomanPSMT"/>
          <w:b/>
          <w:bCs/>
          <w:sz w:val="32"/>
          <w:szCs w:val="32"/>
          <w:lang w:eastAsia="en-US"/>
        </w:rPr>
        <w:t>Absolvent</w:t>
      </w:r>
    </w:p>
    <w:p w14:paraId="5A7A2C77" w14:textId="42139C4D" w:rsidR="00B0D0EA" w:rsidRDefault="00B0D0EA" w:rsidP="02840035">
      <w:pPr>
        <w:jc w:val="right"/>
      </w:pP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eastAsia="en-US"/>
        </w:rPr>
        <w:t>Banea</w:t>
      </w:r>
      <w:proofErr w:type="spellEnd"/>
      <w:r w:rsidRPr="02840035">
        <w:rPr>
          <w:rFonts w:ascii="TimesNewRomanPSMT" w:eastAsia="Times New Roman" w:hAnsi="TimesNewRomanPSMT" w:cs="TimesNewRomanPSMT"/>
          <w:sz w:val="32"/>
          <w:szCs w:val="32"/>
          <w:lang w:eastAsia="en-US"/>
        </w:rPr>
        <w:t xml:space="preserve"> </w:t>
      </w: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eastAsia="en-US"/>
        </w:rPr>
        <w:t>Marcus-Andrei</w:t>
      </w:r>
      <w:proofErr w:type="spellEnd"/>
    </w:p>
    <w:p w14:paraId="4101652C" w14:textId="77777777" w:rsidR="00813DE6" w:rsidRPr="00D441AD" w:rsidRDefault="00813DE6" w:rsidP="00813DE6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sz w:val="32"/>
          <w:szCs w:val="32"/>
          <w:lang w:eastAsia="en-US"/>
        </w:rPr>
      </w:pPr>
    </w:p>
    <w:p w14:paraId="25A610E6" w14:textId="77777777" w:rsidR="00813DE6" w:rsidRPr="00D441AD" w:rsidRDefault="00813DE6" w:rsidP="009D2115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sz w:val="32"/>
          <w:szCs w:val="32"/>
          <w:lang w:eastAsia="en-US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sz w:val="32"/>
          <w:szCs w:val="32"/>
          <w:lang w:eastAsia="en-US"/>
        </w:rPr>
        <w:t>Specializarea</w:t>
      </w:r>
      <w:proofErr w:type="spellEnd"/>
    </w:p>
    <w:p w14:paraId="1E936D92" w14:textId="77777777" w:rsidR="00813DE6" w:rsidRDefault="00D441AD" w:rsidP="02840035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sz w:val="32"/>
          <w:szCs w:val="32"/>
          <w:lang w:eastAsia="en-US"/>
        </w:rPr>
      </w:pPr>
      <w:proofErr w:type="spellStart"/>
      <w:r w:rsidRPr="00D441AD">
        <w:rPr>
          <w:rFonts w:ascii="TimesNewRomanPSMT" w:eastAsia="Times New Roman" w:hAnsi="TimesNewRomanPSMT" w:cs="TimesNewRomanPSMT"/>
          <w:sz w:val="32"/>
          <w:szCs w:val="32"/>
          <w:lang w:eastAsia="en-US"/>
        </w:rPr>
        <w:t>Calculatoare</w:t>
      </w:r>
      <w:proofErr w:type="spellEnd"/>
    </w:p>
    <w:p w14:paraId="1299C43A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4DDBEF00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47CFE296" w14:textId="3B934957" w:rsidR="00D441AD" w:rsidRDefault="00813DE6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- Sibiu, 202</w:t>
      </w:r>
      <w:r w:rsidR="00862B33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3</w:t>
      </w: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 </w:t>
      </w:r>
      <w:r w:rsidR="4D9BF239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-</w:t>
      </w:r>
    </w:p>
    <w:p w14:paraId="3A537D17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br w:type="page"/>
      </w: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lastRenderedPageBreak/>
        <w:t>UNIVERSITATEA “LUCIAN BLAGA” DIN SIBIU</w:t>
      </w:r>
    </w:p>
    <w:p w14:paraId="3930DC32" w14:textId="77777777" w:rsidR="00D441AD" w:rsidRDefault="00D441AD" w:rsidP="00D441AD">
      <w:pPr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FACULTATEA DE INGINERIE</w:t>
      </w:r>
    </w:p>
    <w:p w14:paraId="201D4665" w14:textId="77777777" w:rsidR="00D441AD" w:rsidRPr="00CE42F0" w:rsidRDefault="00D441AD" w:rsidP="00D441AD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DEPARTAMENTUL DE CALCULATOARE ŞI INGINERIE ELECTRICĂ</w:t>
      </w:r>
    </w:p>
    <w:p w14:paraId="3461D779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CF2D8B6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FB78278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5E8744BD" w14:textId="77777777" w:rsidR="00360985" w:rsidRDefault="71BAD420" w:rsidP="009D2115">
      <w:pPr>
        <w:spacing w:line="360" w:lineRule="auto"/>
        <w:jc w:val="center"/>
        <w:rPr>
          <w:b/>
          <w:bCs/>
          <w:sz w:val="44"/>
          <w:szCs w:val="44"/>
        </w:rPr>
      </w:pPr>
      <w:r w:rsidRPr="02840035">
        <w:rPr>
          <w:b/>
          <w:bCs/>
          <w:sz w:val="44"/>
          <w:szCs w:val="44"/>
        </w:rPr>
        <w:t xml:space="preserve">Concurs de </w:t>
      </w:r>
      <w:proofErr w:type="spellStart"/>
      <w:r w:rsidRPr="02840035">
        <w:rPr>
          <w:b/>
          <w:bCs/>
          <w:sz w:val="44"/>
          <w:szCs w:val="44"/>
        </w:rPr>
        <w:t>boți</w:t>
      </w:r>
      <w:proofErr w:type="spellEnd"/>
      <w:r w:rsidRPr="02840035">
        <w:rPr>
          <w:b/>
          <w:bCs/>
          <w:sz w:val="44"/>
          <w:szCs w:val="44"/>
        </w:rPr>
        <w:t xml:space="preserve"> </w:t>
      </w:r>
      <w:proofErr w:type="spellStart"/>
      <w:r w:rsidRPr="02840035">
        <w:rPr>
          <w:b/>
          <w:bCs/>
          <w:sz w:val="44"/>
          <w:szCs w:val="44"/>
        </w:rPr>
        <w:t>implementat</w:t>
      </w:r>
      <w:proofErr w:type="spellEnd"/>
    </w:p>
    <w:p w14:paraId="27920DCE" w14:textId="0664F495" w:rsidR="71BAD420" w:rsidRDefault="71BAD420" w:rsidP="009D2115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in cadrul unui joc d</w:t>
      </w:r>
      <w:r w:rsidR="008212AB">
        <w:rPr>
          <w:b/>
          <w:bCs/>
          <w:sz w:val="44"/>
          <w:szCs w:val="44"/>
        </w:rPr>
        <w:t xml:space="preserve">e </w:t>
      </w:r>
      <w:proofErr w:type="spellStart"/>
      <w:r w:rsidRPr="02840035">
        <w:rPr>
          <w:b/>
          <w:bCs/>
          <w:sz w:val="44"/>
          <w:szCs w:val="44"/>
        </w:rPr>
        <w:t>carti</w:t>
      </w:r>
      <w:proofErr w:type="spellEnd"/>
    </w:p>
    <w:p w14:paraId="5997CC1D" w14:textId="77777777" w:rsidR="00D441AD" w:rsidRPr="00CE42F0" w:rsidRDefault="00D441AD" w:rsidP="00D441AD">
      <w:pPr>
        <w:spacing w:line="360" w:lineRule="auto"/>
        <w:jc w:val="center"/>
      </w:pPr>
    </w:p>
    <w:p w14:paraId="110FFD37" w14:textId="77777777" w:rsidR="00D441AD" w:rsidRDefault="00D441AD" w:rsidP="00D441AD">
      <w:pPr>
        <w:spacing w:line="360" w:lineRule="auto"/>
        <w:jc w:val="center"/>
      </w:pPr>
    </w:p>
    <w:p w14:paraId="0E609C2F" w14:textId="7A2CCAFD" w:rsidR="00D441AD" w:rsidRDefault="00D441AD" w:rsidP="02840035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proofErr w:type="spellStart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Conducător</w:t>
      </w:r>
      <w:proofErr w:type="spellEnd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ştiinţific</w:t>
      </w:r>
      <w:proofErr w:type="spellEnd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: 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Asist. </w:t>
      </w:r>
      <w:r w:rsidR="30F7ACF8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Dr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. Ing. </w:t>
      </w:r>
      <w:proofErr w:type="spellStart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Doroban</w:t>
      </w:r>
      <w:r w:rsidR="51BFEAA3" w:rsidRPr="02840035">
        <w:rPr>
          <w:rFonts w:ascii="FreeSerif" w:eastAsia="Times New Roman" w:hAnsi="FreeSerif" w:cs="FreeSerif"/>
          <w:sz w:val="28"/>
          <w:szCs w:val="28"/>
          <w:lang w:eastAsia="en-US"/>
        </w:rPr>
        <w:t>ț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iu</w:t>
      </w:r>
      <w:proofErr w:type="spellEnd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 Alexandru</w:t>
      </w:r>
    </w:p>
    <w:p w14:paraId="5E2172F0" w14:textId="27DC87F4" w:rsidR="00D441AD" w:rsidRDefault="00D441AD" w:rsidP="00D441AD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proofErr w:type="spellStart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Îndrumător</w:t>
      </w:r>
      <w:proofErr w:type="spellEnd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: Asist. </w:t>
      </w:r>
      <w:r w:rsidR="123CB2FD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Dr</w:t>
      </w: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. Ing. </w:t>
      </w:r>
      <w:proofErr w:type="spellStart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Doroban</w:t>
      </w:r>
      <w:r>
        <w:rPr>
          <w:rFonts w:ascii="FreeSerif" w:eastAsia="Times New Roman" w:hAnsi="FreeSerif" w:cs="FreeSerif"/>
          <w:sz w:val="28"/>
          <w:szCs w:val="28"/>
          <w:lang w:eastAsia="en-US"/>
        </w:rPr>
        <w:t>ț</w:t>
      </w: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iu</w:t>
      </w:r>
      <w:proofErr w:type="spellEnd"/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 Alexandru</w:t>
      </w:r>
    </w:p>
    <w:p w14:paraId="6BB9E253" w14:textId="77777777" w:rsidR="00D441AD" w:rsidRDefault="00D441AD" w:rsidP="00D441AD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23DE523C" w14:textId="77777777" w:rsidR="00D441AD" w:rsidRDefault="00D441AD" w:rsidP="00D441AD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52E56223" w14:textId="77777777" w:rsidR="00D441AD" w:rsidRDefault="00D441AD" w:rsidP="00D441AD">
      <w:pPr>
        <w:autoSpaceDE w:val="0"/>
        <w:autoSpaceDN w:val="0"/>
        <w:adjustRightInd w:val="0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6936D614" w14:textId="77777777" w:rsidR="00D441AD" w:rsidRPr="00D441AD" w:rsidRDefault="00D441AD" w:rsidP="00D441AD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sz w:val="32"/>
          <w:szCs w:val="32"/>
          <w:lang w:eastAsia="en-US"/>
        </w:rPr>
      </w:pPr>
      <w:r w:rsidRPr="00D441AD">
        <w:rPr>
          <w:rFonts w:ascii="TimesNewRomanPSMT" w:eastAsia="Times New Roman" w:hAnsi="TimesNewRomanPSMT" w:cs="TimesNewRomanPSMT"/>
          <w:b/>
          <w:bCs/>
          <w:sz w:val="32"/>
          <w:szCs w:val="32"/>
          <w:lang w:eastAsia="en-US"/>
        </w:rPr>
        <w:t>Absolvent</w:t>
      </w:r>
    </w:p>
    <w:p w14:paraId="2500AE26" w14:textId="77777777" w:rsidR="00D441AD" w:rsidRPr="00D441AD" w:rsidRDefault="3FCF30EF" w:rsidP="00D441AD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sz w:val="32"/>
          <w:szCs w:val="32"/>
          <w:lang w:eastAsia="en-US"/>
        </w:rPr>
      </w:pPr>
      <w:proofErr w:type="spellStart"/>
      <w:r>
        <w:rPr>
          <w:rFonts w:ascii="TimesNewRomanPSMT" w:eastAsia="Times New Roman" w:hAnsi="TimesNewRomanPSMT" w:cs="TimesNewRomanPSMT"/>
          <w:sz w:val="32"/>
          <w:szCs w:val="32"/>
          <w:lang w:eastAsia="en-US"/>
        </w:rPr>
        <w:t>Banea</w:t>
      </w:r>
      <w:proofErr w:type="spellEnd"/>
      <w:r>
        <w:rPr>
          <w:rFonts w:ascii="TimesNewRomanPSMT" w:eastAsia="Times New Roman" w:hAnsi="TimesNewRomanPSMT" w:cs="TimesNewRomanPSMT"/>
          <w:sz w:val="32"/>
          <w:szCs w:val="32"/>
          <w:lang w:eastAsia="en-US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sz w:val="32"/>
          <w:szCs w:val="32"/>
          <w:lang w:eastAsia="en-US"/>
        </w:rPr>
        <w:t>Marcus-Andrei</w:t>
      </w:r>
      <w:proofErr w:type="spellEnd"/>
    </w:p>
    <w:p w14:paraId="07547A01" w14:textId="77777777" w:rsidR="00D441AD" w:rsidRPr="00D441AD" w:rsidRDefault="00D441AD" w:rsidP="00D441AD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sz w:val="32"/>
          <w:szCs w:val="32"/>
          <w:lang w:eastAsia="en-US"/>
        </w:rPr>
      </w:pPr>
    </w:p>
    <w:p w14:paraId="5043CB0F" w14:textId="77777777" w:rsidR="00D441AD" w:rsidRPr="00D441AD" w:rsidRDefault="00D441AD" w:rsidP="00D441AD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sz w:val="32"/>
          <w:szCs w:val="32"/>
          <w:lang w:eastAsia="en-US"/>
        </w:rPr>
      </w:pPr>
    </w:p>
    <w:p w14:paraId="0498590B" w14:textId="77777777" w:rsidR="00D441AD" w:rsidRPr="00D441AD" w:rsidRDefault="00D441AD" w:rsidP="00D441AD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sz w:val="32"/>
          <w:szCs w:val="32"/>
          <w:lang w:eastAsia="en-US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sz w:val="32"/>
          <w:szCs w:val="32"/>
          <w:lang w:eastAsia="en-US"/>
        </w:rPr>
        <w:t>Specializarea</w:t>
      </w:r>
      <w:proofErr w:type="spellEnd"/>
    </w:p>
    <w:p w14:paraId="07459315" w14:textId="77777777" w:rsidR="00D441AD" w:rsidRDefault="00D441AD" w:rsidP="02840035">
      <w:pPr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sz w:val="32"/>
          <w:szCs w:val="32"/>
          <w:lang w:eastAsia="en-US"/>
        </w:rPr>
      </w:pPr>
      <w:proofErr w:type="spellStart"/>
      <w:r w:rsidRPr="00D441AD">
        <w:rPr>
          <w:rFonts w:ascii="TimesNewRomanPSMT" w:eastAsia="Times New Roman" w:hAnsi="TimesNewRomanPSMT" w:cs="TimesNewRomanPSMT"/>
          <w:sz w:val="32"/>
          <w:szCs w:val="32"/>
          <w:lang w:eastAsia="en-US"/>
        </w:rPr>
        <w:t>Calculatoare</w:t>
      </w:r>
      <w:proofErr w:type="spellEnd"/>
    </w:p>
    <w:p w14:paraId="6537F28F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</w:p>
    <w:p w14:paraId="546CF155" w14:textId="0E3A0FC6" w:rsidR="00D441AD" w:rsidRPr="002B250E" w:rsidRDefault="00D441AD" w:rsidP="002B250E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>- Sibiu, 202</w:t>
      </w:r>
      <w:r w:rsidR="3A89DDCD">
        <w:rPr>
          <w:rFonts w:ascii="TimesNewRomanPSMT" w:eastAsia="Times New Roman" w:hAnsi="TimesNewRomanPSMT" w:cs="TimesNewRomanPSMT"/>
          <w:sz w:val="28"/>
          <w:szCs w:val="28"/>
          <w:lang w:eastAsia="en-US"/>
        </w:rPr>
        <w:t>3</w:t>
      </w: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t xml:space="preserve"> -</w:t>
      </w:r>
    </w:p>
    <w:sdt>
      <w:sdtPr>
        <w:rPr>
          <w:rFonts w:ascii="Times New Roman" w:eastAsia="SimSun" w:hAnsi="Times New Roman" w:cs="Arial"/>
          <w:color w:val="auto"/>
          <w:sz w:val="24"/>
          <w:szCs w:val="24"/>
        </w:rPr>
        <w:id w:val="203499543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sz w:val="22"/>
          <w:szCs w:val="22"/>
        </w:rPr>
      </w:sdtEndPr>
      <w:sdtContent>
        <w:p w14:paraId="094D91F3" w14:textId="3952E849" w:rsidR="00F02CAD" w:rsidRDefault="00F02CAD">
          <w:pPr>
            <w:pStyle w:val="Titlucuprins"/>
          </w:pPr>
          <w:r>
            <w:t>Cuprins</w:t>
          </w:r>
        </w:p>
        <w:p w14:paraId="4F4D7216" w14:textId="7B4DFE93" w:rsidR="00EA4E66" w:rsidRDefault="00F02CAD">
          <w:pPr>
            <w:pStyle w:val="Cuprins1"/>
            <w:tabs>
              <w:tab w:val="right" w:leader="dot" w:pos="9628"/>
            </w:tabs>
            <w:rPr>
              <w:rFonts w:cstheme="minorBidi"/>
              <w:noProof/>
              <w:kern w:val="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473333" w:history="1">
            <w:r w:rsidR="00EA4E66" w:rsidRPr="00211F32">
              <w:rPr>
                <w:rStyle w:val="Hyperlink"/>
                <w:rFonts w:ascii="Times New Roman" w:hAnsi="Times New Roman" w:cs="Times New Roman"/>
                <w:noProof/>
              </w:rPr>
              <w:t>1. Prezentarea temei (2-4 pagini):</w:t>
            </w:r>
            <w:r w:rsidR="00EA4E66">
              <w:rPr>
                <w:noProof/>
                <w:webHidden/>
              </w:rPr>
              <w:tab/>
            </w:r>
            <w:r w:rsidR="00EA4E66">
              <w:rPr>
                <w:noProof/>
                <w:webHidden/>
              </w:rPr>
              <w:fldChar w:fldCharType="begin"/>
            </w:r>
            <w:r w:rsidR="00EA4E66">
              <w:rPr>
                <w:noProof/>
                <w:webHidden/>
              </w:rPr>
              <w:instrText xml:space="preserve"> PAGEREF _Toc137473333 \h </w:instrText>
            </w:r>
            <w:r w:rsidR="00EA4E66">
              <w:rPr>
                <w:noProof/>
                <w:webHidden/>
              </w:rPr>
            </w:r>
            <w:r w:rsidR="00EA4E66">
              <w:rPr>
                <w:noProof/>
                <w:webHidden/>
              </w:rPr>
              <w:fldChar w:fldCharType="separate"/>
            </w:r>
            <w:r w:rsidR="00EA4E66">
              <w:rPr>
                <w:noProof/>
                <w:webHidden/>
              </w:rPr>
              <w:t>5</w:t>
            </w:r>
            <w:r w:rsidR="00EA4E66">
              <w:rPr>
                <w:noProof/>
                <w:webHidden/>
              </w:rPr>
              <w:fldChar w:fldCharType="end"/>
            </w:r>
          </w:hyperlink>
        </w:p>
        <w:p w14:paraId="691E96B9" w14:textId="6BC1EB23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34" w:history="1">
            <w:r w:rsidRPr="00211F32">
              <w:rPr>
                <w:rStyle w:val="Hyperlink"/>
                <w:noProof/>
              </w:rPr>
              <w:t>1.1 Introducere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92427" w14:textId="28F2CF09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35" w:history="1">
            <w:r w:rsidRPr="00211F32">
              <w:rPr>
                <w:rStyle w:val="Hyperlink"/>
                <w:noProof/>
              </w:rPr>
              <w:t>1.2. Descrierea temei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CCA0F" w14:textId="41830573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36" w:history="1">
            <w:r w:rsidRPr="00211F32">
              <w:rPr>
                <w:rStyle w:val="Hyperlink"/>
                <w:noProof/>
              </w:rPr>
              <w:t>1.3. Scop si obiective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04569" w14:textId="223112DC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37" w:history="1">
            <w:r w:rsidRPr="00211F32">
              <w:rPr>
                <w:rStyle w:val="Hyperlink"/>
                <w:noProof/>
              </w:rPr>
              <w:t>1.3.1. Obiective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3D489" w14:textId="650DE886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38" w:history="1">
            <w:r w:rsidRPr="00211F32">
              <w:rPr>
                <w:rStyle w:val="Hyperlink"/>
                <w:noProof/>
              </w:rPr>
              <w:t>1.3.1.1. Obtinerea setului de carti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D94A9" w14:textId="406B1213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39" w:history="1">
            <w:r w:rsidRPr="00211F32">
              <w:rPr>
                <w:rStyle w:val="Hyperlink"/>
                <w:noProof/>
              </w:rPr>
              <w:t>1.3.1.2. Realizarea interfetei jocului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D1233" w14:textId="122A73D4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40" w:history="1">
            <w:r w:rsidRPr="00211F32">
              <w:rPr>
                <w:rStyle w:val="Hyperlink"/>
                <w:noProof/>
              </w:rPr>
              <w:t>1.3.1.3. Implementarea mecanicii jocului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023A4" w14:textId="7AEA56AA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41" w:history="1">
            <w:r w:rsidRPr="00211F32">
              <w:rPr>
                <w:rStyle w:val="Hyperlink"/>
                <w:noProof/>
              </w:rPr>
              <w:t>1.3.2. Obiective secundare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420D2" w14:textId="4EF2DA4D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42" w:history="1">
            <w:r w:rsidRPr="00211F32">
              <w:rPr>
                <w:rStyle w:val="Hyperlink"/>
                <w:noProof/>
              </w:rPr>
              <w:t>1.4. Tehnologii utilizate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BF4BF" w14:textId="18E9BD30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43" w:history="1">
            <w:r w:rsidRPr="00211F32">
              <w:rPr>
                <w:rStyle w:val="Hyperlink"/>
                <w:noProof/>
              </w:rPr>
              <w:t>1.4.1. Biblioteci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94921" w14:textId="3ABAD075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44" w:history="1">
            <w:r w:rsidRPr="00211F32">
              <w:rPr>
                <w:rStyle w:val="Hyperlink"/>
                <w:noProof/>
              </w:rPr>
              <w:t>1.5. Cazuri principale de utilizare a aplicatiei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78009" w14:textId="5453BF24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45" w:history="1">
            <w:r w:rsidRPr="00211F32">
              <w:rPr>
                <w:rStyle w:val="Hyperlink"/>
                <w:noProof/>
              </w:rPr>
              <w:t>1.6. Organizarea lucrarii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7954A" w14:textId="0D4FD037" w:rsidR="00EA4E66" w:rsidRDefault="00EA4E66">
          <w:pPr>
            <w:pStyle w:val="Cuprins1"/>
            <w:tabs>
              <w:tab w:val="right" w:leader="dot" w:pos="9628"/>
            </w:tabs>
            <w:rPr>
              <w:rFonts w:cstheme="minorBidi"/>
              <w:noProof/>
              <w:kern w:val="2"/>
              <w:szCs w:val="22"/>
              <w:lang w:eastAsia="en-US"/>
              <w14:ligatures w14:val="standardContextual"/>
            </w:rPr>
          </w:pPr>
          <w:hyperlink w:anchor="_Toc137473346" w:history="1">
            <w:r w:rsidRPr="00211F32">
              <w:rPr>
                <w:rStyle w:val="Hyperlink"/>
                <w:rFonts w:ascii="Times New Roman" w:hAnsi="Times New Roman" w:cs="Times New Roman"/>
                <w:noProof/>
              </w:rPr>
              <w:t>2. Teorie (25-30 pagini)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6FE51" w14:textId="6C5D4BC0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47" w:history="1">
            <w:r w:rsidRPr="00211F32">
              <w:rPr>
                <w:rStyle w:val="Hyperlink"/>
                <w:noProof/>
              </w:rPr>
              <w:t>2.1. Source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73960" w14:textId="64FDF459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48" w:history="1">
            <w:r w:rsidRPr="00211F32">
              <w:rPr>
                <w:rStyle w:val="Hyperlink"/>
                <w:noProof/>
              </w:rPr>
              <w:t>2.1.1.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0EA73" w14:textId="73FBD2B4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49" w:history="1">
            <w:r w:rsidRPr="00211F32">
              <w:rPr>
                <w:rStyle w:val="Hyperlink"/>
                <w:noProof/>
              </w:rPr>
              <w:t>2.1.1.1. Functionalitatiile Git-ului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EF7B2" w14:textId="41031130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0" w:history="1">
            <w:r w:rsidRPr="00211F32">
              <w:rPr>
                <w:rStyle w:val="Hyperlink"/>
                <w:noProof/>
              </w:rPr>
              <w:t>2.1.1.2. Utilizarea Git-ului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1512A" w14:textId="5D8C7DC5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1" w:history="1">
            <w:r w:rsidRPr="00211F32">
              <w:rPr>
                <w:rStyle w:val="Hyperlink"/>
                <w:noProof/>
              </w:rPr>
              <w:t>2.1.1.3. SmartGit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38882" w14:textId="1241D058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52" w:history="1">
            <w:r w:rsidRPr="00211F32">
              <w:rPr>
                <w:rStyle w:val="Hyperlink"/>
                <w:noProof/>
              </w:rPr>
              <w:t>2.2.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8AB4F" w14:textId="267F5ED8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3" w:history="1">
            <w:r w:rsidRPr="00211F32">
              <w:rPr>
                <w:rStyle w:val="Hyperlink"/>
                <w:noProof/>
              </w:rPr>
              <w:t>2.2.1. Istoric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0C580" w14:textId="2DD64C9C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4" w:history="1">
            <w:r w:rsidRPr="00211F32">
              <w:rPr>
                <w:rStyle w:val="Hyperlink"/>
                <w:noProof/>
              </w:rPr>
              <w:t>2.2.2.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58423" w14:textId="1DB17EB7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5" w:history="1">
            <w:r w:rsidRPr="00211F32">
              <w:rPr>
                <w:rStyle w:val="Hyperlink"/>
                <w:noProof/>
              </w:rPr>
              <w:t>2.2.3. Abstractizare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AF4E1" w14:textId="0F6CAC1D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6" w:history="1">
            <w:r w:rsidRPr="00211F32">
              <w:rPr>
                <w:rStyle w:val="Hyperlink"/>
                <w:noProof/>
              </w:rPr>
              <w:t>2.2.4. Principiile programare orientate pe obiect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11E20" w14:textId="3602AD92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7" w:history="1">
            <w:r w:rsidRPr="00211F32">
              <w:rPr>
                <w:rStyle w:val="Hyperlink"/>
                <w:noProof/>
              </w:rPr>
              <w:t>2.2.4.1. Incapsularea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D88EA" w14:textId="2DFDED20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8" w:history="1">
            <w:r w:rsidRPr="00211F32">
              <w:rPr>
                <w:rStyle w:val="Hyperlink"/>
                <w:noProof/>
              </w:rPr>
              <w:t>2.2.4.2. Mostenirea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A6A4E" w14:textId="7D296438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59" w:history="1">
            <w:r w:rsidRPr="00211F32">
              <w:rPr>
                <w:rStyle w:val="Hyperlink"/>
                <w:noProof/>
              </w:rPr>
              <w:t>2.2.4.3. Polimorfism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CD807" w14:textId="68B70964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60" w:history="1">
            <w:r w:rsidRPr="00211F32">
              <w:rPr>
                <w:rStyle w:val="Hyperlink"/>
                <w:noProof/>
              </w:rPr>
              <w:t>2.2.5.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84608" w14:textId="0D31C134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61" w:history="1">
            <w:r w:rsidRPr="00211F32">
              <w:rPr>
                <w:rStyle w:val="Hyperlink"/>
                <w:noProof/>
              </w:rPr>
              <w:t>2.2.5.1. Proprietatiile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3884E" w14:textId="3CFC7574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62" w:history="1">
            <w:r w:rsidRPr="00211F32">
              <w:rPr>
                <w:rStyle w:val="Hyperlink"/>
                <w:noProof/>
              </w:rPr>
              <w:t>2.3.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10BA7" w14:textId="0B982CB9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63" w:history="1">
            <w:r w:rsidRPr="00211F32">
              <w:rPr>
                <w:rStyle w:val="Hyperlink"/>
                <w:noProof/>
              </w:rPr>
              <w:t>2.3.1. Istoric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8CE20" w14:textId="21874508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64" w:history="1">
            <w:r w:rsidRPr="00211F32">
              <w:rPr>
                <w:rStyle w:val="Hyperlink"/>
                <w:noProof/>
              </w:rPr>
              <w:t>2.3.2.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86DE7" w14:textId="4DE4A88A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65" w:history="1">
            <w:r w:rsidRPr="00211F32">
              <w:rPr>
                <w:rStyle w:val="Hyperlink"/>
                <w:noProof/>
              </w:rPr>
              <w:t>2.4. 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D0D4F" w14:textId="2813CBD7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66" w:history="1">
            <w:r w:rsidRPr="00211F32">
              <w:rPr>
                <w:rStyle w:val="Hyperlink"/>
                <w:noProof/>
              </w:rPr>
              <w:t>2.4.1. Componenta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47A1A" w14:textId="1439952E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67" w:history="1">
            <w:r w:rsidRPr="00211F32">
              <w:rPr>
                <w:rStyle w:val="Hyperlink"/>
                <w:noProof/>
              </w:rPr>
              <w:t>2.4.2. Reactivitate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CE83A" w14:textId="493AA002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68" w:history="1">
            <w:r w:rsidRPr="00211F32">
              <w:rPr>
                <w:rStyle w:val="Hyperlink"/>
                <w:noProof/>
              </w:rPr>
              <w:t>2.4.3. View-uri, proprietati si evenimente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5B611" w14:textId="065257C4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69" w:history="1">
            <w:r w:rsidRPr="00211F32">
              <w:rPr>
                <w:rStyle w:val="Hyperlink"/>
                <w:noProof/>
              </w:rPr>
              <w:t>2.4.4. Directive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6581C" w14:textId="7E96619B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70" w:history="1">
            <w:r w:rsidRPr="00211F32">
              <w:rPr>
                <w:rStyle w:val="Hyperlink"/>
                <w:noProof/>
              </w:rPr>
              <w:t>2.5. Pinia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EAE8" w14:textId="05545218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71" w:history="1">
            <w:r w:rsidRPr="00211F32">
              <w:rPr>
                <w:rStyle w:val="Hyperlink"/>
                <w:noProof/>
              </w:rPr>
              <w:t>2.6. Xstate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6C416" w14:textId="3E8E199C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72" w:history="1">
            <w:r w:rsidRPr="00211F32">
              <w:rPr>
                <w:rStyle w:val="Hyperlink"/>
                <w:noProof/>
              </w:rPr>
              <w:t>2.6.1.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D58EF" w14:textId="31CF7A10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73" w:history="1">
            <w:r w:rsidRPr="00211F32">
              <w:rPr>
                <w:rStyle w:val="Hyperlink"/>
                <w:noProof/>
              </w:rPr>
              <w:t>2.7.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9939A" w14:textId="5D052FD4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74" w:history="1">
            <w:r w:rsidRPr="00211F32">
              <w:rPr>
                <w:rStyle w:val="Hyperlink"/>
                <w:noProof/>
              </w:rPr>
              <w:t>2.8. Mediul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05F6C" w14:textId="4494A437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75" w:history="1">
            <w:r w:rsidRPr="00211F32">
              <w:rPr>
                <w:rStyle w:val="Hyperlink"/>
                <w:noProof/>
              </w:rPr>
              <w:t>2.8.1.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9A253" w14:textId="77DA1293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76" w:history="1">
            <w:r w:rsidRPr="00211F32">
              <w:rPr>
                <w:rStyle w:val="Hyperlink"/>
                <w:noProof/>
              </w:rPr>
              <w:t>2.8.2.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5402A" w14:textId="06371CF8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77" w:history="1">
            <w:r w:rsidRPr="00211F32">
              <w:rPr>
                <w:rStyle w:val="Hyperlink"/>
                <w:noProof/>
              </w:rPr>
              <w:t>2.9.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B6864" w14:textId="3219F8BB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78" w:history="1">
            <w:r w:rsidRPr="00211F32">
              <w:rPr>
                <w:rStyle w:val="Hyperlink"/>
                <w:noProof/>
              </w:rPr>
              <w:t>2.10. 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0BC10" w14:textId="64EFF761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79" w:history="1">
            <w:r w:rsidRPr="00211F32">
              <w:rPr>
                <w:rStyle w:val="Hyperlink"/>
                <w:noProof/>
              </w:rPr>
              <w:t>2.11. Algoritmi de joc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B95B1" w14:textId="445E13C5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80" w:history="1">
            <w:r w:rsidRPr="00211F32">
              <w:rPr>
                <w:rStyle w:val="Hyperlink"/>
                <w:noProof/>
              </w:rPr>
              <w:t>2.11.1. Algoritmul Minimax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A8603" w14:textId="49E5716E" w:rsidR="00EA4E66" w:rsidRDefault="00EA4E66">
          <w:pPr>
            <w:pStyle w:val="Cuprins1"/>
            <w:tabs>
              <w:tab w:val="right" w:leader="dot" w:pos="9628"/>
            </w:tabs>
            <w:rPr>
              <w:rFonts w:cstheme="minorBidi"/>
              <w:noProof/>
              <w:kern w:val="2"/>
              <w:szCs w:val="22"/>
              <w:lang w:eastAsia="en-US"/>
              <w14:ligatures w14:val="standardContextual"/>
            </w:rPr>
          </w:pPr>
          <w:hyperlink w:anchor="_Toc137473381" w:history="1">
            <w:r w:rsidRPr="00211F32">
              <w:rPr>
                <w:rStyle w:val="Hyperlink"/>
                <w:rFonts w:ascii="Times New Roman" w:hAnsi="Times New Roman" w:cs="Times New Roman"/>
                <w:noProof/>
              </w:rPr>
              <w:t>3. Descrierea formala a aplicatiei  (5-15 pagini)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3EB58" w14:textId="730EF43A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82" w:history="1">
            <w:r w:rsidRPr="00211F32">
              <w:rPr>
                <w:rStyle w:val="Hyperlink"/>
                <w:noProof/>
              </w:rPr>
              <w:t>3.1. Actori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86908" w14:textId="644305ED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83" w:history="1">
            <w:r w:rsidRPr="00211F32">
              <w:rPr>
                <w:rStyle w:val="Hyperlink"/>
                <w:noProof/>
              </w:rPr>
              <w:t>3.2.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23E7B" w14:textId="7E59C148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84" w:history="1">
            <w:r w:rsidRPr="00211F32">
              <w:rPr>
                <w:rStyle w:val="Hyperlink"/>
                <w:noProof/>
              </w:rPr>
              <w:t>3.2.1. Admin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3E826" w14:textId="43B92B84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85" w:history="1">
            <w:r w:rsidRPr="00211F32">
              <w:rPr>
                <w:rStyle w:val="Hyperlink"/>
                <w:noProof/>
              </w:rPr>
              <w:t>3.2.2. Player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DD033" w14:textId="69F98C63" w:rsidR="00EA4E66" w:rsidRDefault="00EA4E66">
          <w:pPr>
            <w:pStyle w:val="Cuprins3"/>
            <w:tabs>
              <w:tab w:val="right" w:leader="dot" w:pos="9628"/>
            </w:tabs>
            <w:rPr>
              <w:noProof/>
              <w:kern w:val="2"/>
            </w:rPr>
          </w:pPr>
          <w:hyperlink w:anchor="_Toc137473386" w:history="1">
            <w:r w:rsidRPr="00211F32">
              <w:rPr>
                <w:rStyle w:val="Hyperlink"/>
                <w:noProof/>
              </w:rPr>
              <w:t>3.2.3. System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8F88F" w14:textId="51B59037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87" w:history="1">
            <w:r w:rsidRPr="00211F32">
              <w:rPr>
                <w:rStyle w:val="Hyperlink"/>
                <w:noProof/>
              </w:rPr>
              <w:t>3.3. 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48375" w14:textId="447FB461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88" w:history="1">
            <w:r w:rsidRPr="00211F32">
              <w:rPr>
                <w:rStyle w:val="Hyperlink"/>
                <w:noProof/>
              </w:rPr>
              <w:t>3.4.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3DC93" w14:textId="5CB14ABA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89" w:history="1">
            <w:r w:rsidRPr="00211F32">
              <w:rPr>
                <w:rStyle w:val="Hyperlink"/>
                <w:noProof/>
              </w:rPr>
              <w:t>3.5. Arhitectura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1A84E" w14:textId="7EEE917C" w:rsidR="00EA4E66" w:rsidRDefault="00EA4E66">
          <w:pPr>
            <w:pStyle w:val="Cuprins1"/>
            <w:tabs>
              <w:tab w:val="right" w:leader="dot" w:pos="9628"/>
            </w:tabs>
            <w:rPr>
              <w:rFonts w:cstheme="minorBidi"/>
              <w:noProof/>
              <w:kern w:val="2"/>
              <w:szCs w:val="22"/>
              <w:lang w:eastAsia="en-US"/>
              <w14:ligatures w14:val="standardContextual"/>
            </w:rPr>
          </w:pPr>
          <w:hyperlink w:anchor="_Toc137473390" w:history="1">
            <w:r w:rsidRPr="00211F32">
              <w:rPr>
                <w:rStyle w:val="Hyperlink"/>
                <w:noProof/>
              </w:rPr>
              <w:t>4. Detalii de implementare (25-30 pagini)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274F5" w14:textId="0A04F6D0" w:rsidR="00EA4E66" w:rsidRDefault="00EA4E66">
          <w:pPr>
            <w:pStyle w:val="Cuprins1"/>
            <w:tabs>
              <w:tab w:val="right" w:leader="dot" w:pos="9628"/>
            </w:tabs>
            <w:rPr>
              <w:rFonts w:cstheme="minorBidi"/>
              <w:noProof/>
              <w:kern w:val="2"/>
              <w:szCs w:val="22"/>
              <w:lang w:eastAsia="en-US"/>
              <w14:ligatures w14:val="standardContextual"/>
            </w:rPr>
          </w:pPr>
          <w:hyperlink w:anchor="_Toc137473391" w:history="1">
            <w:r w:rsidRPr="00211F32">
              <w:rPr>
                <w:rStyle w:val="Hyperlink"/>
                <w:noProof/>
              </w:rPr>
              <w:t>5. Concluzii si dezvoltari ulterioare (1-2 pagini)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D8C75" w14:textId="1B6E5BC1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92" w:history="1">
            <w:r w:rsidRPr="00211F32">
              <w:rPr>
                <w:rStyle w:val="Hyperlink"/>
                <w:noProof/>
              </w:rPr>
              <w:t>5.1. Concluzii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239D9" w14:textId="13FC0FA2" w:rsidR="00EA4E66" w:rsidRDefault="00EA4E66">
          <w:pPr>
            <w:pStyle w:val="Cuprins2"/>
            <w:tabs>
              <w:tab w:val="right" w:leader="dot" w:pos="9628"/>
            </w:tabs>
            <w:rPr>
              <w:noProof/>
              <w:kern w:val="2"/>
            </w:rPr>
          </w:pPr>
          <w:hyperlink w:anchor="_Toc137473393" w:history="1">
            <w:r w:rsidRPr="00211F32">
              <w:rPr>
                <w:rStyle w:val="Hyperlink"/>
                <w:noProof/>
              </w:rPr>
              <w:t>5.2. Dezvoltare ulterioare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20F66" w14:textId="3D2A2A28" w:rsidR="00EA4E66" w:rsidRDefault="00EA4E66">
          <w:pPr>
            <w:pStyle w:val="Cuprins1"/>
            <w:tabs>
              <w:tab w:val="right" w:leader="dot" w:pos="9628"/>
            </w:tabs>
            <w:rPr>
              <w:rFonts w:cstheme="minorBidi"/>
              <w:noProof/>
              <w:kern w:val="2"/>
              <w:szCs w:val="22"/>
              <w:lang w:eastAsia="en-US"/>
              <w14:ligatures w14:val="standardContextual"/>
            </w:rPr>
          </w:pPr>
          <w:hyperlink w:anchor="_Toc137473394" w:history="1">
            <w:r w:rsidRPr="00211F32">
              <w:rPr>
                <w:rStyle w:val="Hyperlink"/>
                <w:noProof/>
              </w:rPr>
              <w:t>6. 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4BFBC" w14:textId="5FE5A687" w:rsidR="00F02CAD" w:rsidRDefault="00F02CAD">
          <w:r>
            <w:rPr>
              <w:b/>
              <w:bCs/>
            </w:rPr>
            <w:fldChar w:fldCharType="end"/>
          </w:r>
        </w:p>
      </w:sdtContent>
    </w:sdt>
    <w:p w14:paraId="048F7501" w14:textId="353ED261" w:rsidR="3CAD8FA9" w:rsidRPr="006514CC" w:rsidRDefault="00F02CAD" w:rsidP="006514CC">
      <w:pPr>
        <w:spacing w:line="240" w:lineRule="auto"/>
        <w:rPr>
          <w:rFonts w:ascii="TimesNewRomanPSMT" w:eastAsia="Times New Roman" w:hAnsi="TimesNewRomanPSMT" w:cs="TimesNewRomanPSMT"/>
          <w:sz w:val="28"/>
          <w:szCs w:val="28"/>
          <w:lang w:eastAsia="en-US"/>
        </w:rPr>
      </w:pPr>
      <w:r>
        <w:rPr>
          <w:rFonts w:ascii="TimesNewRomanPSMT" w:eastAsia="Times New Roman" w:hAnsi="TimesNewRomanPSMT" w:cs="TimesNewRomanPSMT"/>
          <w:sz w:val="28"/>
          <w:szCs w:val="28"/>
          <w:lang w:eastAsia="en-US"/>
        </w:rPr>
        <w:br w:type="page"/>
      </w:r>
    </w:p>
    <w:p w14:paraId="235BDAE4" w14:textId="104BF77A" w:rsidR="002D3BFA" w:rsidRPr="006514CC" w:rsidRDefault="000F0D0E" w:rsidP="000F0D0E">
      <w:pPr>
        <w:pStyle w:val="Titlu1"/>
        <w:rPr>
          <w:rFonts w:ascii="Times New Roman" w:hAnsi="Times New Roman" w:cs="Times New Roman"/>
        </w:rPr>
      </w:pPr>
      <w:bookmarkStart w:id="0" w:name="_Toc137473333"/>
      <w:r>
        <w:rPr>
          <w:rFonts w:ascii="Times New Roman" w:hAnsi="Times New Roman" w:cs="Times New Roman"/>
        </w:rPr>
        <w:lastRenderedPageBreak/>
        <w:t xml:space="preserve">1. </w:t>
      </w:r>
      <w:proofErr w:type="spellStart"/>
      <w:r w:rsidR="002D3BFA" w:rsidRPr="006514CC">
        <w:rPr>
          <w:rFonts w:ascii="Times New Roman" w:hAnsi="Times New Roman" w:cs="Times New Roman"/>
        </w:rPr>
        <w:t>Prezentarea</w:t>
      </w:r>
      <w:proofErr w:type="spellEnd"/>
      <w:r w:rsidR="002D3BFA" w:rsidRPr="006514CC">
        <w:rPr>
          <w:rFonts w:ascii="Times New Roman" w:hAnsi="Times New Roman" w:cs="Times New Roman"/>
        </w:rPr>
        <w:t xml:space="preserve"> </w:t>
      </w:r>
      <w:proofErr w:type="spellStart"/>
      <w:r w:rsidR="002D3BFA" w:rsidRPr="006514CC">
        <w:rPr>
          <w:rFonts w:ascii="Times New Roman" w:hAnsi="Times New Roman" w:cs="Times New Roman"/>
        </w:rPr>
        <w:t>temei</w:t>
      </w:r>
      <w:proofErr w:type="spellEnd"/>
      <w:r w:rsidR="002D3BFA" w:rsidRPr="006514CC">
        <w:rPr>
          <w:rFonts w:ascii="Times New Roman" w:hAnsi="Times New Roman" w:cs="Times New Roman"/>
        </w:rPr>
        <w:t xml:space="preserve"> (2-4 </w:t>
      </w:r>
      <w:proofErr w:type="spellStart"/>
      <w:r w:rsidR="002D3BFA" w:rsidRPr="006514CC">
        <w:rPr>
          <w:rFonts w:ascii="Times New Roman" w:hAnsi="Times New Roman" w:cs="Times New Roman"/>
        </w:rPr>
        <w:t>pagini</w:t>
      </w:r>
      <w:proofErr w:type="spellEnd"/>
      <w:r w:rsidR="002D3BFA" w:rsidRPr="006514CC">
        <w:rPr>
          <w:rFonts w:ascii="Times New Roman" w:hAnsi="Times New Roman" w:cs="Times New Roman"/>
        </w:rPr>
        <w:t>):</w:t>
      </w:r>
      <w:bookmarkEnd w:id="0"/>
    </w:p>
    <w:p w14:paraId="15E92762" w14:textId="2E09B84F" w:rsidR="002D3BFA" w:rsidRPr="006514CC" w:rsidRDefault="000F0D0E" w:rsidP="000F0D0E">
      <w:pPr>
        <w:pStyle w:val="Titlu20"/>
      </w:pPr>
      <w:bookmarkStart w:id="1" w:name="_Toc137473334"/>
      <w:r>
        <w:t xml:space="preserve">1.1 </w:t>
      </w:r>
      <w:proofErr w:type="spellStart"/>
      <w:r w:rsidR="002D3BFA" w:rsidRPr="006514CC">
        <w:t>Introducere</w:t>
      </w:r>
      <w:bookmarkEnd w:id="1"/>
      <w:proofErr w:type="spellEnd"/>
    </w:p>
    <w:p w14:paraId="5CB6B141" w14:textId="4EED5D1A" w:rsidR="00822C01" w:rsidRDefault="00822C0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" w:name="_Toc136713376"/>
      <w:r>
        <w:rPr>
          <w:rFonts w:ascii="Times New Roman" w:hAnsi="Times New Roman"/>
          <w:color w:val="000000" w:themeColor="text1"/>
          <w:sz w:val="24"/>
          <w:szCs w:val="24"/>
        </w:rPr>
        <w:t xml:space="preserve">Chemarea mea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proiect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unele dintre cele mai frumoase perioade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perioada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studentiei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Jocul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gramStart"/>
      <w:r w:rsidR="00DA0CB3">
        <w:rPr>
          <w:rFonts w:ascii="Times New Roman" w:hAnsi="Times New Roman"/>
          <w:color w:val="000000" w:themeColor="text1"/>
          <w:sz w:val="24"/>
          <w:szCs w:val="24"/>
        </w:rPr>
        <w:t>Duel</w:t>
      </w:r>
      <w:proofErr w:type="gram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Masters, unul dintre obiectele principale ale acestui proiect, a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parte din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mea, fiind captivat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interactiunea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pe care o aveam cu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ceilalti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prieteni cu care jucam, cat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complexitatea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acestuia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"/>
    </w:p>
    <w:p w14:paraId="6EF72B42" w14:textId="54BF8606" w:rsidR="00DA0CB3" w:rsidRDefault="00DA0CB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" w:name="_Toc136713377"/>
      <w:r>
        <w:rPr>
          <w:rFonts w:ascii="Times New Roman" w:hAnsi="Times New Roman"/>
          <w:color w:val="000000" w:themeColor="text1"/>
          <w:sz w:val="24"/>
          <w:szCs w:val="24"/>
        </w:rPr>
        <w:t xml:space="preserve">Anii au trecut,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urma, iar ideea acestui joc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mine doar o amintire. In schimb, o alta pasiune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 programarea. Liceul m-a introdus in ace</w:t>
      </w:r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asta lume, iar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studentia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mi-a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aratat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ca singurul obstacol din acest domeniu este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imaginatia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"/>
    </w:p>
    <w:p w14:paraId="759106FE" w14:textId="026E8348" w:rsidR="006514CC" w:rsidRDefault="005663B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" w:name="_Toc136713378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oportunitatea de alege o tema de proiect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incheierea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studiilor universitare, am decis sa utilizez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cunostiintele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dobandite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ultimii ani si sa combin cele 2 elemente </w:t>
      </w:r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care au marcat cele 2 perioade ale </w:t>
      </w:r>
      <w:proofErr w:type="spellStart"/>
      <w:r w:rsidR="00E75BC1"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 mele.</w:t>
      </w:r>
      <w:bookmarkEnd w:id="4"/>
    </w:p>
    <w:p w14:paraId="2C98AA2D" w14:textId="340CED44" w:rsidR="002D3BFA" w:rsidRPr="009556F0" w:rsidRDefault="002D3BFA" w:rsidP="009556F0">
      <w:pPr>
        <w:pStyle w:val="Titlu20"/>
      </w:pPr>
      <w:bookmarkStart w:id="5" w:name="_Toc137473335"/>
      <w:r w:rsidRPr="009556F0">
        <w:t>1.2. Descrierea temei</w:t>
      </w:r>
      <w:bookmarkEnd w:id="5"/>
    </w:p>
    <w:p w14:paraId="5B81DCBC" w14:textId="47AFDEAF" w:rsidR="00E75BC1" w:rsidRDefault="00F625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" w:name="_Toc13671338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 titlul temei alese,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dezvoltata va presupune realizarea unui mediu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unui meci de Duel Masters,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real, si vor lua decizii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contextul si starea meciului. Calitatea deciziilor va fi diversa, intru-cat jocul este unul complex.</w:t>
      </w:r>
      <w:bookmarkEnd w:id="6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9052AA4" w14:textId="65811C23" w:rsidR="008370A6" w:rsidRDefault="008370A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" w:name="_Toc13671338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meciuri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reali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Nivelul de dificultate al meciului va fi reprezentat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algoritmul din spatele bot-ului. Despre metodologia de luare a unei decizii se va vorbi,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tarziu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capitolul ...</w:t>
      </w:r>
      <w:bookmarkEnd w:id="7"/>
    </w:p>
    <w:p w14:paraId="2C3FE400" w14:textId="77777777" w:rsidR="006F13BE" w:rsidRPr="006F13BE" w:rsidRDefault="006F13BE" w:rsidP="006F13BE"/>
    <w:p w14:paraId="77C55670" w14:textId="06A2CA17" w:rsidR="002D3BFA" w:rsidRDefault="002D3BFA" w:rsidP="009556F0">
      <w:pPr>
        <w:pStyle w:val="Titlu20"/>
      </w:pPr>
      <w:bookmarkStart w:id="8" w:name="_Toc137473336"/>
      <w:r w:rsidRPr="002D3BFA">
        <w:lastRenderedPageBreak/>
        <w:t>1.3. Scop si obiective</w:t>
      </w:r>
      <w:bookmarkEnd w:id="8"/>
    </w:p>
    <w:p w14:paraId="0C6FAA27" w14:textId="347928C8" w:rsidR="001847BA" w:rsidRPr="00E20671" w:rsidRDefault="00A941EF" w:rsidP="00E20671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" w:name="_Toc136713383"/>
      <w:r>
        <w:rPr>
          <w:rFonts w:ascii="Times New Roman" w:hAnsi="Times New Roman"/>
          <w:color w:val="000000" w:themeColor="text1"/>
          <w:sz w:val="24"/>
          <w:szCs w:val="24"/>
        </w:rPr>
        <w:t xml:space="preserve">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 principale, prioritare, care reprezentau baza temei.</w:t>
      </w:r>
      <w:r w:rsidR="00A33E2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acestea, vom prezenta si cate obiective secundare, dezvoltate pe baza celor principale, ce aduc noi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9"/>
    </w:p>
    <w:p w14:paraId="50EDABDB" w14:textId="5E1EAE11" w:rsidR="00A941EF" w:rsidRDefault="00A941EF" w:rsidP="009556F0">
      <w:pPr>
        <w:pStyle w:val="Titlu20"/>
      </w:pPr>
      <w:bookmarkStart w:id="10" w:name="_Toc137473337"/>
      <w:r>
        <w:t>1.3.1. Obiective principale</w:t>
      </w:r>
      <w:bookmarkEnd w:id="10"/>
    </w:p>
    <w:p w14:paraId="35AFD3A7" w14:textId="287A2DE0" w:rsidR="00A941EF" w:rsidRDefault="00A941EF" w:rsidP="009556F0">
      <w:pPr>
        <w:pStyle w:val="Titlu30"/>
      </w:pPr>
      <w:bookmarkStart w:id="11" w:name="_Toc137473338"/>
      <w:r>
        <w:t xml:space="preserve">1.3.1.1. </w:t>
      </w:r>
      <w:proofErr w:type="spellStart"/>
      <w:r w:rsidR="001847BA">
        <w:t>Obtinerea</w:t>
      </w:r>
      <w:proofErr w:type="spellEnd"/>
      <w:r w:rsidR="001847BA">
        <w:t xml:space="preserve"> </w:t>
      </w:r>
      <w:proofErr w:type="spellStart"/>
      <w:r w:rsidR="001847BA">
        <w:t>setului</w:t>
      </w:r>
      <w:proofErr w:type="spellEnd"/>
      <w:r w:rsidR="001847BA">
        <w:t xml:space="preserve"> de </w:t>
      </w:r>
      <w:proofErr w:type="spellStart"/>
      <w:r w:rsidR="001847BA">
        <w:t>carti</w:t>
      </w:r>
      <w:bookmarkEnd w:id="11"/>
      <w:proofErr w:type="spellEnd"/>
    </w:p>
    <w:p w14:paraId="1D7A0E76" w14:textId="404A2723" w:rsidR="001847BA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2" w:name="_Toc13671338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precizat anterior, jocul Duel Masters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joc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Fiecare carte 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diferite, 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precum: starea curenta a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cei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tururile anterioare ale meciului, etc.</w:t>
      </w:r>
      <w:bookmarkEnd w:id="12"/>
    </w:p>
    <w:p w14:paraId="71817882" w14:textId="0EF9069F" w:rsidR="00AC2957" w:rsidRDefault="00AC2957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3" w:name="_Toc136713387"/>
      <w:r>
        <w:rPr>
          <w:noProof/>
        </w:rPr>
        <w:drawing>
          <wp:inline distT="0" distB="0" distL="0" distR="0" wp14:anchorId="027FAAC0" wp14:editId="76C648EF">
            <wp:extent cx="2111177" cy="2933700"/>
            <wp:effectExtent l="0" t="0" r="3810" b="0"/>
            <wp:docPr id="40100235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4" cy="29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0F842300" w14:textId="4C2659E7" w:rsidR="00AC2957" w:rsidRDefault="00613C85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4" w:name="_Toc136713388"/>
      <w:r>
        <w:rPr>
          <w:rFonts w:ascii="Times New Roman" w:hAnsi="Times New Roman"/>
          <w:color w:val="000000" w:themeColor="text1"/>
          <w:sz w:val="24"/>
          <w:szCs w:val="24"/>
        </w:rPr>
        <w:t>Figura 1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.0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bookmarkEnd w:id="14"/>
      <w:proofErr w:type="spellEnd"/>
    </w:p>
    <w:p w14:paraId="71E99486" w14:textId="37A93A3D" w:rsidR="007F7BC4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5" w:name="_Toc136713389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considerare timpul disponibil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proiect, cat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autorului de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prezinte cat mai multe dintre elementele acestui joc, a fost necesara trierea setului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jocului.</w:t>
      </w:r>
      <w:bookmarkEnd w:id="15"/>
    </w:p>
    <w:p w14:paraId="04B148C0" w14:textId="201743CA" w:rsidR="001847BA" w:rsidRDefault="00A972A5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6" w:name="_Toc136713390"/>
      <w:r>
        <w:rPr>
          <w:rFonts w:ascii="Times New Roman" w:hAnsi="Times New Roman"/>
          <w:color w:val="000000" w:themeColor="text1"/>
          <w:sz w:val="24"/>
          <w:szCs w:val="24"/>
        </w:rPr>
        <w:t xml:space="preserve">Setul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 tipuri principale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16"/>
    </w:p>
    <w:p w14:paraId="75ACC3A1" w14:textId="01843CAB" w:rsidR="00A972A5" w:rsidRDefault="00A972A5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7" w:name="_Toc13671339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(creaturi)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care cei 2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le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plaseaza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terenul de joc si care participa la dueluri intre ele, fiind elementul principal al jocului</w:t>
      </w:r>
      <w:r w:rsidR="00AC2957">
        <w:rPr>
          <w:rFonts w:ascii="Times New Roman" w:hAnsi="Times New Roman"/>
          <w:color w:val="000000" w:themeColor="text1"/>
          <w:sz w:val="24"/>
          <w:szCs w:val="24"/>
        </w:rPr>
        <w:t>. O astfel de carte este prezentata in figura 1.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</w:t>
      </w:r>
      <w:bookmarkEnd w:id="17"/>
    </w:p>
    <w:p w14:paraId="47A7D6A9" w14:textId="0D7590F1" w:rsidR="00BA522D" w:rsidRDefault="00BA522D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8" w:name="_Toc13671339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one-time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effect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cu alte cuvinte,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utilizate pentru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(abilitate) in momentul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sunt eliminate din joc</w:t>
      </w:r>
      <w:bookmarkEnd w:id="18"/>
    </w:p>
    <w:p w14:paraId="54177BC4" w14:textId="3AA12B06" w:rsidR="00CC2B03" w:rsidRDefault="00BA522D" w:rsidP="00AC2957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9" w:name="_Toc136713393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Evolution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733BB">
        <w:rPr>
          <w:rFonts w:ascii="Times New Roman" w:hAnsi="Times New Roman"/>
          <w:color w:val="000000" w:themeColor="text1"/>
          <w:sz w:val="24"/>
          <w:szCs w:val="24"/>
        </w:rPr>
        <w:t>evolutii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similare cu cele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necesitatea de a plasa o astfel de carte deasupra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baza.</w:t>
      </w:r>
      <w:bookmarkEnd w:id="19"/>
    </w:p>
    <w:p w14:paraId="243B101D" w14:textId="216FDC1E" w:rsidR="00EC174C" w:rsidRDefault="00EC174C" w:rsidP="00EC174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0" w:name="_Toc136713394"/>
      <w:r>
        <w:rPr>
          <w:noProof/>
        </w:rPr>
        <w:drawing>
          <wp:inline distT="0" distB="0" distL="0" distR="0" wp14:anchorId="22A1738E" wp14:editId="2537E506">
            <wp:extent cx="2112264" cy="2962656"/>
            <wp:effectExtent l="0" t="0" r="2540" b="9525"/>
            <wp:docPr id="1101632258" name="Imagine 2" descr="Eternal Spell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ernal Spell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14:paraId="344B1C58" w14:textId="6DEDF2CC" w:rsidR="00D540DF" w:rsidRPr="00AC2957" w:rsidRDefault="00EC174C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1" w:name="_Toc136713395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1.1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bookmarkEnd w:id="21"/>
      <w:proofErr w:type="spellEnd"/>
    </w:p>
    <w:p w14:paraId="530A2C34" w14:textId="120C421C" w:rsidR="00667CF8" w:rsidRDefault="001772A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2" w:name="_Toc13671339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r w:rsidR="00F733BB">
        <w:rPr>
          <w:rFonts w:ascii="Times New Roman" w:hAnsi="Times New Roman"/>
          <w:color w:val="000000" w:themeColor="text1"/>
          <w:sz w:val="24"/>
          <w:szCs w:val="24"/>
        </w:rPr>
        <w:t>Creatura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majoritatea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setul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iar din acest motiv s-a ales utilizarea,</w:t>
      </w:r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pentru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primei versiuni a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, doar acest tip de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2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27BEB45E" w14:textId="28FD082B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3" w:name="_Toc136713397"/>
      <w:r>
        <w:rPr>
          <w:noProof/>
        </w:rPr>
        <w:drawing>
          <wp:inline distT="0" distB="0" distL="0" distR="0" wp14:anchorId="5745573C" wp14:editId="4259B34D">
            <wp:extent cx="2112264" cy="2953512"/>
            <wp:effectExtent l="0" t="0" r="2540" b="0"/>
            <wp:docPr id="1436047451" name="Imagine 3" descr="Ballom, Master of Death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llom, Master of Death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 w14:paraId="700C6235" w14:textId="345258CF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4" w:name="_Toc136713398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1.2: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Evolution</w:t>
      </w:r>
      <w:bookmarkEnd w:id="24"/>
      <w:proofErr w:type="spellEnd"/>
    </w:p>
    <w:p w14:paraId="3AF65336" w14:textId="7B1609D8" w:rsidR="007500B4" w:rsidRDefault="007500B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5" w:name="_Toc13671339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care au contribuit la trierea setului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25"/>
    </w:p>
    <w:p w14:paraId="569ECE32" w14:textId="58641617" w:rsidR="007500B4" w:rsidRDefault="00F733BB" w:rsidP="007500B4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6" w:name="_Toc136713400"/>
      <w:r>
        <w:rPr>
          <w:rFonts w:ascii="Times New Roman" w:hAnsi="Times New Roman"/>
          <w:color w:val="000000" w:themeColor="text1"/>
          <w:sz w:val="24"/>
          <w:szCs w:val="24"/>
        </w:rPr>
        <w:t xml:space="preserve">Limitarea la doar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 speciale de Creatura (eliminarea celor de tip Cross Gear,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Wave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Striker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Accelerator)</w:t>
      </w:r>
      <w:bookmarkEnd w:id="26"/>
    </w:p>
    <w:p w14:paraId="67F83D54" w14:textId="23FC16F4" w:rsidR="00ED02E5" w:rsidRPr="00915716" w:rsidRDefault="00CC2B03" w:rsidP="00ED02E5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7" w:name="_Toc136713401"/>
      <w:r>
        <w:rPr>
          <w:rFonts w:ascii="Times New Roman" w:hAnsi="Times New Roman"/>
          <w:color w:val="000000" w:themeColor="text1"/>
          <w:sz w:val="24"/>
          <w:szCs w:val="24"/>
        </w:rPr>
        <w:t xml:space="preserve">Imaginile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propriu-zise: intru-cat jocul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Japonia,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care nu s-au putut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imagini </w:t>
      </w:r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cu textul </w:t>
      </w:r>
      <w:proofErr w:type="spellStart"/>
      <w:r w:rsidR="004C7D03">
        <w:rPr>
          <w:rFonts w:ascii="Times New Roman" w:hAnsi="Times New Roman"/>
          <w:color w:val="000000" w:themeColor="text1"/>
          <w:sz w:val="24"/>
          <w:szCs w:val="24"/>
        </w:rPr>
        <w:t>inscris</w:t>
      </w:r>
      <w:proofErr w:type="spellEnd"/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 pe acestea, in limba engleza.</w:t>
      </w:r>
      <w:bookmarkEnd w:id="27"/>
    </w:p>
    <w:p w14:paraId="0B4EFBAB" w14:textId="7D120041" w:rsidR="00441183" w:rsidRDefault="00202984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8" w:name="_Toc136713402"/>
      <w:r>
        <w:rPr>
          <w:rFonts w:ascii="Times New Roman" w:hAnsi="Times New Roman"/>
          <w:color w:val="000000" w:themeColor="text1"/>
          <w:sz w:val="24"/>
          <w:szCs w:val="24"/>
        </w:rPr>
        <w:t xml:space="preserve">Dintr-un total de aproximativ 1400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de 433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vor fi utilizate in prima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8"/>
    </w:p>
    <w:p w14:paraId="272CEABC" w14:textId="77777777" w:rsidR="00DA4BE9" w:rsidRPr="00DA4BE9" w:rsidRDefault="00DA4BE9" w:rsidP="00DA4BE9"/>
    <w:p w14:paraId="6C9590D1" w14:textId="2AC5D084" w:rsidR="00C83A2A" w:rsidRDefault="00C83A2A" w:rsidP="002A2073">
      <w:pPr>
        <w:pStyle w:val="Titlu30"/>
      </w:pPr>
      <w:bookmarkStart w:id="29" w:name="_Toc137473339"/>
      <w:r>
        <w:lastRenderedPageBreak/>
        <w:t xml:space="preserve">1.3.1.2. </w:t>
      </w:r>
      <w:r w:rsidR="00581692">
        <w:t xml:space="preserve">Realizarea </w:t>
      </w:r>
      <w:proofErr w:type="spellStart"/>
      <w:r w:rsidR="00581692">
        <w:t>interfetei</w:t>
      </w:r>
      <w:proofErr w:type="spellEnd"/>
      <w:r w:rsidR="00581692">
        <w:t xml:space="preserve"> jocului</w:t>
      </w:r>
      <w:bookmarkEnd w:id="29"/>
    </w:p>
    <w:p w14:paraId="30A0D1D5" w14:textId="77777777" w:rsidR="00C421B7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0" w:name="_Toc136713404"/>
      <w:r>
        <w:rPr>
          <w:rFonts w:ascii="Times New Roman" w:hAnsi="Times New Roman"/>
          <w:color w:val="000000" w:themeColor="text1"/>
          <w:sz w:val="24"/>
          <w:szCs w:val="24"/>
        </w:rPr>
        <w:t xml:space="preserve">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meci, fie el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1 bot si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sau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(planificat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ulterioare), este necesara crearea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vizuale, in care sunt dispuse cele 2 table de joc,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0"/>
    </w:p>
    <w:p w14:paraId="19C6F8B8" w14:textId="3B40DED8" w:rsidR="00581692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1" w:name="_Toc136713405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table de joc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31"/>
    </w:p>
    <w:p w14:paraId="39B65062" w14:textId="33165B16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2" w:name="_Toc13671340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Battle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Zone: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sunt plasate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se vor duela cu cele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advers.</w:t>
      </w:r>
      <w:bookmarkEnd w:id="32"/>
    </w:p>
    <w:p w14:paraId="57A6882A" w14:textId="05A5768A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3" w:name="_Toc136713407"/>
      <w:r>
        <w:rPr>
          <w:rFonts w:ascii="Times New Roman" w:hAnsi="Times New Roman"/>
          <w:color w:val="000000" w:themeColor="text1"/>
          <w:sz w:val="24"/>
          <w:szCs w:val="24"/>
        </w:rPr>
        <w:t xml:space="preserve">Mana Zone: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resursa necesara pentru a putea plasa in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carte. Fiecare carte va consuma o anumita cantitate de mana, aceasta valoare fiind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inscriptionata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carte. </w:t>
      </w:r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Astfel, fiecare carte plasata in zona de mana va creste capacitatea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de a plasa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in zona de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3"/>
    </w:p>
    <w:p w14:paraId="0B3C3AA6" w14:textId="740898D0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4" w:name="_Toc136713408"/>
      <w:r>
        <w:rPr>
          <w:rFonts w:ascii="Times New Roman" w:hAnsi="Times New Roman"/>
          <w:color w:val="000000" w:themeColor="text1"/>
          <w:sz w:val="24"/>
          <w:szCs w:val="24"/>
        </w:rPr>
        <w:t xml:space="preserve">Hand: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Acestea pot fi plasate in una din cele 2 zone prezentate anterior.</w:t>
      </w:r>
      <w:bookmarkEnd w:id="34"/>
    </w:p>
    <w:p w14:paraId="35937C10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5" w:name="_Toc13671340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Graveyard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distruse. In urma duelurilor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executiei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abilitatiilor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distruse vor fi plasate in aceasta zona.</w:t>
      </w:r>
      <w:bookmarkEnd w:id="35"/>
    </w:p>
    <w:p w14:paraId="67B1E354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6" w:name="_Toc136713410"/>
      <w:r>
        <w:rPr>
          <w:rFonts w:ascii="Times New Roman" w:hAnsi="Times New Roman"/>
          <w:color w:val="000000" w:themeColor="text1"/>
          <w:sz w:val="24"/>
          <w:szCs w:val="24"/>
        </w:rPr>
        <w:t xml:space="preserve">Deck: pachetul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fiecare tura,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lua o carte din acest pachet, fapt ce asigura continuitatea meciului.</w:t>
      </w:r>
      <w:bookmarkEnd w:id="36"/>
    </w:p>
    <w:p w14:paraId="5F36B9EC" w14:textId="65504B13" w:rsidR="00B52EA6" w:rsidRDefault="00C73408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7" w:name="_Toc13671341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Shields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scuturile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punctele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timpul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nici un scut,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pierde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meciul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7"/>
    </w:p>
    <w:p w14:paraId="6199F007" w14:textId="77777777" w:rsidR="00292B0B" w:rsidRPr="00292B0B" w:rsidRDefault="00292B0B" w:rsidP="00292B0B"/>
    <w:p w14:paraId="2CBEC4E5" w14:textId="5F79DAA1" w:rsidR="00FB03DC" w:rsidRDefault="00B172FD" w:rsidP="00F0627C">
      <w:pPr>
        <w:pStyle w:val="Titlu30"/>
      </w:pPr>
      <w:bookmarkStart w:id="38" w:name="_Toc137473340"/>
      <w:r>
        <w:lastRenderedPageBreak/>
        <w:t xml:space="preserve">1.3.1.3. Implementarea </w:t>
      </w:r>
      <w:r w:rsidR="00885513">
        <w:t>mecanicii</w:t>
      </w:r>
      <w:r>
        <w:t xml:space="preserve"> jocului</w:t>
      </w:r>
      <w:bookmarkEnd w:id="38"/>
    </w:p>
    <w:p w14:paraId="249B6561" w14:textId="6A216DE6" w:rsidR="00B172FD" w:rsidRDefault="0088551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9" w:name="_Toc136713413"/>
      <w:r>
        <w:rPr>
          <w:rFonts w:ascii="Times New Roman" w:hAnsi="Times New Roman"/>
          <w:color w:val="000000" w:themeColor="text1"/>
          <w:sz w:val="24"/>
          <w:szCs w:val="24"/>
        </w:rPr>
        <w:t>Jocul prezinta un set de reguli si mecanici care se aplica in diferite momente ale meciului</w:t>
      </w:r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. Spre exemplu: in fiecare tura, un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poate lua o singura carte din pachet. Aceste mecanici vor fi implementate si integrate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pentru conceptul de meci bot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vs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bot, cat si in celelalte variante.</w:t>
      </w:r>
      <w:bookmarkEnd w:id="39"/>
    </w:p>
    <w:p w14:paraId="58517C1C" w14:textId="414D2DED" w:rsidR="00167087" w:rsidRDefault="00167087" w:rsidP="00F0627C">
      <w:pPr>
        <w:pStyle w:val="Titlu30"/>
      </w:pPr>
      <w:bookmarkStart w:id="40" w:name="_Toc137473341"/>
      <w:r>
        <w:t>1.3.2. Obiective secundare</w:t>
      </w:r>
      <w:bookmarkEnd w:id="40"/>
    </w:p>
    <w:p w14:paraId="6A19CCBE" w14:textId="2222C29F" w:rsidR="006E53D3" w:rsidRDefault="006E53D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1" w:name="_Toc136713415"/>
      <w:r>
        <w:rPr>
          <w:rFonts w:ascii="Times New Roman" w:hAnsi="Times New Roman"/>
          <w:color w:val="000000" w:themeColor="text1"/>
          <w:sz w:val="24"/>
          <w:szCs w:val="24"/>
        </w:rPr>
        <w:t xml:space="preserve">Obiectivul principal este, in mod evident, crearea unui mediu prin care poate avea loc un meci de Duel Masters. Realizarea acestui obiectiv necesita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</w:t>
      </w:r>
      <w:r w:rsidR="00FA7847">
        <w:rPr>
          <w:rFonts w:ascii="Times New Roman" w:hAnsi="Times New Roman"/>
          <w:color w:val="000000" w:themeColor="text1"/>
          <w:sz w:val="24"/>
          <w:szCs w:val="24"/>
        </w:rPr>
        <w:t>, dintre care enumeram:</w:t>
      </w:r>
      <w:bookmarkEnd w:id="41"/>
    </w:p>
    <w:p w14:paraId="7D61BB59" w14:textId="7B4F775E" w:rsidR="00167087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2" w:name="_Toc13671341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crea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player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bookmarkEnd w:id="42"/>
    </w:p>
    <w:p w14:paraId="2EFC2716" w14:textId="0BB09BA2" w:rsidR="006E53D3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3" w:name="_Toc136713417"/>
      <w:r>
        <w:rPr>
          <w:rFonts w:ascii="Times New Roman" w:hAnsi="Times New Roman"/>
          <w:color w:val="000000" w:themeColor="text1"/>
          <w:sz w:val="24"/>
          <w:szCs w:val="24"/>
        </w:rPr>
        <w:t xml:space="preserve">Posibilitatea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gestiona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43"/>
    </w:p>
    <w:p w14:paraId="2C0472F0" w14:textId="601DF475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4" w:name="_Toc136713418"/>
      <w:r>
        <w:rPr>
          <w:rFonts w:ascii="Times New Roman" w:hAnsi="Times New Roman"/>
          <w:color w:val="000000" w:themeColor="text1"/>
          <w:sz w:val="24"/>
          <w:szCs w:val="24"/>
        </w:rPr>
        <w:t xml:space="preserve">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bookmarkEnd w:id="44"/>
      <w:proofErr w:type="spellEnd"/>
    </w:p>
    <w:p w14:paraId="1AD09331" w14:textId="7239E2FE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5" w:name="_Toc13671341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Renuntarea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nedorite</w:t>
      </w:r>
      <w:bookmarkEnd w:id="45"/>
    </w:p>
    <w:p w14:paraId="5F65F5EA" w14:textId="3D157478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6" w:name="_Toc13671342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cupararea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pachete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schimburi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bookmarkEnd w:id="46"/>
      <w:proofErr w:type="spellEnd"/>
    </w:p>
    <w:p w14:paraId="5E460D35" w14:textId="71A7B23D" w:rsidR="006E53D3" w:rsidRPr="006E53D3" w:rsidRDefault="006E53D3" w:rsidP="00FA78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16D533D" w14:textId="5A1EFAD0" w:rsidR="00FB03DC" w:rsidRDefault="002D3BFA" w:rsidP="00F0627C">
      <w:pPr>
        <w:pStyle w:val="Titlu20"/>
      </w:pPr>
      <w:bookmarkStart w:id="47" w:name="_Toc137473342"/>
      <w:r w:rsidRPr="002D3BFA">
        <w:t>1.4. Tehnologii utilizate</w:t>
      </w:r>
      <w:bookmarkEnd w:id="47"/>
    </w:p>
    <w:p w14:paraId="64822A9B" w14:textId="3181F004" w:rsidR="008C5E0F" w:rsidRDefault="008C5E0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8" w:name="_Toc136713422"/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3 componente principale: serverul, clientul si baza de date.</w:t>
      </w:r>
      <w:bookmarkEnd w:id="48"/>
    </w:p>
    <w:p w14:paraId="496ADB21" w14:textId="681598B5" w:rsidR="00335DDB" w:rsidRDefault="00335D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9" w:name="_Toc136713423"/>
      <w:r>
        <w:rPr>
          <w:rFonts w:ascii="Times New Roman" w:hAnsi="Times New Roman"/>
          <w:color w:val="000000" w:themeColor="text1"/>
          <w:sz w:val="24"/>
          <w:szCs w:val="24"/>
        </w:rPr>
        <w:t xml:space="preserve">Tehnologiile utilizate pentru gestionarea celor 3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49"/>
    </w:p>
    <w:p w14:paraId="7A835D9C" w14:textId="38DC8822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0" w:name="_Toc136713424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Server: Limbajul de programare JAVA; Mediul de programare Eclipse (varianta SpringToolSuite4)</w:t>
      </w:r>
      <w:bookmarkEnd w:id="50"/>
    </w:p>
    <w:p w14:paraId="044E06EE" w14:textId="3B6E5EED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1" w:name="_Toc136713425"/>
      <w:r>
        <w:rPr>
          <w:rFonts w:ascii="Times New Roman" w:hAnsi="Times New Roman"/>
          <w:color w:val="000000" w:themeColor="text1"/>
          <w:sz w:val="24"/>
          <w:szCs w:val="24"/>
        </w:rPr>
        <w:t xml:space="preserve">Client: Limbajul de programare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Vue.js; Mediul de programare Visual Studio Code</w:t>
      </w:r>
      <w:bookmarkEnd w:id="51"/>
    </w:p>
    <w:p w14:paraId="6FC9A96D" w14:textId="37CE158A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2" w:name="_Toc136713426"/>
      <w:r>
        <w:rPr>
          <w:rFonts w:ascii="Times New Roman" w:hAnsi="Times New Roman"/>
          <w:color w:val="000000" w:themeColor="text1"/>
          <w:sz w:val="24"/>
          <w:szCs w:val="24"/>
        </w:rPr>
        <w:t>Baza de date: baza de date document-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; software-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 pentru administrarea bazei de date: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MongoExpress</w:t>
      </w:r>
      <w:bookmarkEnd w:id="52"/>
      <w:proofErr w:type="spellEnd"/>
    </w:p>
    <w:p w14:paraId="6E2EC418" w14:textId="00317AF4" w:rsidR="00861347" w:rsidRPr="002D3BFA" w:rsidRDefault="00CD7D4A" w:rsidP="008613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3" w:name="_Toc136713427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pentru testarea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-urilor venite dinspre client spre server, am utilizat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Postman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3"/>
    </w:p>
    <w:p w14:paraId="436D1E07" w14:textId="6FA6119E" w:rsidR="002D3BFA" w:rsidRDefault="002D3BFA" w:rsidP="00F0627C">
      <w:pPr>
        <w:pStyle w:val="Titlu30"/>
      </w:pPr>
      <w:bookmarkStart w:id="54" w:name="_Toc137473343"/>
      <w:r w:rsidRPr="002D3BFA">
        <w:t>1.4.1. Biblioteci</w:t>
      </w:r>
      <w:bookmarkEnd w:id="54"/>
    </w:p>
    <w:p w14:paraId="3F29CA80" w14:textId="04D84BF3" w:rsidR="00CD7D4A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5" w:name="_Toc13671342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5"/>
    </w:p>
    <w:p w14:paraId="52BFA936" w14:textId="2A486953" w:rsidR="00460CF7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6" w:name="_Toc13671343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utila pentru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ecosistemul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ei,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utila pentru implementarea conceptului de finite state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(aparat cu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finite). Cele 2 s-au dovedit a fi cruciale in procesul de dezvoltare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ajutand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o gestiune eficienta si fluida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informatiei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6"/>
    </w:p>
    <w:p w14:paraId="4C25D466" w14:textId="598EB4EC" w:rsidR="002D3BFA" w:rsidRDefault="002D3BFA" w:rsidP="00F0627C">
      <w:pPr>
        <w:pStyle w:val="Titlu20"/>
      </w:pPr>
      <w:bookmarkStart w:id="57" w:name="_Toc137473344"/>
      <w:r w:rsidRPr="002D3BFA">
        <w:t xml:space="preserve">1.5. Cazuri principale de utilizare a </w:t>
      </w:r>
      <w:proofErr w:type="spellStart"/>
      <w:r w:rsidRPr="002D3BFA">
        <w:t>aplicatiei</w:t>
      </w:r>
      <w:bookmarkEnd w:id="57"/>
      <w:proofErr w:type="spellEnd"/>
    </w:p>
    <w:p w14:paraId="35936C47" w14:textId="07CFEC04" w:rsidR="00784CBC" w:rsidRDefault="005C5D9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8" w:name="_Toc13671343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observata din 2 perspective. Partea de concurs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adreseaza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public mai rezervat,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si implementarea unor algoritmi de joc asupra unui subiect, care in cazul acesta este jocul Duel Masters.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jocul propriu-zis este adresat in special copiilor,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acestuia poate crea interes si din partea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persoane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mature.</w:t>
      </w:r>
      <w:bookmarkEnd w:id="58"/>
    </w:p>
    <w:p w14:paraId="043A161F" w14:textId="77777777" w:rsidR="00963E23" w:rsidRPr="00963E23" w:rsidRDefault="00963E23" w:rsidP="00963E23"/>
    <w:p w14:paraId="1288ABB5" w14:textId="7C6A0649" w:rsidR="002D3BFA" w:rsidRDefault="002D3BFA" w:rsidP="00F0627C">
      <w:pPr>
        <w:pStyle w:val="Titlu20"/>
      </w:pPr>
      <w:bookmarkStart w:id="59" w:name="_Toc137473345"/>
      <w:r w:rsidRPr="002D3BFA">
        <w:lastRenderedPageBreak/>
        <w:t xml:space="preserve">1.6. Organizarea </w:t>
      </w:r>
      <w:proofErr w:type="spellStart"/>
      <w:r w:rsidRPr="002D3BFA">
        <w:t>lucrarii</w:t>
      </w:r>
      <w:bookmarkEnd w:id="59"/>
      <w:proofErr w:type="spellEnd"/>
    </w:p>
    <w:p w14:paraId="6D0854E7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FBC9A42" w14:textId="7AE64896" w:rsidR="002D3BFA" w:rsidRPr="00FC66A8" w:rsidRDefault="002D3BFA" w:rsidP="001153BB">
      <w:pPr>
        <w:pStyle w:val="Titlu1"/>
        <w:rPr>
          <w:rFonts w:ascii="Times New Roman" w:hAnsi="Times New Roman" w:cs="Times New Roman"/>
        </w:rPr>
      </w:pPr>
      <w:bookmarkStart w:id="60" w:name="_Toc137473346"/>
      <w:r w:rsidRPr="00FC66A8">
        <w:rPr>
          <w:rFonts w:ascii="Times New Roman" w:hAnsi="Times New Roman" w:cs="Times New Roman"/>
        </w:rPr>
        <w:t>2. Teorie (25-30 pagini)</w:t>
      </w:r>
      <w:bookmarkEnd w:id="60"/>
    </w:p>
    <w:p w14:paraId="51767DFD" w14:textId="27CCC010" w:rsidR="002D3BFA" w:rsidRDefault="002D3BFA" w:rsidP="00F0627C">
      <w:pPr>
        <w:pStyle w:val="Titlu20"/>
      </w:pPr>
      <w:bookmarkStart w:id="61" w:name="_Toc137473347"/>
      <w:r w:rsidRPr="002D3BFA">
        <w:t xml:space="preserve">2.1. </w:t>
      </w:r>
      <w:proofErr w:type="spellStart"/>
      <w:r w:rsidRPr="002D3BFA">
        <w:t>Source</w:t>
      </w:r>
      <w:proofErr w:type="spellEnd"/>
      <w:r w:rsidRPr="002D3BFA">
        <w:t xml:space="preserve"> Control</w:t>
      </w:r>
      <w:bookmarkEnd w:id="61"/>
    </w:p>
    <w:p w14:paraId="49979F1E" w14:textId="77777777" w:rsidR="00C91072" w:rsidRDefault="00C9107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Precum orice proces de dezvoltare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nu vor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niciodata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2 etape: faza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complet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faza finala,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dorite de proiectant. Procesul va fi marcat de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produsul final. </w:t>
      </w:r>
    </w:p>
    <w:p w14:paraId="7FD8DDA6" w14:textId="49DC33F1" w:rsidR="00262B30" w:rsidRDefault="004A22DD" w:rsidP="00C9107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intra in detalii specifice acestui proiect, enumeram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prezinta mai clar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amintiti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</w:t>
      </w:r>
      <w:r w:rsidR="007E5DC1">
        <w:rPr>
          <w:rFonts w:ascii="Times New Roman" w:hAnsi="Times New Roman"/>
          <w:color w:val="000000" w:themeColor="text1"/>
          <w:sz w:val="24"/>
          <w:szCs w:val="24"/>
        </w:rPr>
        <w:t xml:space="preserve">, cat si impedimentele provocate de </w:t>
      </w:r>
      <w:proofErr w:type="spellStart"/>
      <w:r w:rsidR="007E5DC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7E5DC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DB734F3" w14:textId="3D50917D" w:rsidR="004A22DD" w:rsidRDefault="001330BF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Implementarea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specificate de proiectant</w:t>
      </w:r>
    </w:p>
    <w:p w14:paraId="72785461" w14:textId="6AB72BEF" w:rsidR="001330BF" w:rsidRDefault="00040A80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proiectare, ce necesita modificarea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deja implementate</w:t>
      </w:r>
    </w:p>
    <w:p w14:paraId="4F4688EE" w14:textId="3A3DD127" w:rsidR="00040A80" w:rsidRDefault="007E5DC1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Rezolvarea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implementarii</w:t>
      </w:r>
      <w:proofErr w:type="spellEnd"/>
    </w:p>
    <w:p w14:paraId="54DB1478" w14:textId="69201218" w:rsidR="00152CB1" w:rsidRDefault="00626E0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observa clar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pastrarii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istorii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versiuniilor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 parcursul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E4797E">
        <w:rPr>
          <w:rFonts w:ascii="Times New Roman" w:hAnsi="Times New Roman"/>
          <w:color w:val="000000" w:themeColor="text1"/>
          <w:sz w:val="24"/>
          <w:szCs w:val="24"/>
        </w:rPr>
        <w:t xml:space="preserve"> Pentru a realiza asta, s-a decis utilizarea unui sistem de control al versiunilor unui proiect: GIT.</w:t>
      </w:r>
    </w:p>
    <w:p w14:paraId="49CC2C99" w14:textId="7D70362B" w:rsidR="002D3BFA" w:rsidRDefault="002D3BFA" w:rsidP="00F0627C">
      <w:pPr>
        <w:pStyle w:val="Titlu30"/>
      </w:pPr>
      <w:bookmarkStart w:id="62" w:name="_Toc137473348"/>
      <w:r w:rsidRPr="002D3BFA">
        <w:t>2.1.1. GIT</w:t>
      </w:r>
      <w:bookmarkEnd w:id="62"/>
    </w:p>
    <w:p w14:paraId="08853459" w14:textId="0316E285" w:rsidR="00E4797E" w:rsidRDefault="007D17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unul dintre cele mai utilizate sisteme de control al versiunilor. Acesta a fost creat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Linus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Torvalds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creatorul Linux, in anul 2005.</w:t>
      </w:r>
    </w:p>
    <w:p w14:paraId="087869D8" w14:textId="150B3337" w:rsidR="00592B2A" w:rsidRDefault="00592B2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Este folosit pentru a salva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efecutate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proiect. Astfel, dezvoltatorul proiectului poate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stadiul actual al </w:t>
      </w:r>
      <w:r w:rsidR="00183F30">
        <w:rPr>
          <w:rFonts w:ascii="Times New Roman" w:hAnsi="Times New Roman"/>
          <w:color w:val="000000" w:themeColor="text1"/>
          <w:sz w:val="24"/>
          <w:szCs w:val="24"/>
        </w:rPr>
        <w:t>acestuia</w:t>
      </w:r>
      <w:r>
        <w:rPr>
          <w:rFonts w:ascii="Times New Roman" w:hAnsi="Times New Roman"/>
          <w:color w:val="000000" w:themeColor="text1"/>
          <w:sz w:val="24"/>
          <w:szCs w:val="24"/>
        </w:rPr>
        <w:t>, cat si starea la diferite momente de timp.</w:t>
      </w:r>
    </w:p>
    <w:p w14:paraId="01670FA5" w14:textId="4A953F7C" w:rsidR="00592B2A" w:rsidRDefault="003D136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colaborarii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echipele de dezvoltare al unui soft.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lucra simultan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-ui progresul,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functionalitatile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aceasta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eficienta si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conflicte. Despre acestea se va detalia in cele ce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9A015F" w14:textId="052DB1AD" w:rsidR="002739D6" w:rsidRDefault="00DE3B12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70B3EA" wp14:editId="340A72A8">
            <wp:extent cx="4922424" cy="1876425"/>
            <wp:effectExtent l="0" t="0" r="0" b="0"/>
            <wp:docPr id="2025755038" name="Imagine 3" descr="Git stores data as snapshots of the project over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 stores data as snapshots of the project over ti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21" cy="18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96A2" w14:textId="111309FC" w:rsidR="008324E3" w:rsidRDefault="008324E3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</w:t>
      </w:r>
      <w:r w:rsidR="00201EBF">
        <w:rPr>
          <w:rFonts w:ascii="Times New Roman" w:hAnsi="Times New Roman"/>
          <w:color w:val="000000" w:themeColor="text1"/>
          <w:sz w:val="24"/>
          <w:szCs w:val="24"/>
        </w:rPr>
        <w:t>1.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E3B12">
        <w:rPr>
          <w:rFonts w:ascii="Times New Roman" w:hAnsi="Times New Roman"/>
          <w:color w:val="000000" w:themeColor="text1"/>
          <w:sz w:val="24"/>
          <w:szCs w:val="24"/>
        </w:rPr>
        <w:t xml:space="preserve">Salvarea datelor sub forma de </w:t>
      </w:r>
      <w:proofErr w:type="spellStart"/>
      <w:r w:rsidR="00DE3B12">
        <w:rPr>
          <w:rFonts w:ascii="Times New Roman" w:hAnsi="Times New Roman"/>
          <w:color w:val="000000" w:themeColor="text1"/>
          <w:sz w:val="24"/>
          <w:szCs w:val="24"/>
        </w:rPr>
        <w:t>snapshots</w:t>
      </w:r>
      <w:proofErr w:type="spellEnd"/>
    </w:p>
    <w:p w14:paraId="19B73281" w14:textId="26499F8C" w:rsidR="00BD37A9" w:rsidRDefault="00BD37A9" w:rsidP="00F0627C">
      <w:pPr>
        <w:pStyle w:val="Titlu30"/>
      </w:pPr>
      <w:bookmarkStart w:id="63" w:name="_Toc137473349"/>
      <w:r>
        <w:t xml:space="preserve">2.1.1.1. </w:t>
      </w:r>
      <w:proofErr w:type="spellStart"/>
      <w:r>
        <w:t>Functionalitatiile</w:t>
      </w:r>
      <w:proofErr w:type="spellEnd"/>
      <w:r>
        <w:t xml:space="preserve"> </w:t>
      </w:r>
      <w:proofErr w:type="spellStart"/>
      <w:r>
        <w:t>Git</w:t>
      </w:r>
      <w:proofErr w:type="spellEnd"/>
      <w:r>
        <w:t>-ului</w:t>
      </w:r>
      <w:bookmarkEnd w:id="63"/>
    </w:p>
    <w:p w14:paraId="047F9DB5" w14:textId="62A0FE77" w:rsidR="00BD37A9" w:rsidRDefault="00345422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</w:t>
      </w:r>
      <w:r w:rsidR="005F67AD">
        <w:rPr>
          <w:rFonts w:ascii="Times New Roman" w:hAnsi="Times New Roman"/>
          <w:color w:val="000000" w:themeColor="text1"/>
          <w:sz w:val="24"/>
          <w:szCs w:val="24"/>
        </w:rPr>
        <w:t>central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in cadrul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este bine cunoscutul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(sau, pe scurt,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practic,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stocare in care se </w:t>
      </w:r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afla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, cat si istoricul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>-urile).</w:t>
      </w:r>
    </w:p>
    <w:p w14:paraId="520B1A7A" w14:textId="74519F75" w:rsidR="00847667" w:rsidRDefault="00387A3C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crea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ales un folder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utilizator, si apoi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printr-o </w:t>
      </w:r>
      <w:r w:rsidR="001A7131">
        <w:rPr>
          <w:rFonts w:ascii="Times New Roman" w:hAnsi="Times New Roman"/>
          <w:color w:val="000000" w:themeColor="text1"/>
          <w:sz w:val="24"/>
          <w:szCs w:val="24"/>
        </w:rPr>
        <w:t xml:space="preserve">comanda ce va seta acel folder ca fiind un </w:t>
      </w:r>
      <w:proofErr w:type="spellStart"/>
      <w:r w:rsidR="001A7131"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. Orice schimbare adusa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din acest folder va fi remarcata de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7AB2986" w14:textId="11F1CE61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pot afla in una din cele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nu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060B89" w14:textId="1EEB98F5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modificam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 w:rsidR="00F6004D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>acesta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trec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AFFD879" w14:textId="75F9A7F1" w:rsidR="00236ABE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l-a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 pana in acest moment</w:t>
      </w:r>
    </w:p>
    <w:p w14:paraId="2E548C4C" w14:textId="0F7471C1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s-au efectuat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</w:p>
    <w:p w14:paraId="0FF52BAF" w14:textId="118EEE5C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care a fost modificat</w:t>
      </w:r>
    </w:p>
    <w:p w14:paraId="470AA65A" w14:textId="0B4B6C70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modificat, ce va fi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inregistrat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</w:p>
    <w:p w14:paraId="6DF6C555" w14:textId="084BB939" w:rsidR="00A84C98" w:rsidRDefault="0048194E" w:rsidP="0048194E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1F1084" wp14:editId="1F476B37">
            <wp:extent cx="4919472" cy="2029968"/>
            <wp:effectExtent l="0" t="0" r="0" b="8890"/>
            <wp:docPr id="1351761364" name="Imagine 1" descr="The lifecycle of the status of your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lifecycle of the status of your fil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C2E2" w14:textId="56BC46EB" w:rsidR="00F2408B" w:rsidRDefault="00314121" w:rsidP="00F2408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Ciclul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</w:p>
    <w:p w14:paraId="7549817B" w14:textId="489D0CD2" w:rsidR="00F2408B" w:rsidRDefault="0035773A" w:rsidP="00F2408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circuitul pe care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local. O imagine de ansamblu, ce include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7E0D564" w14:textId="22751280" w:rsidR="0035773A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E0347" wp14:editId="4B02DCF4">
            <wp:extent cx="4919472" cy="2715768"/>
            <wp:effectExtent l="0" t="0" r="0" b="0"/>
            <wp:docPr id="1972565123" name="Imagine 2" descr="Working tree, staging area, and Git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ing tree, staging area, and Git director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7D60" w14:textId="054927FD" w:rsidR="00B56368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2.1.3.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Structura unui proiect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>d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irectorul de lucru,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r</w:t>
      </w:r>
      <w:r>
        <w:rPr>
          <w:rFonts w:ascii="Times New Roman" w:hAnsi="Times New Roman"/>
          <w:color w:val="000000" w:themeColor="text1"/>
          <w:sz w:val="24"/>
          <w:szCs w:val="24"/>
        </w:rPr>
        <w:t>epository-ul</w:t>
      </w:r>
      <w:proofErr w:type="spellEnd"/>
    </w:p>
    <w:p w14:paraId="79CC1A3B" w14:textId="07E5DEEB" w:rsidR="00B56368" w:rsidRDefault="005C1772" w:rsidP="00B5636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3BDFA7B" w14:textId="79FD6C23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Directorul de lucru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marcarea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doresc a fi salvate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</w:p>
    <w:p w14:paraId="16E90717" w14:textId="5CEC9ADA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salvarea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46731E71" w14:textId="3EB09856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Directorul de lucru: preluarea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proiectului la un anumit moment de timp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checkout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62513B1A" w14:textId="463D0C38" w:rsidR="002739D6" w:rsidRDefault="002739D6" w:rsidP="00F0627C">
      <w:pPr>
        <w:pStyle w:val="Titlu30"/>
      </w:pPr>
      <w:bookmarkStart w:id="64" w:name="_Toc137473350"/>
      <w:r>
        <w:t>2.1.1.</w:t>
      </w:r>
      <w:r w:rsidR="00BD37A9">
        <w:t>2</w:t>
      </w:r>
      <w:r w:rsidR="009A7860">
        <w:t xml:space="preserve">. </w:t>
      </w:r>
      <w:r w:rsidR="0027254F">
        <w:t xml:space="preserve">Utilizarea </w:t>
      </w:r>
      <w:proofErr w:type="spellStart"/>
      <w:r w:rsidR="0027254F">
        <w:t>Git</w:t>
      </w:r>
      <w:proofErr w:type="spellEnd"/>
      <w:r w:rsidR="0027254F">
        <w:t>-ului</w:t>
      </w:r>
      <w:bookmarkEnd w:id="64"/>
    </w:p>
    <w:p w14:paraId="2F018CC7" w14:textId="77777777" w:rsidR="00C176AB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prin diferite metode. Utilizarea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-line-ului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metoda clasica,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fi utilizate si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grafice (GUI)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SourceTree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720601A2" w14:textId="69E27078" w:rsidR="0027254F" w:rsidRPr="002D3BFA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metode consta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cea din urma: spre deosebire de linia de comanda, unde este necesar a fi cunoscute comenzile propriu-zise, un client GUI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4AE09BD8" w14:textId="46567CE6" w:rsidR="002D3BFA" w:rsidRDefault="002D3BFA" w:rsidP="00F0627C">
      <w:pPr>
        <w:pStyle w:val="Titlu30"/>
      </w:pPr>
      <w:bookmarkStart w:id="65" w:name="_Toc137473351"/>
      <w:r w:rsidRPr="002D3BFA">
        <w:t>2.1.</w:t>
      </w:r>
      <w:r w:rsidR="00C176AB">
        <w:t>1.</w:t>
      </w:r>
      <w:r w:rsidR="00BD37A9">
        <w:t>3</w:t>
      </w:r>
      <w:r w:rsidR="00C176AB">
        <w:t>.</w:t>
      </w:r>
      <w:r w:rsidRPr="002D3BFA">
        <w:t xml:space="preserve"> </w:t>
      </w:r>
      <w:proofErr w:type="spellStart"/>
      <w:r w:rsidRPr="002D3BFA">
        <w:t>SmartGit</w:t>
      </w:r>
      <w:bookmarkEnd w:id="65"/>
      <w:proofErr w:type="spellEnd"/>
    </w:p>
    <w:p w14:paraId="1A2E5B59" w14:textId="3BABFCC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22DC21" wp14:editId="55721F9C">
            <wp:extent cx="3762375" cy="2558087"/>
            <wp:effectExtent l="0" t="0" r="0" b="0"/>
            <wp:docPr id="1597677556" name="Imagine 4" descr="SmartGi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martGit Screen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36" cy="25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5692" w14:textId="5060FA7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grafica a clientului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</w:p>
    <w:p w14:paraId="65250047" w14:textId="29B8F3C3" w:rsidR="005A3488" w:rsidRDefault="00035958" w:rsidP="005A348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client grafic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poate gestiona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intuitiva, ce simplifica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proces.</w:t>
      </w:r>
    </w:p>
    <w:p w14:paraId="3A8A4E7D" w14:textId="19E7602A" w:rsidR="00AA5977" w:rsidRDefault="00AA5977" w:rsidP="001F500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Printre avantajele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soft enumeram:</w:t>
      </w:r>
    </w:p>
    <w:p w14:paraId="0C67574C" w14:textId="2C5E5EB2" w:rsidR="001F5000" w:rsidRDefault="001F5000" w:rsidP="001F5000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multi-platform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multiple sisteme de operare: Windows,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macOS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Linux</w:t>
      </w:r>
    </w:p>
    <w:p w14:paraId="4C79E1BC" w14:textId="6EA3CA26" w:rsidR="00CE23FF" w:rsidRDefault="00CE23FF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Vizualizarea arborelui sursa</w:t>
      </w:r>
    </w:p>
    <w:p w14:paraId="360B38FA" w14:textId="47522C90" w:rsidR="00D4123A" w:rsidRPr="00D4123A" w:rsidRDefault="00D4123A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Suport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 pentru rezolvarea conflictelor</w:t>
      </w:r>
    </w:p>
    <w:p w14:paraId="25C77AF2" w14:textId="0A84C66F" w:rsidR="002D3BFA" w:rsidRDefault="002D3BFA" w:rsidP="00F0627C">
      <w:pPr>
        <w:pStyle w:val="Titlu20"/>
      </w:pPr>
      <w:bookmarkStart w:id="66" w:name="_Toc137473352"/>
      <w:r w:rsidRPr="002D3BFA">
        <w:lastRenderedPageBreak/>
        <w:t>2.2. Java</w:t>
      </w:r>
      <w:bookmarkEnd w:id="66"/>
    </w:p>
    <w:p w14:paraId="59C9B240" w14:textId="6673E1D3" w:rsidR="00D93276" w:rsidRDefault="00D93276" w:rsidP="00F0627C">
      <w:pPr>
        <w:pStyle w:val="Titlu30"/>
      </w:pPr>
      <w:bookmarkStart w:id="67" w:name="_Toc137473353"/>
      <w:r>
        <w:t>2.2.1. Istoric</w:t>
      </w:r>
      <w:bookmarkEnd w:id="67"/>
    </w:p>
    <w:p w14:paraId="7896515E" w14:textId="598F072B" w:rsidR="0020771F" w:rsidRDefault="002C36B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Java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limbaj de programare orientat pe obiect, creat de James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Gosling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Patrick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Naughton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Chris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Warth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Frank si Mike Sheridan de la compania Sun Microsystems, in anul 1991. Dezvoltarea primei versiuni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 limbaj a durat 18 luni,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dar a fost redenumit in Java in anul 1995.</w:t>
      </w:r>
    </w:p>
    <w:p w14:paraId="322B3E69" w14:textId="256EB446" w:rsidR="00B018A1" w:rsidRDefault="00B018A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Limbajul Java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predecesorii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sai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 xml:space="preserve"> (C, C++, </w:t>
      </w:r>
      <w:proofErr w:type="spellStart"/>
      <w:r w:rsidR="007573C5"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>, etc)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 urmare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tehnologice </w:t>
      </w:r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calculatoarelor,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retelelor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mai ales, a internetului.</w:t>
      </w:r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mai bine, vom prezenta o scurta istorie a modului in care limbajele de programare au evoluat in a doua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jumatate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a secolului 20.</w:t>
      </w:r>
    </w:p>
    <w:p w14:paraId="2040076E" w14:textId="16645246" w:rsidR="009B516F" w:rsidRDefault="00983A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Fiecare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inovatie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designul limbajelor de programare a </w:t>
      </w:r>
      <w:r w:rsidR="00830F4D">
        <w:rPr>
          <w:rFonts w:ascii="Times New Roman" w:hAnsi="Times New Roman"/>
          <w:color w:val="000000" w:themeColor="text1"/>
          <w:sz w:val="24"/>
          <w:szCs w:val="24"/>
        </w:rPr>
        <w:t>fost motivata de</w:t>
      </w:r>
      <w:r w:rsidR="00F3604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10E45">
        <w:rPr>
          <w:rFonts w:ascii="Times New Roman" w:hAnsi="Times New Roman"/>
          <w:color w:val="000000" w:themeColor="text1"/>
          <w:sz w:val="24"/>
          <w:szCs w:val="24"/>
        </w:rPr>
        <w:t>nevoia de</w:t>
      </w:r>
      <w:r w:rsidR="00E803E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169AC">
        <w:rPr>
          <w:rFonts w:ascii="Times New Roman" w:hAnsi="Times New Roman"/>
          <w:color w:val="000000" w:themeColor="text1"/>
          <w:sz w:val="24"/>
          <w:szCs w:val="24"/>
        </w:rPr>
        <w:t xml:space="preserve">a rezolva probleme fundamentale pe care limbajele deja existente nu le puteau </w:t>
      </w:r>
      <w:proofErr w:type="spellStart"/>
      <w:r w:rsidR="00CA2352">
        <w:rPr>
          <w:rFonts w:ascii="Times New Roman" w:hAnsi="Times New Roman"/>
          <w:color w:val="000000" w:themeColor="text1"/>
          <w:sz w:val="24"/>
          <w:szCs w:val="24"/>
        </w:rPr>
        <w:t>solutiona</w:t>
      </w:r>
      <w:proofErr w:type="spellEnd"/>
      <w:r w:rsidR="00C169A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8ACBC06" w14:textId="4BD0B48E" w:rsidR="004711D7" w:rsidRDefault="004711D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limbajului C a fost determinata de necesitatea unui limbaj structurat, eficient, care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Fortran sau Cobol.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complexitatea ridicata a programelor a dus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 succesorului limbajului C, si anume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C++,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„C cu clase”.</w:t>
      </w:r>
    </w:p>
    <w:p w14:paraId="6E223B83" w14:textId="0F0FCB5D" w:rsidR="00405897" w:rsidRDefault="0040589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Momentul de cotitura l</w:t>
      </w:r>
      <w:r w:rsidR="00D0633F">
        <w:rPr>
          <w:rFonts w:ascii="Times New Roman" w:hAnsi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a reprezentat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World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</w:t>
      </w:r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. Terenul este acum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pregatit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pentru Java.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3303B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="00E3303B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3303B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Internetul a catapultat Java in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ierarhiei limbajelor de programare, iar </w:t>
      </w:r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limbajul Java, la </w:t>
      </w:r>
      <w:proofErr w:type="spellStart"/>
      <w:r w:rsidR="00401F31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 lui, a avut un efect major asupra internetului.</w:t>
      </w:r>
      <w:r w:rsidR="004B311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A354E5A" w14:textId="77777777" w:rsidR="00F0627C" w:rsidRDefault="00F062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A32149B" w14:textId="77777777" w:rsidR="00F0627C" w:rsidRDefault="00F062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D462169" w14:textId="77777777" w:rsidR="00F0627C" w:rsidRDefault="00F062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71AE9E6B" w14:textId="77777777" w:rsidR="0018696F" w:rsidRPr="0018696F" w:rsidRDefault="0018696F" w:rsidP="0018696F"/>
    <w:p w14:paraId="14E5D96D" w14:textId="3A836B56" w:rsidR="00D93276" w:rsidRDefault="00D93276" w:rsidP="00F0627C">
      <w:pPr>
        <w:pStyle w:val="Titlu30"/>
      </w:pPr>
      <w:bookmarkStart w:id="68" w:name="_Toc137473354"/>
      <w:r>
        <w:lastRenderedPageBreak/>
        <w:t>2.2.2. Overview</w:t>
      </w:r>
      <w:bookmarkEnd w:id="68"/>
    </w:p>
    <w:p w14:paraId="4863E9E5" w14:textId="28161FBC" w:rsidR="000545A0" w:rsidRDefault="007416C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in orice alt limbaj de programare, elementele Java nu sunt izolate unele de celelalte</w:t>
      </w:r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, ci sunt utilizate </w:t>
      </w:r>
      <w:proofErr w:type="spellStart"/>
      <w:r w:rsidR="00A070C6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. Programarea orientata pe obiect (OOP) sta la baza Java. </w:t>
      </w:r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Orice program scris in Java va fi orientat pe obiect.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si Herbert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Schildt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in [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], exista 2 paradigme ce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modul in care este construit un program.</w:t>
      </w:r>
    </w:p>
    <w:p w14:paraId="7DBA256B" w14:textId="6EAAA8B0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Prima dintre acestea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model orientat pe proces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process-oriented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Acest model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(cod)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unor date. Limbajele procedurale precum 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concept,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ridicat de linii de cod al programelor vor crea probleme in utilizarea acestui model.</w:t>
      </w:r>
    </w:p>
    <w:p w14:paraId="5CFDC632" w14:textId="04A3811D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 doua paradigma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programarea orientata pe obiect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0B5E59">
        <w:rPr>
          <w:rFonts w:ascii="Times New Roman" w:hAnsi="Times New Roman"/>
          <w:color w:val="000000" w:themeColor="text1"/>
          <w:sz w:val="24"/>
          <w:szCs w:val="24"/>
        </w:rPr>
        <w:t xml:space="preserve">Acest concept presupune organizarea codului in jurul datelor, sau mai bine spus, </w:t>
      </w:r>
      <w:r w:rsidR="000B5E59">
        <w:rPr>
          <w:rFonts w:ascii="Times New Roman" w:hAnsi="Times New Roman"/>
          <w:i/>
          <w:iCs/>
          <w:color w:val="000000" w:themeColor="text1"/>
          <w:sz w:val="24"/>
          <w:szCs w:val="24"/>
        </w:rPr>
        <w:t>obiectelor</w:t>
      </w:r>
      <w:r w:rsidR="000D34C1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8B5592">
        <w:rPr>
          <w:rFonts w:ascii="Times New Roman" w:hAnsi="Times New Roman"/>
          <w:color w:val="000000" w:themeColor="text1"/>
          <w:sz w:val="24"/>
          <w:szCs w:val="24"/>
        </w:rPr>
        <w:t xml:space="preserve">Astfel, un program orientat pe obiect poate fi caracterizat ca 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un mediu in care datele </w:t>
      </w:r>
      <w:proofErr w:type="spellStart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controleaza</w:t>
      </w:r>
      <w:proofErr w:type="spellEnd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</w:t>
      </w:r>
      <w:r w:rsidR="003761B7">
        <w:rPr>
          <w:rFonts w:ascii="Times New Roman" w:hAnsi="Times New Roman"/>
          <w:i/>
          <w:iCs/>
          <w:color w:val="000000" w:themeColor="text1"/>
          <w:sz w:val="24"/>
          <w:szCs w:val="24"/>
        </w:rPr>
        <w:t>c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esul la cod.</w:t>
      </w:r>
    </w:p>
    <w:p w14:paraId="13223890" w14:textId="22D27FAC" w:rsidR="00655C69" w:rsidRDefault="00655C69" w:rsidP="001429DF">
      <w:pPr>
        <w:pStyle w:val="Titlu30"/>
      </w:pPr>
      <w:bookmarkStart w:id="69" w:name="_Toc137473355"/>
      <w:r>
        <w:t>2.2.3. Abstractizare</w:t>
      </w:r>
      <w:bookmarkEnd w:id="69"/>
    </w:p>
    <w:p w14:paraId="3C29BC9A" w14:textId="77777777" w:rsidR="006014D4" w:rsidRDefault="00CC4D9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aspect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programelor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constituie abstractizarea</w:t>
      </w:r>
      <w:r w:rsidR="002D6DC9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C817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D4D46">
        <w:rPr>
          <w:rFonts w:ascii="Times New Roman" w:hAnsi="Times New Roman"/>
          <w:color w:val="000000" w:themeColor="text1"/>
          <w:sz w:val="24"/>
          <w:szCs w:val="24"/>
        </w:rPr>
        <w:t xml:space="preserve">Pentru a gestiona complexitatea mare a programelor, se vor folosi tehnici de abstractizare. </w:t>
      </w:r>
    </w:p>
    <w:p w14:paraId="2EF391FD" w14:textId="52C88F75" w:rsidR="00655C69" w:rsidRDefault="00BD4D4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Spre exemplu,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5251D">
        <w:rPr>
          <w:rFonts w:ascii="Times New Roman" w:hAnsi="Times New Roman"/>
          <w:color w:val="000000" w:themeColor="text1"/>
          <w:sz w:val="24"/>
          <w:szCs w:val="24"/>
        </w:rPr>
        <w:t xml:space="preserve">o persoana conduce o </w:t>
      </w:r>
      <w:proofErr w:type="spellStart"/>
      <w:r w:rsidR="00F5251D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, acea persoana nu concepe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73C31">
        <w:rPr>
          <w:rFonts w:ascii="Times New Roman" w:hAnsi="Times New Roman"/>
          <w:color w:val="000000" w:themeColor="text1"/>
          <w:sz w:val="24"/>
          <w:szCs w:val="24"/>
        </w:rPr>
        <w:t>precum</w:t>
      </w:r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un set enorm de componente individuale</w:t>
      </w:r>
      <w:r w:rsidR="00F7693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Ea este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vazuta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precum un singur obiect cu un comportament bine definit si o suita de caracteristici si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Aceasta abstractizare face ca detaliile despre modul in care </w:t>
      </w:r>
      <w:proofErr w:type="spellStart"/>
      <w:r w:rsidR="0078675A"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motorul</w:t>
      </w:r>
      <w:r w:rsidR="00155CB2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 w:rsidR="00155CB2">
        <w:rPr>
          <w:rFonts w:ascii="Times New Roman" w:hAnsi="Times New Roman"/>
          <w:color w:val="000000" w:themeColor="text1"/>
          <w:sz w:val="24"/>
          <w:szCs w:val="24"/>
        </w:rPr>
        <w:t>franele</w:t>
      </w:r>
      <w:proofErr w:type="spellEnd"/>
      <w:r w:rsidR="00D315E7">
        <w:rPr>
          <w:rFonts w:ascii="Times New Roman" w:hAnsi="Times New Roman"/>
          <w:color w:val="000000" w:themeColor="text1"/>
          <w:sz w:val="24"/>
          <w:szCs w:val="24"/>
        </w:rPr>
        <w:t xml:space="preserve"> sa fie ignorate.</w:t>
      </w:r>
    </w:p>
    <w:p w14:paraId="5FFB6D0A" w14:textId="77777777" w:rsidR="009409C4" w:rsidRDefault="00291D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Clasificarea ierarhica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tehnica de abstractizare. Aceasta presupune „desfacerea”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sistem in subsisteme</w:t>
      </w:r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. Revenind la exemplul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putem vedea aceste subsisteme precum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franare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sistemul audio,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incalzire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etc. </w:t>
      </w:r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Acest ansamblu compune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obiect, iar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 este gestionat cu ajutorul elementelor ce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formeaza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1FD76F" w14:textId="77D5AE48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1EC680" wp14:editId="14D0AFCF">
            <wp:extent cx="4626864" cy="2560320"/>
            <wp:effectExtent l="0" t="0" r="2540" b="0"/>
            <wp:docPr id="157100435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AB9D" w14:textId="56F1AC81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2.2.1. Ansamblu de subsisteme din structura unui autovehicul</w:t>
      </w:r>
    </w:p>
    <w:p w14:paraId="762EC20F" w14:textId="77777777" w:rsidR="007149D1" w:rsidRDefault="009409C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r w:rsidR="001622BF">
        <w:rPr>
          <w:rFonts w:ascii="Times New Roman" w:hAnsi="Times New Roman"/>
          <w:color w:val="000000" w:themeColor="text1"/>
          <w:sz w:val="24"/>
          <w:szCs w:val="24"/>
        </w:rPr>
        <w:t xml:space="preserve"> abstractizare poate fi aplicata, evident, si programelor scrise in limbaj orientat pe obiect</w:t>
      </w:r>
      <w:r w:rsidR="00D5258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6E5A22">
        <w:rPr>
          <w:rFonts w:ascii="Times New Roman" w:hAnsi="Times New Roman"/>
          <w:color w:val="000000" w:themeColor="text1"/>
          <w:sz w:val="24"/>
          <w:szCs w:val="24"/>
        </w:rPr>
        <w:t>Un program complex poate fi structurat in multiple componente (obiecte), cu comportament unic si bine definit. [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] Ele pot fi tratate precum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entitati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raspund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la apeluri ce le spun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realizeaza</w:t>
      </w:r>
      <w:proofErr w:type="spellEnd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aceasta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actiune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. Aceasta este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esenta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obiect.</w:t>
      </w:r>
    </w:p>
    <w:p w14:paraId="1E2419AA" w14:textId="77777777" w:rsidR="007149D1" w:rsidRDefault="007149D1" w:rsidP="001429DF">
      <w:pPr>
        <w:pStyle w:val="Titlu30"/>
      </w:pPr>
      <w:bookmarkStart w:id="70" w:name="_Toc137473356"/>
      <w:r>
        <w:t>2.2.4. Principiile programare orientate pe obiect</w:t>
      </w:r>
      <w:bookmarkEnd w:id="70"/>
    </w:p>
    <w:p w14:paraId="4E020B54" w14:textId="7264E04B" w:rsidR="00CF5306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3 principii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 tehnica sunt: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polimorfismul.</w:t>
      </w:r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In cele ce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, vom prezenta detalii despre modul in care aceste tehnici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influenteaza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modul in care lucram cu limbajul Java. </w:t>
      </w:r>
    </w:p>
    <w:p w14:paraId="029C884D" w14:textId="73FD031D" w:rsidR="00E74947" w:rsidRDefault="00E74947" w:rsidP="001429DF">
      <w:pPr>
        <w:pStyle w:val="Titlu30"/>
      </w:pPr>
      <w:bookmarkStart w:id="71" w:name="_Toc137473357"/>
      <w:r>
        <w:t xml:space="preserve">2.2.4.1. </w:t>
      </w:r>
      <w:proofErr w:type="spellStart"/>
      <w:r>
        <w:t>Incapsularea</w:t>
      </w:r>
      <w:bookmarkEnd w:id="71"/>
      <w:proofErr w:type="spellEnd"/>
    </w:p>
    <w:p w14:paraId="73F9601C" w14:textId="45FCFFC9" w:rsidR="00AD198D" w:rsidRPr="00AD198D" w:rsidRDefault="00A74A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invelisul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protector al codului. Cu alte cuvinte,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mecanism prin </w:t>
      </w:r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care datele si metodele ce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aceste date sunt grupate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unitate, ce le „ascunde” de mediul exterior. Aceasta unitate se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5251">
        <w:rPr>
          <w:rFonts w:ascii="Times New Roman" w:hAnsi="Times New Roman"/>
          <w:i/>
          <w:iCs/>
          <w:color w:val="000000" w:themeColor="text1"/>
          <w:sz w:val="24"/>
          <w:szCs w:val="24"/>
        </w:rPr>
        <w:t>clasa.</w:t>
      </w:r>
      <w:r w:rsidR="00F9635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Aceasta prezinta structura si modul de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vor avea obiectele</w:t>
      </w:r>
      <w:r w:rsidR="00FD7B37">
        <w:rPr>
          <w:rFonts w:ascii="Times New Roman" w:hAnsi="Times New Roman"/>
          <w:color w:val="000000" w:themeColor="text1"/>
          <w:sz w:val="24"/>
          <w:szCs w:val="24"/>
        </w:rPr>
        <w:t xml:space="preserve"> de tipul clasei. 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 xml:space="preserve">Obiectele se mai numesc </w:t>
      </w:r>
      <w:proofErr w:type="spellStart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instante</w:t>
      </w:r>
      <w:proofErr w:type="spellEnd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ale clasei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7627D13" w14:textId="1C878BF8" w:rsidR="004C7DB2" w:rsidRDefault="004C7DB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Prin „ascundere” ne referim la managementul accesului la membrii clasei. 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Accesul se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stabileste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cuvinte cheie numite </w:t>
      </w:r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modificatori de acces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access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modifiers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)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C143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6C1431">
        <w:rPr>
          <w:rFonts w:ascii="Times New Roman" w:hAnsi="Times New Roman"/>
          <w:color w:val="000000" w:themeColor="text1"/>
          <w:sz w:val="24"/>
          <w:szCs w:val="24"/>
        </w:rPr>
        <w:t xml:space="preserve"> sunt de 4 tipuri:</w:t>
      </w:r>
    </w:p>
    <w:p w14:paraId="0F9AA468" w14:textId="43863701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Private: accesul la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privat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clasei.</w:t>
      </w:r>
    </w:p>
    <w:p w14:paraId="48E260F3" w14:textId="0F68D37E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Public: accesul al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public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de oriunde,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interiorul clasei, cat si din afara ei.</w:t>
      </w:r>
    </w:p>
    <w:p w14:paraId="118DB2F1" w14:textId="490C455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care se afla clasa, sau in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clasa derivata,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despre care vom vorbi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subcapitol. </w:t>
      </w:r>
    </w:p>
    <w:p w14:paraId="013426C8" w14:textId="7D9E77C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 in care se afla clasa.</w:t>
      </w:r>
    </w:p>
    <w:p w14:paraId="1A0204B6" w14:textId="0B7A1DBD" w:rsidR="008307C2" w:rsidRDefault="008307C2" w:rsidP="008307C2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A4272EA" wp14:editId="682C6DB8">
            <wp:extent cx="3771900" cy="1400175"/>
            <wp:effectExtent l="0" t="0" r="0" b="9525"/>
            <wp:docPr id="33110395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800B" w14:textId="338F12B8" w:rsidR="00514ADB" w:rsidRDefault="008307C2" w:rsidP="00514AD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2.2.2. Modificatorii de acces din limbajul Java</w:t>
      </w:r>
    </w:p>
    <w:p w14:paraId="7FF6A657" w14:textId="3F5E50A8" w:rsidR="00514ADB" w:rsidRDefault="00E507E5" w:rsidP="001429DF">
      <w:pPr>
        <w:pStyle w:val="Titlu30"/>
      </w:pPr>
      <w:bookmarkStart w:id="72" w:name="_Toc137473358"/>
      <w:r>
        <w:t xml:space="preserve">2.2.4.2. </w:t>
      </w:r>
      <w:proofErr w:type="spellStart"/>
      <w:r>
        <w:t>Mostenirea</w:t>
      </w:r>
      <w:bookmarkEnd w:id="72"/>
      <w:proofErr w:type="spellEnd"/>
    </w:p>
    <w:p w14:paraId="2DDA07E0" w14:textId="4CD5456C" w:rsidR="00E507E5" w:rsidRDefault="00921C5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sugereaza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termenul,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prin care un obiect preia caracteristicile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sau. 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 w:rsidR="0026662F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26662F">
        <w:rPr>
          <w:rFonts w:ascii="Times New Roman" w:hAnsi="Times New Roman"/>
          <w:color w:val="000000" w:themeColor="text1"/>
          <w:sz w:val="24"/>
          <w:szCs w:val="24"/>
        </w:rPr>
        <w:t>, ne referim la clasa</w:t>
      </w:r>
      <w:r w:rsidR="00907544">
        <w:rPr>
          <w:rFonts w:ascii="Times New Roman" w:hAnsi="Times New Roman"/>
          <w:color w:val="000000" w:themeColor="text1"/>
          <w:sz w:val="24"/>
          <w:szCs w:val="24"/>
        </w:rPr>
        <w:t xml:space="preserve"> din care aceasta deriva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Acest concept </w:t>
      </w:r>
      <w:proofErr w:type="spellStart"/>
      <w:r w:rsidR="00B00B77">
        <w:rPr>
          <w:rFonts w:ascii="Times New Roman" w:hAnsi="Times New Roman"/>
          <w:color w:val="000000" w:themeColor="text1"/>
          <w:sz w:val="24"/>
          <w:szCs w:val="24"/>
        </w:rPr>
        <w:t>sustine</w:t>
      </w:r>
      <w:proofErr w:type="spellEnd"/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 ideea de clasificare ierarhica</w:t>
      </w:r>
      <w:r w:rsidR="0075252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20D585D" w14:textId="283476B4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Vom considera un exemplu din lumea reala: un cimpanzeu. Acesta face parte din clasa primatelor, care,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ei, face parte din clasa mamiferelor. Acestea din urma fac parte din clasa animalelor. Se observa astfel ierarhia claselor</w:t>
      </w:r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, in care fiecare subclasa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mosteneste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 toate atributele superclaselor.</w:t>
      </w:r>
    </w:p>
    <w:p w14:paraId="19002D24" w14:textId="109CA637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Daca nu ar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atunci fiecare obiect ar trebui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ii ateste unicitatea.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 obiect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acele caracteristici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 diferit de celelalte din clasa lui.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Astfel,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obiectului statusul de </w:t>
      </w:r>
      <w:proofErr w:type="spellStart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instanta</w:t>
      </w:r>
      <w:proofErr w:type="spellEnd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mai specifica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 clasei.</w:t>
      </w:r>
    </w:p>
    <w:p w14:paraId="074528B1" w14:textId="394EDD52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8D568F" wp14:editId="463E5F46">
            <wp:extent cx="3067050" cy="2343150"/>
            <wp:effectExtent l="0" t="0" r="0" b="0"/>
            <wp:docPr id="146995927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9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9CC4" w14:textId="4EB3F68C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2.2.3.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lumea animala</w:t>
      </w:r>
    </w:p>
    <w:p w14:paraId="4D5903A9" w14:textId="2DDD3B79" w:rsidR="00E30ACD" w:rsidRDefault="0050594D" w:rsidP="001429DF">
      <w:pPr>
        <w:pStyle w:val="Titlu30"/>
      </w:pPr>
      <w:bookmarkStart w:id="73" w:name="_Toc137473359"/>
      <w:r>
        <w:t>2.2.4.3. Polimorfism</w:t>
      </w:r>
      <w:bookmarkEnd w:id="73"/>
    </w:p>
    <w:p w14:paraId="675BEF09" w14:textId="2C0277B5" w:rsidR="0050594D" w:rsidRDefault="00874F29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Termenul de polimorfism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limba greaca: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poly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„multe”, iar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morphe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„forme”. In lumea limbajelor de programare orientate pe obiect,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de a avea multiple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aceleiasi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fiecare din 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 mod unic.</w:t>
      </w:r>
    </w:p>
    <w:p w14:paraId="6E54B57A" w14:textId="77777777" w:rsidR="00A1443F" w:rsidRDefault="009F1001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Putem vedea acest concept precum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un set de metode, care vor definii diferite sarcini,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acestor metode, indiferent de modul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 rezultatul final,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baza: ideea metodei. </w:t>
      </w:r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Vom exemplifica, din nou, cu o </w:t>
      </w:r>
      <w:proofErr w:type="spellStart"/>
      <w:r w:rsidR="001723F2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 din lumea animaliera: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olfactiv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al unui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acesta simte mirosul hranei, el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actiona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mergand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spre bolul cu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mancare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situatia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in care simte mirosul unei pisici sau un alt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va alerga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ea/el si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latra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conceptul de baza este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mirosului, dar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AC5888">
        <w:rPr>
          <w:rFonts w:ascii="Times New Roman" w:hAnsi="Times New Roman"/>
          <w:i/>
          <w:iCs/>
          <w:color w:val="000000" w:themeColor="text1"/>
          <w:sz w:val="24"/>
          <w:szCs w:val="24"/>
        </w:rPr>
        <w:t>datele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pe care „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>”, va avea un alt rezultat final.</w:t>
      </w:r>
    </w:p>
    <w:p w14:paraId="18BC313C" w14:textId="59B31BDA" w:rsidR="009F1001" w:rsidRPr="00AC5888" w:rsidRDefault="00DC148D" w:rsidP="00E30AC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] Cele 3 elementele fundamentale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a crea un mediu care suporta o dezvoltare robusta si scalabila.</w:t>
      </w:r>
    </w:p>
    <w:p w14:paraId="6C56882D" w14:textId="02267F6F" w:rsidR="007525C0" w:rsidRDefault="00E31AD1" w:rsidP="001429DF">
      <w:pPr>
        <w:pStyle w:val="Titlu30"/>
      </w:pPr>
      <w:bookmarkStart w:id="74" w:name="_Toc137473360"/>
      <w:r>
        <w:t>2.2.</w:t>
      </w:r>
      <w:r w:rsidR="00D93276">
        <w:t>5</w:t>
      </w:r>
      <w:r>
        <w:t xml:space="preserve">. </w:t>
      </w:r>
      <w:proofErr w:type="spellStart"/>
      <w:r>
        <w:t>Spring</w:t>
      </w:r>
      <w:proofErr w:type="spellEnd"/>
      <w:r w:rsidR="00A14A0B">
        <w:t xml:space="preserve"> </w:t>
      </w:r>
      <w:r>
        <w:t>Boot</w:t>
      </w:r>
      <w:bookmarkEnd w:id="74"/>
    </w:p>
    <w:p w14:paraId="72025ADC" w14:textId="19F36758" w:rsidR="00F84E20" w:rsidRDefault="00227D4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Boot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Java,</w:t>
      </w:r>
      <w:r w:rsidR="00450ED7">
        <w:rPr>
          <w:rFonts w:ascii="Times New Roman" w:hAnsi="Times New Roman"/>
          <w:color w:val="000000" w:themeColor="text1"/>
          <w:sz w:val="24"/>
          <w:szCs w:val="24"/>
        </w:rPr>
        <w:t xml:space="preserve"> util pentru dezvoltarea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microserviciilor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aplicatilor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Acesta este dezvoltat pe baza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>, si vine cu multiple avantaje fata de predecesorul sau.</w:t>
      </w:r>
    </w:p>
    <w:p w14:paraId="0F629F97" w14:textId="0D2F240E" w:rsidR="00127032" w:rsidRDefault="00A14A0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Framework-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punea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MVC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configurarea acestuia reprezenta un pas dificil de trecut pentru programatorii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nefamiliarizati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acesta.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reprezentat-o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caracteristicile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complexitatea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configuratiilor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Astfel, programatorul se poate axa direct pe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nu pe procesul de configurare.</w:t>
      </w:r>
    </w:p>
    <w:p w14:paraId="0DC20244" w14:textId="166462EF" w:rsidR="006E4D55" w:rsidRDefault="006E4D55" w:rsidP="001429DF">
      <w:pPr>
        <w:pStyle w:val="Titlu30"/>
      </w:pPr>
      <w:bookmarkStart w:id="75" w:name="_Toc137473361"/>
      <w:r>
        <w:t xml:space="preserve">2.2.5.1. </w:t>
      </w:r>
      <w:proofErr w:type="spellStart"/>
      <w:r>
        <w:t>Proprietatiile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Boot</w:t>
      </w:r>
      <w:bookmarkEnd w:id="75"/>
    </w:p>
    <w:p w14:paraId="0942EA31" w14:textId="7C3EBC12" w:rsidR="00F80D6B" w:rsidRDefault="001315A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vine cu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585720">
        <w:rPr>
          <w:rFonts w:ascii="Times New Roman" w:hAnsi="Times New Roman"/>
          <w:color w:val="000000" w:themeColor="text1"/>
          <w:sz w:val="24"/>
          <w:szCs w:val="24"/>
        </w:rPr>
        <w:t>, din care enumeram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260CDC1" w14:textId="7C5BAB05" w:rsidR="00796D84" w:rsidRDefault="001315A2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configurarea proiectului in XML: mai facila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cazul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totul fiind deja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auto-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configured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(configurare realizata pe baza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dependintelor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de jar-uri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in XML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; utilizata prin </w:t>
      </w:r>
      <w:proofErr w:type="spellStart"/>
      <w:r w:rsidR="007818AE">
        <w:rPr>
          <w:rFonts w:ascii="Times New Roman" w:hAnsi="Times New Roman"/>
          <w:color w:val="000000" w:themeColor="text1"/>
          <w:sz w:val="24"/>
          <w:szCs w:val="24"/>
        </w:rPr>
        <w:t>adnotarile</w:t>
      </w:r>
      <w:proofErr w:type="spellEnd"/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@EnableAutoConfiguration 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>@SpringBootApplication</w:t>
      </w:r>
      <w:r w:rsidR="00D21BF4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0F8078D6" w14:textId="5D85D898" w:rsidR="00D21BF4" w:rsidRDefault="0094220B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Crearea unui REST API: simpla utilizare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adnotarii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@RestController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si a celor specifice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-urilor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@RequestMapping, @GetMapping</w:t>
      </w:r>
      <w:r>
        <w:rPr>
          <w:rFonts w:ascii="Times New Roman" w:hAnsi="Times New Roman"/>
          <w:color w:val="000000" w:themeColor="text1"/>
          <w:sz w:val="24"/>
          <w:szCs w:val="24"/>
        </w:rPr>
        <w:t>, etc, va simplifica acest proces.</w:t>
      </w:r>
    </w:p>
    <w:p w14:paraId="282A3DFA" w14:textId="72DE3125" w:rsidR="0094220B" w:rsidRDefault="0005690E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Include un server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Tomcat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, pe care pot fi lansate pachete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JAR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(Java Archive)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WAR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(Web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Resource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06AC63BC" w14:textId="525C0933" w:rsidR="0013337E" w:rsidRDefault="006E4D55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2.2.5.2. 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338603CD" w14:textId="77777777" w:rsidR="00107F51" w:rsidRDefault="00D30588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este structurata pe nivele 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layers</w:t>
      </w:r>
      <w:proofErr w:type="spellEnd"/>
      <w:r w:rsidR="0048352F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6A17B5">
        <w:rPr>
          <w:rFonts w:ascii="Times New Roman" w:hAnsi="Times New Roman"/>
          <w:color w:val="000000" w:themeColor="text1"/>
          <w:sz w:val="24"/>
          <w:szCs w:val="24"/>
        </w:rPr>
        <w:t xml:space="preserve"> Un nivel comunica cu cel aflat imediat sub sau deasupra lui</w:t>
      </w:r>
      <w:r w:rsidR="001F5621">
        <w:rPr>
          <w:rFonts w:ascii="Times New Roman" w:hAnsi="Times New Roman"/>
          <w:color w:val="000000" w:themeColor="text1"/>
          <w:sz w:val="24"/>
          <w:szCs w:val="24"/>
        </w:rPr>
        <w:t>, in ierarhie.</w:t>
      </w:r>
      <w:r w:rsidR="00107F51">
        <w:rPr>
          <w:rFonts w:ascii="Times New Roman" w:hAnsi="Times New Roman"/>
          <w:color w:val="000000" w:themeColor="text1"/>
          <w:sz w:val="24"/>
          <w:szCs w:val="24"/>
        </w:rPr>
        <w:t xml:space="preserve"> Aceasta structura poate fi vizualizata in imaginea </w:t>
      </w:r>
      <w:proofErr w:type="spellStart"/>
      <w:r w:rsidR="00107F51"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 w:rsidR="00107F5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316FD11" w14:textId="78CF958D" w:rsidR="006E4D55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1B02CE" wp14:editId="3E95183C">
            <wp:extent cx="6120130" cy="1605915"/>
            <wp:effectExtent l="0" t="0" r="0" b="0"/>
            <wp:docPr id="1845456472" name="Imagine 1" descr="Layers Of 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s Of Spring Bo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584A" w14:textId="4BC4D497" w:rsidR="00107F51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</w:t>
      </w:r>
      <w:r w:rsidR="00F96271">
        <w:rPr>
          <w:rFonts w:ascii="Times New Roman" w:hAnsi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Nivelurile ierarhice ale arhitecturii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2C932BE8" w14:textId="11882DB3" w:rsidR="006B2A84" w:rsidRDefault="00C16F03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Prezentare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nivelul</w:t>
      </w:r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644D40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ierarhiei.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Acesta are rolul de a gestiona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-urile de HTTP,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 cu datele (in format JSON)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>sosite de la client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. Aceste date sunt convertite in obiecte specifice </w:t>
      </w:r>
      <w:proofErr w:type="spellStart"/>
      <w:r w:rsidR="00ED2C6C"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 proiect, care mai apoi sunt trimise nivelului </w:t>
      </w:r>
      <w:r w:rsidR="00ED2C6C"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6CB0E5" w14:textId="7909231A" w:rsidR="00435FF2" w:rsidRDefault="00435FF2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: serviciile care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opereaza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pe datele primite de la nivelul Prezentare.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>Persistence</w:t>
      </w:r>
      <w:proofErr w:type="spellEnd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prezinta logica de 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>salvare a datelor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bazei de date.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Converteste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date ce vor fi salvate in baza de date in formatul necesar, si vice-versa.</w:t>
      </w:r>
    </w:p>
    <w:p w14:paraId="5EE70022" w14:textId="528AE95F" w:rsidR="00CB7944" w:rsidRDefault="00CB7944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Database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 de date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datele din aceasta. Se ocupa cu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operatiile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CRUD (Create,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Read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, Update 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Delete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44BF6F55" w14:textId="77777777" w:rsidR="00F96271" w:rsidRDefault="00F43D5B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Vom prezenta in continuare, sumar,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acestei arhitecturi. Imaginea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in acest sens, utila.</w:t>
      </w:r>
    </w:p>
    <w:p w14:paraId="2875DC29" w14:textId="0C4746A7" w:rsidR="00A37C95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86E2A1" wp14:editId="0E37C32D">
            <wp:extent cx="4200525" cy="2800350"/>
            <wp:effectExtent l="0" t="0" r="9525" b="0"/>
            <wp:docPr id="1877880121" name="Imagine 2" descr="Spring Boo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Boot Archite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82B7" w14:textId="0F53794B" w:rsidR="00F96271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2.2.5. 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proofErr w:type="spellStart"/>
      <w:r w:rsidR="00CF48DB">
        <w:rPr>
          <w:rFonts w:ascii="Times New Roman" w:hAnsi="Times New Roman"/>
          <w:color w:val="000000" w:themeColor="text1"/>
          <w:sz w:val="24"/>
          <w:szCs w:val="24"/>
        </w:rPr>
        <w:t>functio</w:t>
      </w:r>
      <w:r w:rsidR="00E6107B">
        <w:rPr>
          <w:rFonts w:ascii="Times New Roman" w:hAnsi="Times New Roman"/>
          <w:color w:val="000000" w:themeColor="text1"/>
          <w:sz w:val="24"/>
          <w:szCs w:val="24"/>
        </w:rPr>
        <w:t>nare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al </w:t>
      </w:r>
      <w:r w:rsidR="003422FF">
        <w:rPr>
          <w:rFonts w:ascii="Times New Roman" w:hAnsi="Times New Roman"/>
          <w:color w:val="000000" w:themeColor="text1"/>
          <w:sz w:val="24"/>
          <w:szCs w:val="24"/>
        </w:rPr>
        <w:t>arhitectur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ii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1DDDF133" w14:textId="69728826" w:rsidR="009977A3" w:rsidRDefault="009977A3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Clientul trimite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Controller.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pot fi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tipuri: GET, POST, PUT, PATCH, etc. Fiecare dintre acestea are un anumit rol. Spre exemplu, GET este utilizat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anumita data de la server, in timp de PATCH este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modificarea unei date din baza de date.</w:t>
      </w:r>
    </w:p>
    <w:p w14:paraId="76E123BF" w14:textId="2396F912" w:rsidR="00D7519E" w:rsidRDefault="00FE6BCB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Controller-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mapeaza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metodele din service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sarcina specifica acelui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BBBCA26" w14:textId="44807862" w:rsidR="00B47B80" w:rsidRPr="00CB7944" w:rsidRDefault="00B47B80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Service-ul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bazei de date. Datele prelucrate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intoarse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 anumite cazuri) la client</w:t>
      </w:r>
      <w:r w:rsidR="00E6743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D4A7AE" w14:textId="77777777" w:rsidR="0018696F" w:rsidRDefault="0018696F" w:rsidP="001429DF">
      <w:pPr>
        <w:pStyle w:val="Titlu20"/>
      </w:pPr>
    </w:p>
    <w:p w14:paraId="1B37F324" w14:textId="77777777" w:rsidR="0018696F" w:rsidRDefault="0018696F" w:rsidP="001429DF">
      <w:pPr>
        <w:pStyle w:val="Titlu20"/>
      </w:pPr>
    </w:p>
    <w:p w14:paraId="70C468B5" w14:textId="6631AFF3" w:rsidR="002D3BFA" w:rsidRDefault="002D3BFA" w:rsidP="001429DF">
      <w:pPr>
        <w:pStyle w:val="Titlu20"/>
      </w:pPr>
      <w:bookmarkStart w:id="76" w:name="_Toc137473362"/>
      <w:r w:rsidRPr="002D3BFA">
        <w:lastRenderedPageBreak/>
        <w:t xml:space="preserve">2.3. </w:t>
      </w:r>
      <w:proofErr w:type="spellStart"/>
      <w:r w:rsidRPr="002D3BFA">
        <w:t>Javascript</w:t>
      </w:r>
      <w:bookmarkEnd w:id="76"/>
      <w:proofErr w:type="spellEnd"/>
    </w:p>
    <w:p w14:paraId="49F69C45" w14:textId="52EF52C7" w:rsidR="004F510E" w:rsidRDefault="004F510E" w:rsidP="001429DF">
      <w:pPr>
        <w:pStyle w:val="Titlu30"/>
      </w:pPr>
      <w:bookmarkStart w:id="77" w:name="_Toc137473363"/>
      <w:r>
        <w:t xml:space="preserve">2.3.1. </w:t>
      </w:r>
      <w:proofErr w:type="spellStart"/>
      <w:r>
        <w:t>Istoric</w:t>
      </w:r>
      <w:bookmarkEnd w:id="77"/>
      <w:proofErr w:type="spellEnd"/>
    </w:p>
    <w:p w14:paraId="13D89546" w14:textId="0EEBDE58" w:rsidR="009E0BE6" w:rsidRDefault="00B77B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 w:rsidR="00493B7C"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compania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1995. 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Scopul acestuia a fost sa creeze un limbaj care se plia browser-ului web dezvoltat de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 compania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Navigator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042B886" w14:textId="2D227655" w:rsidR="004F510E" w:rsidRDefault="0040664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spune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creatorul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],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nascut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nevoia de a permite dezvoltatorilor de HTML sa scrie script-uri direct in documentele lor”. </w:t>
      </w:r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La mijlocul anilor `90, dezvoltarea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Web intra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noua era.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Traditionalul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HTML urma sa fie acompaniat de nou-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drept [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adevaratul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mod de a naviga pe paginile Web. Astfel,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urmarea sa fie utilizat pentru a crea scripturi pentru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Applets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5B19E1" w14:textId="386CEBEB" w:rsidR="002D1418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100D92">
        <w:rPr>
          <w:rFonts w:ascii="Times New Roman" w:hAnsi="Times New Roman"/>
          <w:color w:val="000000" w:themeColor="text1"/>
          <w:sz w:val="24"/>
          <w:szCs w:val="24"/>
        </w:rPr>
        <w:t>partial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 cea a limbajului Java, fapt ce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incurajat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91861">
        <w:rPr>
          <w:rFonts w:ascii="Times New Roman" w:hAnsi="Times New Roman"/>
          <w:color w:val="000000" w:themeColor="text1"/>
          <w:sz w:val="24"/>
          <w:szCs w:val="24"/>
        </w:rPr>
        <w:t xml:space="preserve">dezvoltatorii 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sa </w:t>
      </w:r>
      <w:proofErr w:type="spellStart"/>
      <w:r w:rsidR="009E31EC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utilizeze, 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>acesta nu respecta ide</w:t>
      </w:r>
      <w:r w:rsidR="004153DC">
        <w:rPr>
          <w:rFonts w:ascii="Times New Roman" w:hAnsi="Times New Roman"/>
          <w:color w:val="000000" w:themeColor="text1"/>
          <w:sz w:val="24"/>
          <w:szCs w:val="24"/>
        </w:rPr>
        <w:t>e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a fundamentala a unui script: sintaxa simpla,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putin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cod si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functional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. Nu se dorea declararea tipurilor obiectelor, necesitatea de a pune punct punct-si-virgula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fiecare linie de cod si alte elemente de sintaxa ce ar fi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incetinit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scrierea codului.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2B301E" w14:textId="39CD6EDA" w:rsidR="000C7D91" w:rsidRDefault="005A3F24" w:rsidP="001429DF">
      <w:pPr>
        <w:pStyle w:val="Titlu30"/>
      </w:pPr>
      <w:bookmarkStart w:id="78" w:name="_Toc137473364"/>
      <w:r>
        <w:t xml:space="preserve">2.3.2. </w:t>
      </w:r>
      <w:proofErr w:type="spellStart"/>
      <w:r>
        <w:t>Overview</w:t>
      </w:r>
      <w:bookmarkEnd w:id="78"/>
      <w:proofErr w:type="spellEnd"/>
    </w:p>
    <w:p w14:paraId="58335855" w14:textId="5580FB32" w:rsidR="005A3F24" w:rsidRDefault="00493B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pagini web,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content este dinamic</w:t>
      </w:r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utilizatorilor sa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interactioneze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cu acesta, nemaifiind necesara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reincarcarea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paginii pentru a vedea noua stare a content-ului.</w:t>
      </w:r>
    </w:p>
    <w:p w14:paraId="6E947950" w14:textId="6725D94E" w:rsidR="00BE5219" w:rsidRDefault="00674A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Unul dintre aspectele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acestui limbaj, care in unele cazuri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drept un dezavantaj,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libertatea 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si flexibilitatea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care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programatorului, precum lipsa tipurilor de date clasice: in limbajul Java, o variabila poate fi declarata de tipul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int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string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boolean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dar in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aceste tipuri sunt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inlocuite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keyword-</w:t>
      </w:r>
      <w:proofErr w:type="spellStart"/>
      <w:r w:rsidR="009A3D71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let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var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Aceasta flexibilitate trebuie gestionata atent de </w:t>
      </w:r>
      <w:proofErr w:type="spellStart"/>
      <w:r w:rsidR="005D413D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programator.</w:t>
      </w:r>
      <w:r w:rsidR="008C2A8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32834A46" w14:textId="184E8235" w:rsidR="00655787" w:rsidRDefault="001E603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partea de client, cat si pe partea de server. </w:t>
      </w:r>
      <w:r w:rsidR="00390ACF">
        <w:rPr>
          <w:rFonts w:ascii="Times New Roman" w:hAnsi="Times New Roman"/>
          <w:color w:val="000000" w:themeColor="text1"/>
          <w:sz w:val="24"/>
          <w:szCs w:val="24"/>
        </w:rPr>
        <w:t>Client-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side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vine cu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trasaturi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specifice limbajelor de programare, prin care poate realiza sarcini precum:</w:t>
      </w:r>
    </w:p>
    <w:p w14:paraId="3E01E067" w14:textId="3B548EA3" w:rsidR="00E10620" w:rsidRDefault="00E10620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Stocarea valorilor utile, din cadrul paginii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in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variabile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4D8CE32" w14:textId="78061365" w:rsidR="00E10620" w:rsidRDefault="00785265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Rularea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raspuns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diferite evenimente ce apar in pagina. Spre exemplu, in momentul in care un utilizator da click pe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button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va apela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schimba culoarea background-ului (cunoscuta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Mode).</w:t>
      </w:r>
    </w:p>
    <w:p w14:paraId="049EC634" w14:textId="5C3F9D02" w:rsidR="00785265" w:rsidRDefault="0068085B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server-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preluarea datelor de la acesta si gestionarea acestora in pagina.</w:t>
      </w:r>
    </w:p>
    <w:p w14:paraId="3E10E658" w14:textId="41D4DD4B" w:rsidR="00DE352F" w:rsidRDefault="00145A72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importanta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API-urile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Programming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. Un API este set de protocoale si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-uri ce permit comunicarea intre diferite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software. In cazul unei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Web, API-urile au rolul de a stabili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comunicatia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si modul in care datele sunt transferate intre client si server. </w:t>
      </w:r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In figura de mai jos se prezinta schematic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dintre cele 2 elemente: cu ajutorul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Fetch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API pe partea de client si Rest API pe partea de server.</w:t>
      </w:r>
    </w:p>
    <w:p w14:paraId="6A5D1FDD" w14:textId="1E510C9F" w:rsidR="0068085B" w:rsidRDefault="00DE352F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3474C13" wp14:editId="511E9BEF">
            <wp:extent cx="6115050" cy="2238375"/>
            <wp:effectExtent l="0" t="0" r="0" b="9525"/>
            <wp:docPr id="1782296171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6E048C" w14:textId="5851CC23" w:rsidR="00553C7C" w:rsidRDefault="00DE352F" w:rsidP="00DE352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2.2.6. Utilizarea API-urilor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comunicarii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Client (Vue.js) si Server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Boot). </w:t>
      </w:r>
    </w:p>
    <w:p w14:paraId="1712EC97" w14:textId="729DE996" w:rsidR="00EF4056" w:rsidRDefault="00EF405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dezvoltarea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pot fi utilizate o multitudine de API-uri. Aceste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incadreaza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mai multe categorii, din care enumeram:</w:t>
      </w:r>
    </w:p>
    <w:p w14:paraId="24B4C696" w14:textId="07B2F986" w:rsidR="00EF4056" w:rsidRDefault="00EF4056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 API: sunt cele mai comune, rolul lor fiind de a realiza transferul de date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protocoale HTTP si date in format JSON sau XML. Un exemplu de un astfel de API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RESTful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</w:t>
      </w:r>
    </w:p>
    <w:p w14:paraId="6D679F34" w14:textId="77777777" w:rsidR="006B6E52" w:rsidRDefault="003D60FA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Authentication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au rolul de a asigura autentificarea utilizatorilor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register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login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Exemple de acest gen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OpenID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Connect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OAuth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924C2A1" w14:textId="527FE752" w:rsidR="00110D9F" w:rsidRDefault="006B6E52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rol in efectuarea sigura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tranzactiilor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online. Un exemplu de acest gen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PayPal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Rest API.</w:t>
      </w:r>
    </w:p>
    <w:p w14:paraId="5EE7155F" w14:textId="31E79945" w:rsidR="00D743E0" w:rsidRDefault="00D743E0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Social Media API: util pentru a integra diferite platforme de socializare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acestora: postarea de articole, vizualizarea profilului unui alt utilizator, etc. Un astfel de API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Twitter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 </w:t>
      </w:r>
    </w:p>
    <w:p w14:paraId="48111748" w14:textId="06ED8908" w:rsidR="00D743E0" w:rsidRDefault="00D743E0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r w:rsidR="00F834F4"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observa impactul major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Elimina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zero al unui set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fiind eficiente din punct de vedere al timpului si costului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Printre alte avantaje se </w:t>
      </w:r>
      <w:proofErr w:type="spellStart"/>
      <w:r w:rsidR="00DA2322">
        <w:rPr>
          <w:rFonts w:ascii="Times New Roman" w:hAnsi="Times New Roman"/>
          <w:color w:val="000000" w:themeColor="text1"/>
          <w:sz w:val="24"/>
          <w:szCs w:val="24"/>
        </w:rPr>
        <w:t>numara</w:t>
      </w:r>
      <w:proofErr w:type="spellEnd"/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D42D0">
        <w:rPr>
          <w:rFonts w:ascii="Times New Roman" w:hAnsi="Times New Roman"/>
          <w:color w:val="000000" w:themeColor="text1"/>
          <w:sz w:val="24"/>
          <w:szCs w:val="24"/>
        </w:rPr>
        <w:t>modularitatea, reutilizabilitatea si flexibilitatea.</w:t>
      </w:r>
    </w:p>
    <w:p w14:paraId="6DFE7710" w14:textId="48E0E09B" w:rsidR="00454D15" w:rsidRDefault="005E2816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Nu putem vorbi despre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despre API-uri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amintim si despre DOM (Document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Object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DOM-ul este,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lui, un Web API. Acesta</w:t>
      </w:r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dintre paginile web si script-urile ce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pe aceste pagini.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Prin intermediul </w:t>
      </w:r>
      <w:r w:rsidR="005F7A32">
        <w:rPr>
          <w:rFonts w:ascii="Times New Roman" w:hAnsi="Times New Roman"/>
          <w:color w:val="000000" w:themeColor="text1"/>
          <w:sz w:val="24"/>
          <w:szCs w:val="24"/>
        </w:rPr>
        <w:t>lui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1A7A1A">
        <w:rPr>
          <w:rFonts w:ascii="Times New Roman" w:hAnsi="Times New Roman"/>
          <w:color w:val="000000" w:themeColor="text1"/>
          <w:sz w:val="24"/>
          <w:szCs w:val="24"/>
        </w:rPr>
        <w:t>controleaza</w:t>
      </w:r>
      <w:proofErr w:type="spellEnd"/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elementele din pagina.</w:t>
      </w:r>
    </w:p>
    <w:p w14:paraId="11F3E8C6" w14:textId="16144E68" w:rsidR="008D1BF5" w:rsidRDefault="00C26702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DOM-ul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arbore cu noduri, in care fiecare nod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obiect. Un obiect poate fi un element de HTML, CSS, cu alte cuvinte contentul paginii.</w:t>
      </w:r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Script-urile scrise in limbajul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asupra nodurilor acestui arbore.</w:t>
      </w:r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Astfel are loc modificarea dinamica a acestuia. Dezvoltatorii de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pentru a:</w:t>
      </w:r>
    </w:p>
    <w:p w14:paraId="7F12F3BD" w14:textId="77777777" w:rsidR="00E8227A" w:rsidRDefault="00E8227A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Accesa elemente,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 ale DOM-ului precum: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getElementByClassName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(unui element de HTML i se poate atribui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clasa)</w:t>
      </w:r>
    </w:p>
    <w:p w14:paraId="6EC72C20" w14:textId="2EBD641E" w:rsidR="00E06ACD" w:rsidRPr="00E06ACD" w:rsidRDefault="00380FAC" w:rsidP="00E06ACD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elimina dinamic elemente</w:t>
      </w:r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: spre exemplu,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afisarea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unui mesaj de eroare in cazul in care 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dintr-un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form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nu a fost completat.</w:t>
      </w:r>
    </w:p>
    <w:p w14:paraId="2BF141B4" w14:textId="15DBDD16" w:rsidR="00E8227A" w:rsidRDefault="00E06ACD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Modifica contentul: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continuand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exemplul anterior, se poate realiza activarea unui buton daca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-urile au fost completate.</w:t>
      </w:r>
    </w:p>
    <w:p w14:paraId="2AFA44A6" w14:textId="0A2354E7" w:rsidR="007C2421" w:rsidRDefault="007C2421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Gestiona evenimente: 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unui buton i se poate atribui un eveniment precum cel de </w:t>
      </w:r>
      <w:r w:rsidR="00995F6F">
        <w:rPr>
          <w:rFonts w:ascii="Times New Roman" w:hAnsi="Times New Roman"/>
          <w:i/>
          <w:iCs/>
          <w:color w:val="000000" w:themeColor="text1"/>
          <w:sz w:val="24"/>
          <w:szCs w:val="24"/>
        </w:rPr>
        <w:t>click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, care poate fi „prins” de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mapat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la o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ce va fi apelata.</w:t>
      </w:r>
    </w:p>
    <w:p w14:paraId="2F57F003" w14:textId="7BC861E9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05E3ED" wp14:editId="1C4F36FB">
            <wp:extent cx="4242677" cy="4391025"/>
            <wp:effectExtent l="0" t="0" r="5715" b="0"/>
            <wp:docPr id="861132937" name="Imagine 5" descr="Document Object Mode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cument Object Model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63" cy="439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8124" w14:textId="1724F9F6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2.2.7. Reprezentarea arborescenta a DOM-ului</w:t>
      </w:r>
    </w:p>
    <w:p w14:paraId="69452EF4" w14:textId="40D96E4F" w:rsidR="003140AD" w:rsidRDefault="009B71FC" w:rsidP="003140A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Ca ultim aspect, vom prezenta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despre 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versatilitatea.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poate fi utilizat front-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back-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este compatibil cu majoritatea browser-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elor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actuale,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o multitudine de API-uri, etc. Pe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cele enumerate anterior, amintim:</w:t>
      </w:r>
    </w:p>
    <w:p w14:paraId="6FD7215E" w14:textId="77777777" w:rsidR="007F7586" w:rsidRDefault="007F7586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Utilizarea Cross-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acest limbaj poate fi utilizat si in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Mobile (cu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Native sau Mobile Angular UI).</w:t>
      </w:r>
    </w:p>
    <w:p w14:paraId="200FCED7" w14:textId="407CD22B" w:rsidR="007F7586" w:rsidRDefault="00BB77A8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Prezinta un ecosistem bogat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Angular, si librarii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jQuery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dar si multe plug-in-uri. </w:t>
      </w:r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Acestea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procesul de dezvoltare, si ajuta la crearea unor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Web complexe.</w:t>
      </w:r>
    </w:p>
    <w:p w14:paraId="0ECF9D49" w14:textId="23FD495C" w:rsidR="003574CC" w:rsidRDefault="003574CC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incearca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migrarea acestuia si in domeniul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 precum Node.js sau IoT.js</w:t>
      </w:r>
      <w:r w:rsidR="001D7E4D">
        <w:rPr>
          <w:rFonts w:ascii="Times New Roman" w:hAnsi="Times New Roman"/>
          <w:color w:val="000000" w:themeColor="text1"/>
          <w:sz w:val="24"/>
          <w:szCs w:val="24"/>
        </w:rPr>
        <w:t xml:space="preserve"> .</w:t>
      </w:r>
    </w:p>
    <w:p w14:paraId="73A0D8FD" w14:textId="2B023D0C" w:rsidR="00B36CC2" w:rsidRDefault="00B36CC2" w:rsidP="00B36CC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concluzie, limbajul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o lista lunga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-unul dintre cele mai, daca nu cel mai util limbaj din industria IT la ora actuala.</w:t>
      </w:r>
    </w:p>
    <w:p w14:paraId="39F1DCF1" w14:textId="37AD86A3" w:rsidR="002D3BFA" w:rsidRDefault="002D3BFA" w:rsidP="001429DF">
      <w:pPr>
        <w:pStyle w:val="Titlu20"/>
      </w:pPr>
      <w:bookmarkStart w:id="79" w:name="_Toc137473365"/>
      <w:r w:rsidRPr="002D3BFA">
        <w:t>2.4. Vue.js</w:t>
      </w:r>
      <w:bookmarkEnd w:id="79"/>
    </w:p>
    <w:p w14:paraId="6CE0423F" w14:textId="387C35CD" w:rsidR="00CB0253" w:rsidRDefault="00214F9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Amintit in capitolul anterior,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utilizatori.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frontend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traditionalele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HTML, CSS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pe un model de programare bazat pe componente</w:t>
      </w:r>
      <w:r w:rsidR="00D67D79">
        <w:rPr>
          <w:rFonts w:ascii="Times New Roman" w:hAnsi="Times New Roman"/>
          <w:color w:val="000000" w:themeColor="text1"/>
          <w:sz w:val="24"/>
          <w:szCs w:val="24"/>
        </w:rPr>
        <w:t xml:space="preserve"> si reactivitate.</w:t>
      </w:r>
    </w:p>
    <w:p w14:paraId="08735EEC" w14:textId="1C1E6092" w:rsidR="00D67D79" w:rsidRDefault="00152A29" w:rsidP="001429DF">
      <w:pPr>
        <w:pStyle w:val="Titlu30"/>
      </w:pPr>
      <w:bookmarkStart w:id="80" w:name="_Toc137473366"/>
      <w:r>
        <w:t>2.4.1. Componenta</w:t>
      </w:r>
      <w:bookmarkEnd w:id="80"/>
    </w:p>
    <w:p w14:paraId="3CDAC61E" w14:textId="77777777" w:rsidR="002B4233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Conceptul de componenta descrie o unitate independenta si reutilizabila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utilizatorului. </w:t>
      </w:r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Putem vedea aceasta precum chenarul in care este prezentat un produs dintr-o lista de produse de pe pagina unui magazin online. Acest model este utilizat pentru diferite seturi de date, dar prezinta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 design si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376D97A" w14:textId="77777777" w:rsidR="0092456B" w:rsidRDefault="0092456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o componenta este structurata in 3 elemente:</w:t>
      </w:r>
    </w:p>
    <w:p w14:paraId="39926D6C" w14:textId="369A70AE" w:rsidR="00152A29" w:rsidRDefault="0092456B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Script: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codul de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defineste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comportamentul si componentei. Aici se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datele, se afla metodele care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asupra acestor date si asupra elementelor din DOM, cat si elemente caracteristice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-ului: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i/>
          <w:iCs/>
          <w:color w:val="000000" w:themeColor="text1"/>
          <w:sz w:val="24"/>
          <w:szCs w:val="24"/>
        </w:rPr>
        <w:t>computed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si reactive.</w:t>
      </w:r>
    </w:p>
    <w:p w14:paraId="1542AF47" w14:textId="65D1B42C" w:rsidR="005B4591" w:rsidRDefault="005B4591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structura vizuala a componentei, si anume elementele DOM-ului (HTML, CSS), dar si elemente din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(directive), ce ajuta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conditionata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capturarea evenimentelor.</w:t>
      </w:r>
    </w:p>
    <w:p w14:paraId="53DBD25C" w14:textId="19A66946" w:rsidR="007871BE" w:rsidRDefault="003B25F8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Styles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in care se definesc atributele CSS specifice claselor sau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id-urilor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setate elementelor de HTML din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DF4ABDC" w14:textId="6E71E8E4" w:rsidR="00B5759B" w:rsidRDefault="00B5759B" w:rsidP="0022601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0259BE" wp14:editId="20C89634">
            <wp:extent cx="6120130" cy="2410460"/>
            <wp:effectExtent l="0" t="0" r="0" b="0"/>
            <wp:docPr id="1705888638" name="Imagine 6" descr="Component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onent Tre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1E88" w14:textId="7E07BD19" w:rsidR="00B5759B" w:rsidRDefault="00B5759B" w:rsidP="00567CEE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2.4.1. Structura unei pagini in care se observa reutilizabilitatea componentelor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Article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Item</w:t>
      </w:r>
    </w:p>
    <w:p w14:paraId="76C35E69" w14:textId="46B02A3E" w:rsidR="007479A6" w:rsidRDefault="007479A6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O component</w:t>
      </w:r>
      <w:r w:rsidR="00CC3541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inclusa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alta componenta, prin utilizarea keyword-ului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import</w:t>
      </w:r>
      <w:r>
        <w:rPr>
          <w:rFonts w:ascii="Times New Roman" w:hAnsi="Times New Roman"/>
          <w:color w:val="000000" w:themeColor="text1"/>
          <w:sz w:val="24"/>
          <w:szCs w:val="24"/>
        </w:rPr>
        <w:t>, astfel:</w:t>
      </w:r>
    </w:p>
    <w:bookmarkStart w:id="81" w:name="_MON_1747742973"/>
    <w:bookmarkEnd w:id="81"/>
    <w:p w14:paraId="3600CE31" w14:textId="77777777" w:rsidR="00285BC9" w:rsidRDefault="003F52AF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2141" w14:anchorId="2FA943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909" type="#_x0000_t75" style="width:468pt;height:107.15pt" o:ole="">
            <v:imagedata r:id="rId23" o:title=""/>
          </v:shape>
          <o:OLEObject Type="Embed" ProgID="Word.OpenDocumentText.12" ShapeID="_x0000_i2909" DrawAspect="Content" ObjectID="_1748086985" r:id="rId24"/>
        </w:object>
      </w:r>
    </w:p>
    <w:p w14:paraId="08F7F20B" w14:textId="43EBAACD" w:rsidR="003F52AF" w:rsidRDefault="00285BC9" w:rsidP="001429DF">
      <w:pPr>
        <w:pStyle w:val="Titlu30"/>
      </w:pPr>
      <w:bookmarkStart w:id="82" w:name="_Toc137473367"/>
      <w:r>
        <w:t>2.4.2. Reactivitate</w:t>
      </w:r>
      <w:bookmarkEnd w:id="82"/>
    </w:p>
    <w:p w14:paraId="0A1CF199" w14:textId="77777777" w:rsidR="00151D88" w:rsidRDefault="00DE5C29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Reactivitatea</w:t>
      </w:r>
      <w:r w:rsidR="00343B0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 xml:space="preserve"> un concept fundamental in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A11CF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Acesta permite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automata intre datele din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utilizatorului</w:t>
      </w:r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. Cu ajutorul lui,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detecteaza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in timp real ale datelor si modifica starea elementelor de UI ce sunt legate de acestea.</w:t>
      </w:r>
    </w:p>
    <w:p w14:paraId="7E990BDA" w14:textId="09C7D02C" w:rsidR="00916567" w:rsidRDefault="00151D88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Pentru a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defini o variabila ca fiind reactiva putem utiliza u</w:t>
      </w:r>
      <w:r w:rsidR="00A016D0">
        <w:rPr>
          <w:rFonts w:ascii="Times New Roman" w:hAnsi="Times New Roman"/>
          <w:color w:val="000000" w:themeColor="text1"/>
          <w:sz w:val="24"/>
          <w:szCs w:val="24"/>
        </w:rPr>
        <w:t>nul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dintre </w:t>
      </w:r>
      <w:proofErr w:type="spellStart"/>
      <w:r w:rsidR="00916567"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keyword-uri:</w:t>
      </w:r>
    </w:p>
    <w:p w14:paraId="1693C4B7" w14:textId="63EFE136" w:rsidR="00CE42ED" w:rsidRDefault="00642940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():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ca parametru o valoare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un obiect reactiv, mutabil. Pentru a ii accesa valoarea acestuia, se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atributul </w:t>
      </w:r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96665">
        <w:rPr>
          <w:rFonts w:ascii="Times New Roman" w:hAnsi="Times New Roman"/>
          <w:color w:val="000000" w:themeColor="text1"/>
          <w:sz w:val="24"/>
          <w:szCs w:val="24"/>
        </w:rPr>
        <w:t>al obiectului.</w:t>
      </w:r>
    </w:p>
    <w:p w14:paraId="4B025B71" w14:textId="3F634E80" w:rsidR="00EB63A1" w:rsidRDefault="00EB63A1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reactive(): </w:t>
      </w:r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util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cu obiecte cu multiple atribute, in care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urmarirea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oricarui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atribut.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ca parametru un obiect, si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proxy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al acestuia</w:t>
      </w:r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. Se poate accesa direct orice atribut al obiectului reactiv,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keyword-ului </w:t>
      </w:r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, precum la </w:t>
      </w:r>
      <w:proofErr w:type="spellStart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</w:p>
    <w:p w14:paraId="60000E12" w14:textId="0094C801" w:rsidR="00CA32FE" w:rsidRDefault="008E20AF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consta in faptul ca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utilieaza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pentru a atribui starea reactiva unor date primitive, in timp ce </w:t>
      </w:r>
      <w:r w:rsidR="00C2690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reactive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sarcina, dar pentru obiecte.</w:t>
      </w:r>
    </w:p>
    <w:p w14:paraId="5DA62E56" w14:textId="19FD1295" w:rsidR="00CA32FE" w:rsidRDefault="00FF34C9" w:rsidP="001429DF">
      <w:pPr>
        <w:pStyle w:val="Titlu30"/>
      </w:pPr>
      <w:bookmarkStart w:id="83" w:name="_Toc137473368"/>
      <w:r>
        <w:t xml:space="preserve">2.4.3. </w:t>
      </w:r>
      <w:proofErr w:type="spellStart"/>
      <w:r w:rsidR="009B071C">
        <w:t>View</w:t>
      </w:r>
      <w:proofErr w:type="spellEnd"/>
      <w:r w:rsidR="009B071C">
        <w:t xml:space="preserve">-uri, </w:t>
      </w:r>
      <w:proofErr w:type="spellStart"/>
      <w:r w:rsidR="009B071C">
        <w:t>p</w:t>
      </w:r>
      <w:r>
        <w:t>roprietati</w:t>
      </w:r>
      <w:proofErr w:type="spellEnd"/>
      <w:r>
        <w:t xml:space="preserve"> si evenimente</w:t>
      </w:r>
      <w:bookmarkEnd w:id="83"/>
    </w:p>
    <w:p w14:paraId="45834E1A" w14:textId="5587FE2D" w:rsidR="00FF34C9" w:rsidRDefault="009B071C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este formata din componente, iar componentele</w:t>
      </w:r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pot schimba starea si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ale datelor, prin reactivitate. Dar cum pot comunica multiple componente intre ele si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unele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altora?</w:t>
      </w:r>
    </w:p>
    <w:p w14:paraId="6AEBFF26" w14:textId="3578F998" w:rsidR="005B477B" w:rsidRDefault="00DA05C3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primul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sa definim termenul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>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pagina Web pe care utilizatorul poate naviga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. Aceasta are elementele ei proprii de UI, dar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, in cele mai multe cazuri, o suita de componente ce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UI. Din nou ne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intrebam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>, cum vor comunica aceste componente intre ele?</w:t>
      </w:r>
    </w:p>
    <w:p w14:paraId="517DE8BA" w14:textId="74E8A2F8" w:rsidR="00FF6C5D" w:rsidRDefault="00FF6C5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Componentele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fi reutilizate. Poate exista scenariul in care o componenta este utilizata mereu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mod. Spre exemplu, un buton personalizat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dezvoltator, dar care va avea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vizualizare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-urile in care este utilizat.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pot exista cazuri in care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fiecare componenta (de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tip),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aiba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proprii, care sa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diferentieze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celelalte componente. In acest sens, ne putem imagina o lista de produse pe o pagina Web a unui magazin online. Fiecare produs este prezentat printr-o componenta, printr-o imagine,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legate de acesta, un buton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redirectionare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pagina acestuia, etc.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componenta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numesc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3940EF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), si sunt declarate in zona de script a componentei.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(sau o alta componenta) ce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componenta are rolul de a ii asigna aceste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. Pentru a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mai bine, utilizam exemplul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89D9795" w14:textId="02D5BA58" w:rsidR="00EB3761" w:rsidRPr="00EB3761" w:rsidRDefault="00EB3761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bookmarkStart w:id="84" w:name="_MON_1747770905"/>
    <w:bookmarkEnd w:id="84"/>
    <w:p w14:paraId="5689AC75" w14:textId="3B45892A" w:rsidR="003940EF" w:rsidRDefault="006F64CF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1163" w14:anchorId="3849A212">
          <v:shape id="_x0000_i2910" type="#_x0000_t75" style="width:468pt;height:58.6pt" o:ole="">
            <v:imagedata r:id="rId25" o:title=""/>
          </v:shape>
          <o:OLEObject Type="Embed" ProgID="Word.OpenDocumentText.12" ShapeID="_x0000_i2910" DrawAspect="Content" ObjectID="_1748086986" r:id="rId26"/>
        </w:object>
      </w:r>
    </w:p>
    <w:p w14:paraId="582C3ED0" w14:textId="3C518EFB" w:rsidR="00755B21" w:rsidRDefault="00DB3C6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85" w:name="_MON_1747771017"/>
    <w:bookmarkEnd w:id="85"/>
    <w:p w14:paraId="7CDD3D01" w14:textId="5769150C" w:rsidR="00DB3C6E" w:rsidRDefault="006F373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7802" w14:anchorId="2CE149C6">
          <v:shape id="_x0000_i2911" type="#_x0000_t75" style="width:468pt;height:390.15pt" o:ole="">
            <v:imagedata r:id="rId27" o:title=""/>
          </v:shape>
          <o:OLEObject Type="Embed" ProgID="Word.OpenDocumentText.12" ShapeID="_x0000_i2911" DrawAspect="Content" ObjectID="_1748086987" r:id="rId28"/>
        </w:object>
      </w:r>
    </w:p>
    <w:p w14:paraId="3D824748" w14:textId="48B4F308" w:rsidR="00BA7897" w:rsidRPr="00BA7897" w:rsidRDefault="004E64D5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zona de script a componentei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defineProps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([...])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putem definii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componenta le va avea.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timp,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 componenta)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 definim, in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utilizam componenta, valorile pe care le vor avea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C81ADC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230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In componenta, variabila </w:t>
      </w:r>
      <w:proofErr w:type="spellStart"/>
      <w:r w:rsidR="00BA7897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 este reactiva. </w:t>
      </w:r>
      <w:proofErr w:type="spellStart"/>
      <w:r w:rsidR="00BA7897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, elementele pot fi accesate </w:t>
      </w:r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cu ajutorul atributului </w:t>
      </w:r>
      <w:r w:rsidR="00487A80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487A80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40BF8446" w14:textId="51C995BD" w:rsidR="001A0C0F" w:rsidRDefault="00423006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exemplul de mai sus se poate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repetitie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deranjanta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declararii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componentei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directiva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care va fi prezentata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captiolul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54A76F" w14:textId="4CEE8EC9" w:rsidR="00423006" w:rsidRDefault="009700F8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acum metoda de personalizare a unei componente. Dar cum 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componenta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sau chiar pe celelalte componente, daca are loc o schimbare in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</w:t>
      </w:r>
      <w:r w:rsidR="00CB5E4A">
        <w:rPr>
          <w:rFonts w:ascii="Times New Roman" w:hAnsi="Times New Roman"/>
          <w:color w:val="000000" w:themeColor="text1"/>
          <w:sz w:val="24"/>
          <w:szCs w:val="24"/>
        </w:rPr>
        <w:t xml:space="preserve">? </w:t>
      </w:r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Modalitatea de comunicare intre componente si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-uri o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F6AD8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evenimentele</w:t>
      </w:r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300B6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 w:rsidR="00B300B6"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</w:p>
    <w:p w14:paraId="258C6014" w14:textId="7F5043EB" w:rsidR="00BA7897" w:rsidRDefault="00BA789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Precum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componenta ne putem defini o lista de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componenta trimite un „mesaj”, ce poate fi un simplu trigger, sau chiar un mesaj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date.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defineEmits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</w:t>
      </w:r>
      <w:r w:rsidR="00FD7B7D">
        <w:rPr>
          <w:rFonts w:ascii="Times New Roman" w:hAnsi="Times New Roman"/>
          <w:i/>
          <w:iCs/>
          <w:color w:val="000000" w:themeColor="text1"/>
          <w:sz w:val="24"/>
          <w:szCs w:val="24"/>
        </w:rPr>
        <w:t>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defini aceasta lista.</w:t>
      </w:r>
      <w:r w:rsidR="00F80BF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80521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D80521">
        <w:rPr>
          <w:rFonts w:ascii="Times New Roman" w:hAnsi="Times New Roman"/>
          <w:color w:val="000000" w:themeColor="text1"/>
          <w:sz w:val="24"/>
          <w:szCs w:val="24"/>
        </w:rPr>
        <w:t xml:space="preserve"> exemplu prezinta un mod de utilizare a evenimentelor.</w:t>
      </w:r>
      <w:r w:rsidR="00F03DF1">
        <w:rPr>
          <w:rFonts w:ascii="Times New Roman" w:hAnsi="Times New Roman"/>
          <w:color w:val="000000" w:themeColor="text1"/>
          <w:sz w:val="24"/>
          <w:szCs w:val="24"/>
        </w:rPr>
        <w:t xml:space="preserve"> Ne vom referii la exemplul anterior.</w:t>
      </w:r>
    </w:p>
    <w:p w14:paraId="54EE15F2" w14:textId="6DA2043D" w:rsidR="00F03DF1" w:rsidRDefault="008F4146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Produs:</w:t>
      </w:r>
    </w:p>
    <w:bookmarkStart w:id="86" w:name="_MON_1747772339"/>
    <w:bookmarkEnd w:id="86"/>
    <w:p w14:paraId="67148BA3" w14:textId="6411E688" w:rsidR="008F4146" w:rsidRDefault="00E6298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3941" w14:anchorId="2AB33520">
          <v:shape id="_x0000_i2912" type="#_x0000_t75" style="width:468pt;height:197.6pt" o:ole="">
            <v:imagedata r:id="rId29" o:title=""/>
          </v:shape>
          <o:OLEObject Type="Embed" ProgID="Word.OpenDocumentText.12" ShapeID="_x0000_i2912" DrawAspect="Content" ObjectID="_1748086988" r:id="rId30"/>
        </w:object>
      </w:r>
    </w:p>
    <w:p w14:paraId="18FEDB5D" w14:textId="77777777" w:rsidR="008F4146" w:rsidRDefault="008F4146" w:rsidP="008F4146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87" w:name="_MON_1747772467"/>
    <w:bookmarkEnd w:id="87"/>
    <w:p w14:paraId="3CE75303" w14:textId="289BFBD4" w:rsidR="008F4146" w:rsidRDefault="00827A6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5586" w14:anchorId="45D2CA36">
          <v:shape id="_x0000_i2913" type="#_x0000_t75" style="width:468pt;height:278.8pt" o:ole="">
            <v:imagedata r:id="rId31" o:title=""/>
          </v:shape>
          <o:OLEObject Type="Embed" ProgID="Word.OpenDocumentText.12" ShapeID="_x0000_i2913" DrawAspect="Content" ObjectID="_1748086989" r:id="rId32"/>
        </w:object>
      </w:r>
    </w:p>
    <w:p w14:paraId="1F6A6532" w14:textId="5DC57BEA" w:rsidR="00F12E59" w:rsidRDefault="00E6298E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acest exemplu se observa modul in care 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ii comunica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adauge in cos produsul selectat. Keyword-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@adauga-in-cos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de tip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@nume-eveniment</w:t>
      </w:r>
      <w:r w:rsidR="002A08A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este utilizat in acest sens, si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i/>
          <w:iCs/>
          <w:color w:val="000000" w:themeColor="text1"/>
          <w:sz w:val="24"/>
          <w:szCs w:val="24"/>
        </w:rPr>
        <w:t>functieAdaugaInCos</w:t>
      </w:r>
      <w:proofErr w:type="spellEnd"/>
      <w:r w:rsidR="009A63E4"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In exemplu nu este realizata o comunicare intre 2 componente, dar pentru a realiza asta, o metoda ar fi fost ca, la captarea evenimentului de la componenta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>A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parintele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) sa ii modifice </w:t>
      </w:r>
      <w:proofErr w:type="spellStart"/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-urile componentei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B. </w:t>
      </w:r>
    </w:p>
    <w:p w14:paraId="2FCB64E7" w14:textId="301DC6A3" w:rsidR="001E0EEB" w:rsidRDefault="009C75A4" w:rsidP="001429DF">
      <w:pPr>
        <w:pStyle w:val="Titlu30"/>
      </w:pPr>
      <w:bookmarkStart w:id="88" w:name="_Toc137473369"/>
      <w:r>
        <w:t>2.4.4. Directive</w:t>
      </w:r>
      <w:bookmarkEnd w:id="88"/>
    </w:p>
    <w:p w14:paraId="7AE7D27D" w14:textId="77777777" w:rsidR="00C9680D" w:rsidRDefault="00C9680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Directivele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ce sunt utilizate pentru atribui elementelor de UI diferite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comportamente. Le vom enumera pe cele mai comune dintre acestea:</w:t>
      </w:r>
    </w:p>
    <w:p w14:paraId="7A8484D8" w14:textId="33A9F945" w:rsidR="009C75A4" w:rsidRDefault="00BD4BC1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/ </w:t>
      </w: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else</w:t>
      </w:r>
      <w:proofErr w:type="spellEnd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/ </w:t>
      </w: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else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directiva cu caracter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conditional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. Utilizata pentru a modifica atributul de vizibilitate al unui element de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html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 sau chiar a unei componente. </w:t>
      </w:r>
    </w:p>
    <w:p w14:paraId="3916A62B" w14:textId="329A58F1" w:rsidR="00D06349" w:rsidRDefault="00D06349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util pentru reprezentarea unei liste formate din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element vizual (componenta).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38EE558" w14:textId="4118A19A" w:rsidR="000138A1" w:rsidRDefault="000138A1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lastRenderedPageBreak/>
        <w:t>v-on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7F1881">
        <w:rPr>
          <w:rFonts w:ascii="Times New Roman" w:hAnsi="Times New Roman"/>
          <w:color w:val="000000" w:themeColor="text1"/>
          <w:sz w:val="24"/>
          <w:szCs w:val="24"/>
        </w:rPr>
        <w:t>util pentru captarea evenimentelor</w:t>
      </w:r>
      <w:r w:rsidR="00FF40E4">
        <w:rPr>
          <w:rFonts w:ascii="Times New Roman" w:hAnsi="Times New Roman"/>
          <w:color w:val="000000" w:themeColor="text1"/>
          <w:sz w:val="24"/>
          <w:szCs w:val="24"/>
        </w:rPr>
        <w:t xml:space="preserve"> (echivalentul lui @ din exemplele anterioare).</w:t>
      </w:r>
    </w:p>
    <w:p w14:paraId="361538A4" w14:textId="516A9EB9" w:rsidR="00FF40E4" w:rsidRDefault="0077388E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v-model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util pentru realizarea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un element specific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form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-urilor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si un element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html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componenta.</w:t>
      </w:r>
    </w:p>
    <w:p w14:paraId="0603CB9A" w14:textId="6564DFA9" w:rsidR="0077388E" w:rsidRDefault="00941E22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acum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 de mai devreme cu cele 3 produse, dar modificat, astfel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utilizam aceste directive, pentru a reduce din redundanta codului.</w:t>
      </w:r>
    </w:p>
    <w:bookmarkStart w:id="89" w:name="_MON_1747774042"/>
    <w:bookmarkEnd w:id="89"/>
    <w:p w14:paraId="1CDC2CE8" w14:textId="13877720" w:rsidR="00941E22" w:rsidRDefault="008524F9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0350" w14:anchorId="4922F0D4">
          <v:shape id="_x0000_i2914" type="#_x0000_t75" style="width:468pt;height:517.4pt" o:ole="">
            <v:imagedata r:id="rId33" o:title=""/>
          </v:shape>
          <o:OLEObject Type="Embed" ProgID="Word.OpenDocumentText.12" ShapeID="_x0000_i2914" DrawAspect="Content" ObjectID="_1748086990" r:id="rId34"/>
        </w:object>
      </w:r>
    </w:p>
    <w:p w14:paraId="659A0007" w14:textId="77777777" w:rsidR="00864870" w:rsidRDefault="00B2201C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acest exemplu,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directia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afisa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lista de produse prin 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careia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i-am setat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atributele elementului curent din lista.</w:t>
      </w:r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, am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afisat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doar produsele care au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pretul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mai mic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300. Pentru a realiza asta, am utilizat directiva </w:t>
      </w:r>
      <w:r w:rsidR="00A04366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="00A04366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Variabila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index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indexul elementului din lista, si este utilizata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functieAdaugaInCos</w:t>
      </w:r>
      <w:proofErr w:type="spellEnd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(index)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pentru a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adauga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array-ul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cos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elementul de la indexul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index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array-ul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produse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DF72E66" w14:textId="52D21B17" w:rsidR="00A87D9A" w:rsidRPr="00B2201C" w:rsidRDefault="00864870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concluzie, 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introduse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Dezvoltatorul are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larg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cu care poate lucra, pentru a crea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r w:rsidR="004F7DB0">
        <w:rPr>
          <w:rFonts w:ascii="Times New Roman" w:hAnsi="Times New Roman"/>
          <w:color w:val="000000" w:themeColor="text1"/>
          <w:sz w:val="24"/>
          <w:szCs w:val="24"/>
        </w:rPr>
        <w:t>dinamica si complexa.</w:t>
      </w:r>
    </w:p>
    <w:p w14:paraId="0EB5E6B1" w14:textId="11658550" w:rsidR="002D3BFA" w:rsidRDefault="002D3BFA" w:rsidP="00E54BB9">
      <w:pPr>
        <w:pStyle w:val="Titlu20"/>
      </w:pPr>
      <w:bookmarkStart w:id="90" w:name="_Toc137473370"/>
      <w:r w:rsidRPr="002D3BFA">
        <w:t xml:space="preserve">2.5. </w:t>
      </w:r>
      <w:proofErr w:type="spellStart"/>
      <w:r w:rsidRPr="002D3BFA">
        <w:t>Pinia</w:t>
      </w:r>
      <w:bookmarkEnd w:id="90"/>
      <w:proofErr w:type="spellEnd"/>
    </w:p>
    <w:p w14:paraId="2303A92C" w14:textId="2FF60478" w:rsidR="00146324" w:rsidRDefault="00FE5F6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exemplele prezentate anterior nu sunt utilizate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cantitati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mari de date: un simplu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obiecte,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hardcoded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Pot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care o pagina, sau chiar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totul,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baza unui set mare de date, supuse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timp real. </w:t>
      </w:r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Este necesara o modalitate de a „stoca” aceste date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>-un „magazin” (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), de unde pot fi accesate de orice pagina, componenta sau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are nevoie de ele.</w:t>
      </w:r>
      <w:r w:rsidR="002D697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Acest concept de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este implementat de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4DE0DAEF" w14:textId="55DCF250" w:rsidR="002D6978" w:rsidRDefault="002D697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sarcinile </w:t>
      </w:r>
      <w:r w:rsidR="008B13B2">
        <w:rPr>
          <w:rFonts w:ascii="Times New Roman" w:hAnsi="Times New Roman"/>
          <w:color w:val="000000" w:themeColor="text1"/>
          <w:sz w:val="24"/>
          <w:szCs w:val="24"/>
        </w:rPr>
        <w:t>prezentate in paragraful precedent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inmagazinarea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datelor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share-uirea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acestora intre componente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-uri.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a fost dezvoltat ca alternativa la o alta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cu caracter foarte similar: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. Ambele au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rol de state management, dar prezinta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3B22C3D2" w14:textId="34E6917E" w:rsidR="002C25C3" w:rsidRDefault="001D7D83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fost dezvoltat specific pentru versiunea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3, si mai ales pentru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Composition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natura reactiva a acestuia,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fost bazat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2.</w:t>
      </w:r>
    </w:p>
    <w:p w14:paraId="18D06B42" w14:textId="3A6C4A7D" w:rsidR="001D7D83" w:rsidRDefault="001D7D83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foloseste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reactivitatea data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hook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”, „reactive” si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computed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modelul getter/setter pentru a aplica reactivitatea</w:t>
      </w:r>
      <w:r w:rsidR="0055218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D13F73D" w14:textId="2C73776D" w:rsidR="00265DAF" w:rsidRDefault="00265DAF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permite crearea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multiple,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impune crearea de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module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acest task.</w:t>
      </w:r>
    </w:p>
    <w:p w14:paraId="77FFEDDC" w14:textId="30550AFB" w:rsidR="0055218C" w:rsidRDefault="0055218C" w:rsidP="0055218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BC128E" wp14:editId="1DAFCF33">
            <wp:extent cx="4191000" cy="2359014"/>
            <wp:effectExtent l="0" t="0" r="0" b="3810"/>
            <wp:docPr id="14476926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89" cy="23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1A50" w14:textId="2DEBC56B" w:rsidR="00E62F59" w:rsidRDefault="0055218C" w:rsidP="00AE1EED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concept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(dreapta).</w:t>
      </w:r>
    </w:p>
    <w:p w14:paraId="55AD16B7" w14:textId="0E761CC1" w:rsidR="00AE1EED" w:rsidRDefault="00AE1EED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Vom prezenta in continuare un exemplu bazat pe cel anterior cu produsele.</w:t>
      </w:r>
    </w:p>
    <w:p w14:paraId="1BC7E90D" w14:textId="3DB2B887" w:rsidR="00AE1EED" w:rsidRDefault="005852C4" w:rsidP="00AE1EE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Magazin:</w:t>
      </w:r>
    </w:p>
    <w:bookmarkStart w:id="91" w:name="_MON_1747818800"/>
    <w:bookmarkEnd w:id="91"/>
    <w:p w14:paraId="076FCD25" w14:textId="234E2ACA" w:rsidR="005852C4" w:rsidRDefault="005F5E8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1264" w14:anchorId="3CF7A58E">
          <v:shape id="_x0000_i2907" type="#_x0000_t75" style="width:468pt;height:563.45pt" o:ole="">
            <v:imagedata r:id="rId36" o:title=""/>
          </v:shape>
          <o:OLEObject Type="Embed" ProgID="Word.OpenDocumentText.12" ShapeID="_x0000_i2907" DrawAspect="Content" ObjectID="_1748086991" r:id="rId37"/>
        </w:object>
      </w:r>
    </w:p>
    <w:p w14:paraId="4A581997" w14:textId="77777777" w:rsidR="00AE4E9F" w:rsidRDefault="00AE4E9F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507B2E1" w14:textId="1B831C65" w:rsidR="00B30508" w:rsidRDefault="00243226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bookmarkStart w:id="92" w:name="_MON_1747819430"/>
    <w:bookmarkEnd w:id="92"/>
    <w:p w14:paraId="6148C981" w14:textId="6A89D2AB" w:rsidR="00243226" w:rsidRDefault="005F5E8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4695" w14:anchorId="21CAC757">
          <v:shape id="_x0000_i2908" type="#_x0000_t75" style="width:468pt;height:234.4pt" o:ole="">
            <v:imagedata r:id="rId38" o:title=""/>
          </v:shape>
          <o:OLEObject Type="Embed" ProgID="Word.OpenDocumentText.12" ShapeID="_x0000_i2908" DrawAspect="Content" ObjectID="_1748086992" r:id="rId39"/>
        </w:object>
      </w:r>
    </w:p>
    <w:p w14:paraId="260F1A97" w14:textId="13C915FB" w:rsidR="00B36667" w:rsidRDefault="00EB5A0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Logica de gestionare a datelor a fost mutata din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Magazin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Astfel se observa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un avantaj al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acestui concept: clean code.</w:t>
      </w:r>
      <w:r w:rsidR="005F5E8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F5E89">
        <w:rPr>
          <w:rFonts w:ascii="Times New Roman" w:hAnsi="Times New Roman"/>
          <w:color w:val="000000" w:themeColor="text1"/>
          <w:sz w:val="24"/>
          <w:szCs w:val="24"/>
        </w:rPr>
        <w:t>Bineinteles</w:t>
      </w:r>
      <w:proofErr w:type="spellEnd"/>
      <w:r w:rsidR="005F5E89">
        <w:rPr>
          <w:rFonts w:ascii="Times New Roman" w:hAnsi="Times New Roman"/>
          <w:color w:val="000000" w:themeColor="text1"/>
          <w:sz w:val="24"/>
          <w:szCs w:val="24"/>
        </w:rPr>
        <w:t xml:space="preserve">, acest </w:t>
      </w:r>
      <w:r w:rsidR="000D32A6">
        <w:rPr>
          <w:rFonts w:ascii="Times New Roman" w:hAnsi="Times New Roman"/>
          <w:color w:val="000000" w:themeColor="text1"/>
          <w:sz w:val="24"/>
          <w:szCs w:val="24"/>
        </w:rPr>
        <w:t>exemplu nu este unul complex</w:t>
      </w:r>
      <w:r w:rsidR="00EF2F43">
        <w:rPr>
          <w:rFonts w:ascii="Times New Roman" w:hAnsi="Times New Roman"/>
          <w:color w:val="000000" w:themeColor="text1"/>
          <w:sz w:val="24"/>
          <w:szCs w:val="24"/>
        </w:rPr>
        <w:t xml:space="preserve">, ci unul cu scopul de a prezenta ideea din spatele </w:t>
      </w:r>
      <w:proofErr w:type="spellStart"/>
      <w:r w:rsidR="00EF2F43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EF2F4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D6EE99A" w14:textId="4019F092" w:rsidR="000F1F48" w:rsidRDefault="00EE2837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Definirea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defineStore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(...)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1D1398">
        <w:rPr>
          <w:rFonts w:ascii="Times New Roman" w:hAnsi="Times New Roman"/>
          <w:color w:val="000000" w:themeColor="text1"/>
          <w:sz w:val="24"/>
          <w:szCs w:val="24"/>
        </w:rPr>
        <w:t xml:space="preserve">Structura unui </w:t>
      </w:r>
      <w:proofErr w:type="spellStart"/>
      <w:r w:rsidR="001D1398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1D1398">
        <w:rPr>
          <w:rFonts w:ascii="Times New Roman" w:hAnsi="Times New Roman"/>
          <w:color w:val="000000" w:themeColor="text1"/>
          <w:sz w:val="24"/>
          <w:szCs w:val="24"/>
        </w:rPr>
        <w:t xml:space="preserve"> este </w:t>
      </w:r>
      <w:proofErr w:type="spellStart"/>
      <w:r w:rsidR="001D1398"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 w:rsidR="001D1398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98824D1" w14:textId="2D16DE07" w:rsidR="001D1398" w:rsidRDefault="00116B17" w:rsidP="00116B17">
      <w:pPr>
        <w:pStyle w:val="Titlucuprins"/>
        <w:numPr>
          <w:ilvl w:val="0"/>
          <w:numId w:val="3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State: zona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(cu alte cuvinte, starea acestuia).</w:t>
      </w:r>
    </w:p>
    <w:p w14:paraId="5A6D9699" w14:textId="7162B104" w:rsidR="00CF65B0" w:rsidRDefault="00CF65B0" w:rsidP="00116B17">
      <w:pPr>
        <w:pStyle w:val="Titlucuprins"/>
        <w:numPr>
          <w:ilvl w:val="0"/>
          <w:numId w:val="3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functiile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 prin care este gestionat 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. Acestea sunt utilizate pentru a schimba </w:t>
      </w:r>
      <w:r w:rsidR="002E34DD">
        <w:rPr>
          <w:rFonts w:ascii="Times New Roman" w:hAnsi="Times New Roman"/>
          <w:color w:val="000000" w:themeColor="text1"/>
          <w:sz w:val="24"/>
          <w:szCs w:val="24"/>
        </w:rPr>
        <w:t>valorile variabilelor declarate in state.</w:t>
      </w:r>
    </w:p>
    <w:p w14:paraId="66CB9F59" w14:textId="4C559641" w:rsidR="009B7BD0" w:rsidRDefault="00557C4B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Accesarea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sau in componente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 apelul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...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care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instanta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>-ului.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Acest obiect este de tipul </w:t>
      </w:r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reactive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869F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nu se va utiliza </w:t>
      </w:r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pentru a se accesa atributele acestuia.</w:t>
      </w:r>
    </w:p>
    <w:p w14:paraId="47E3C389" w14:textId="77777777" w:rsidR="004477CB" w:rsidRDefault="00BE21E0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Concluzionand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logica de gestionare a datelor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F4960"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F4960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proprietatea de reactivitate. </w:t>
      </w:r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ca putem utiliza un sistem de management al datelor.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pas ar fi utilizarea unui sistem de management al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. Capitolul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va pune accent pe aceasta idee.</w:t>
      </w:r>
    </w:p>
    <w:p w14:paraId="5426E666" w14:textId="04303166" w:rsidR="00BE21E0" w:rsidRPr="00C869F8" w:rsidRDefault="00676F88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35FBF4F" w14:textId="09AEC93E" w:rsidR="002D3BFA" w:rsidRDefault="002D3BFA" w:rsidP="00E54BB9">
      <w:pPr>
        <w:pStyle w:val="Titlu20"/>
      </w:pPr>
      <w:bookmarkStart w:id="93" w:name="_Toc137473371"/>
      <w:r w:rsidRPr="002D3BFA">
        <w:t xml:space="preserve">2.6. </w:t>
      </w:r>
      <w:proofErr w:type="spellStart"/>
      <w:r w:rsidRPr="002D3BFA">
        <w:t>Xstate</w:t>
      </w:r>
      <w:bookmarkEnd w:id="93"/>
      <w:proofErr w:type="spellEnd"/>
    </w:p>
    <w:p w14:paraId="0FB860FD" w14:textId="77777777" w:rsidR="00CD18F5" w:rsidRDefault="004F0DC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orice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exista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determina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multe cazuri, acest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FSM (finite state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), sau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aparat cu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finite.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Un aparat cu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finite este caracterizat,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dintr-o lista finita de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prin care poate trece un proces.</w:t>
      </w:r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o modalitate de a gestiona o astfel de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, in cazul unei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Web, iar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este oferita de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E10A05" w14:textId="09403018" w:rsidR="0037304C" w:rsidRDefault="00F71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crearea si gestionarea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C0CF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De multe ori, </w:t>
      </w:r>
      <w:proofErr w:type="spellStart"/>
      <w:r w:rsidR="00FD0F0A"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 devin complexe, bazate pe un element critic: o modificare in starea unei variabile determina o schimbare in starea unei componente/pagini. 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Spre exemplu,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apasarea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unui buton va incrementa un contor, iar daca acel contor are o anumita valoare, se va face o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intre 2 componente. O astfel de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se rezolva,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-un mod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not</w:t>
      </w:r>
      <w:proofErr w:type="spellEnd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clean,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printr-o variabila booleana de genul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isCounterSet</w:t>
      </w:r>
      <w:proofErr w:type="spellEnd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sau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isComponentVisible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O astfel de abordare </w:t>
      </w:r>
      <w:proofErr w:type="spellStart"/>
      <w:r w:rsidR="00E37624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 un exemplu bun de </w:t>
      </w:r>
      <w:proofErr w:type="spellStart"/>
      <w:r w:rsidR="00E37624">
        <w:rPr>
          <w:rFonts w:ascii="Times New Roman" w:hAnsi="Times New Roman"/>
          <w:i/>
          <w:iCs/>
          <w:color w:val="000000" w:themeColor="text1"/>
          <w:sz w:val="24"/>
          <w:szCs w:val="24"/>
        </w:rPr>
        <w:t>bad</w:t>
      </w:r>
      <w:proofErr w:type="spellEnd"/>
      <w:r w:rsidR="00E3762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practice</w:t>
      </w:r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sa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solutioneze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astfel de probleme.</w:t>
      </w:r>
    </w:p>
    <w:p w14:paraId="10539387" w14:textId="4F4322D7" w:rsidR="002205AD" w:rsidRDefault="002205AD" w:rsidP="00E54BB9">
      <w:pPr>
        <w:pStyle w:val="Titlu30"/>
      </w:pPr>
      <w:bookmarkStart w:id="94" w:name="_Toc137473372"/>
      <w:r>
        <w:t xml:space="preserve">2.6.1. </w:t>
      </w:r>
      <w:proofErr w:type="spellStart"/>
      <w:r>
        <w:t>Machine</w:t>
      </w:r>
      <w:bookmarkEnd w:id="94"/>
      <w:proofErr w:type="spellEnd"/>
    </w:p>
    <w:p w14:paraId="53A9C2D0" w14:textId="00BC5FA6" w:rsidR="002205AD" w:rsidRDefault="0009146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de baza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deloc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surprinzator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o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masina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machine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Aceasta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posibile si toate datele si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actiunile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prin care se face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tranzitia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intre aceste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2106E153" w14:textId="32BA7EB9" w:rsidR="00377919" w:rsidRDefault="0037791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Structura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01819086" w14:textId="01E2736C" w:rsidR="00377919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identificatorul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F099DE1" w14:textId="688643C3" w:rsidR="005E6BB2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definite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states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3732C248" w14:textId="07A91241" w:rsidR="005E6BB2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context: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(concept similar cu cel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2B51BA2B" w14:textId="05E72337" w:rsidR="00E96ECC" w:rsidRDefault="005E6BB2" w:rsidP="00D4637A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states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725E82">
        <w:rPr>
          <w:rFonts w:ascii="Times New Roman" w:hAnsi="Times New Roman"/>
          <w:color w:val="000000" w:themeColor="text1"/>
          <w:sz w:val="24"/>
          <w:szCs w:val="24"/>
        </w:rPr>
        <w:t xml:space="preserve">setul de </w:t>
      </w:r>
      <w:proofErr w:type="spellStart"/>
      <w:r w:rsidR="00725E82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725E82"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 w:rsidR="00725E82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</w:p>
    <w:p w14:paraId="70D18DAF" w14:textId="2659CD39" w:rsidR="00D4637A" w:rsidRDefault="00D4637A" w:rsidP="00D4637A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care pot fi apelate fie la intrarea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stare, sau la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iesirea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dintr-o stare</w:t>
      </w:r>
    </w:p>
    <w:p w14:paraId="1401ABCE" w14:textId="6E906C96" w:rsidR="0063091F" w:rsidRDefault="00265105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realiza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on</w:t>
      </w:r>
      <w:r w:rsidR="00E918F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In exemplul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ne vom definii o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i/>
          <w:iCs/>
          <w:color w:val="000000" w:themeColor="text1"/>
          <w:sz w:val="24"/>
          <w:szCs w:val="24"/>
        </w:rPr>
        <w:t>createMachine</w:t>
      </w:r>
      <w:proofErr w:type="spellEnd"/>
      <w:r w:rsidR="00B6696F"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, si vom declara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campurile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amintite anterior.</w:t>
      </w:r>
    </w:p>
    <w:p w14:paraId="3CC38DCC" w14:textId="77777777" w:rsidR="00B6696F" w:rsidRDefault="00B6696F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F825066" w14:textId="77777777" w:rsidR="006322E0" w:rsidRDefault="006322E0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bookmarkStart w:id="95" w:name="_MON_1747847072"/>
    <w:bookmarkEnd w:id="95"/>
    <w:p w14:paraId="2CE3DEC6" w14:textId="0E2654DD" w:rsidR="006322E0" w:rsidRDefault="0077463C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2294" w14:anchorId="148A1EB6">
          <v:shape id="_x0000_i2906" type="#_x0000_t75" style="width:468pt;height:614.5pt" o:ole="">
            <v:imagedata r:id="rId40" o:title=""/>
          </v:shape>
          <o:OLEObject Type="Embed" ProgID="Word.OpenDocumentText.12" ShapeID="_x0000_i2906" DrawAspect="Content" ObjectID="_1748086993" r:id="rId41"/>
        </w:object>
      </w:r>
    </w:p>
    <w:p w14:paraId="52AFEC75" w14:textId="18D6D3CE" w:rsidR="00A00D8F" w:rsidRPr="00FF5396" w:rsidRDefault="00A53D01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Trigger-ele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goToStare1¸ goToStare2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goToStare3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pointeaza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Keyword-urile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entry</w:t>
      </w:r>
      <w:proofErr w:type="spellEnd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au rolul de a stabili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actiuniile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in momentul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intrarii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, respectiv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iesirii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din starea curenta.</w:t>
      </w:r>
    </w:p>
    <w:p w14:paraId="3B3B1D94" w14:textId="116B13DC" w:rsidR="002D3BFA" w:rsidRDefault="002D3BFA" w:rsidP="00E54BB9">
      <w:pPr>
        <w:pStyle w:val="Titlu20"/>
      </w:pPr>
      <w:bookmarkStart w:id="96" w:name="_Toc137473373"/>
      <w:r w:rsidRPr="002D3BFA">
        <w:t xml:space="preserve">2.7. </w:t>
      </w:r>
      <w:proofErr w:type="spellStart"/>
      <w:r w:rsidRPr="002D3BFA">
        <w:t>MongoDB</w:t>
      </w:r>
      <w:bookmarkEnd w:id="96"/>
      <w:proofErr w:type="spellEnd"/>
    </w:p>
    <w:p w14:paraId="5CBFE233" w14:textId="5C38CA85" w:rsidR="0077463C" w:rsidRDefault="00727E5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30BED">
        <w:rPr>
          <w:rFonts w:ascii="Times New Roman" w:hAnsi="Times New Roman"/>
          <w:color w:val="000000" w:themeColor="text1"/>
          <w:sz w:val="24"/>
          <w:szCs w:val="24"/>
        </w:rPr>
        <w:t>un sistem de management de tip document-</w:t>
      </w:r>
      <w:proofErr w:type="spellStart"/>
      <w:r w:rsidR="00F30BED"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 w:rsidR="00F30BED">
        <w:rPr>
          <w:rFonts w:ascii="Times New Roman" w:hAnsi="Times New Roman"/>
          <w:color w:val="000000" w:themeColor="text1"/>
          <w:sz w:val="24"/>
          <w:szCs w:val="24"/>
        </w:rPr>
        <w:t xml:space="preserve"> al bazelor de date. </w:t>
      </w:r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Spre deosebire de bine-cunoscutele SQL si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MySQL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este un sistem de tip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. Primele sisteme de acest tip au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inceputul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secolului, si aveau ca focus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scalabilitatea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query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>-uri rapide si dore</w:t>
      </w:r>
      <w:r w:rsidR="00C350D0">
        <w:rPr>
          <w:rFonts w:ascii="Times New Roman" w:hAnsi="Times New Roman"/>
          <w:color w:val="000000" w:themeColor="text1"/>
          <w:sz w:val="24"/>
          <w:szCs w:val="24"/>
        </w:rPr>
        <w:t>sc</w:t>
      </w:r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sa faciliteze lucrul cu bazele de date in programare.</w:t>
      </w:r>
    </w:p>
    <w:p w14:paraId="3B0B2AC5" w14:textId="65A2F26D" w:rsidR="0043198C" w:rsidRDefault="00AF6B4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Sistemele SQL si cele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multe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din care enumeram:</w:t>
      </w:r>
    </w:p>
    <w:p w14:paraId="715FCE74" w14:textId="26EAC5D0" w:rsidR="00AF6B4B" w:rsidRDefault="003E6AD1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Modelul de stocare al datelor la SQL este bazat pe tabele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inregistrari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 ce un sistem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94A04">
        <w:rPr>
          <w:rFonts w:ascii="Times New Roman" w:hAnsi="Times New Roman"/>
          <w:color w:val="000000" w:themeColor="text1"/>
          <w:sz w:val="24"/>
          <w:szCs w:val="24"/>
        </w:rPr>
        <w:t xml:space="preserve">este construit pe </w:t>
      </w:r>
      <w:proofErr w:type="spellStart"/>
      <w:r w:rsidR="00F94A04">
        <w:rPr>
          <w:rFonts w:ascii="Times New Roman" w:hAnsi="Times New Roman"/>
          <w:color w:val="000000" w:themeColor="text1"/>
          <w:sz w:val="24"/>
          <w:szCs w:val="24"/>
        </w:rPr>
        <w:t>colectii</w:t>
      </w:r>
      <w:proofErr w:type="spellEnd"/>
      <w:r w:rsidR="00F94A04">
        <w:rPr>
          <w:rFonts w:ascii="Times New Roman" w:hAnsi="Times New Roman"/>
          <w:color w:val="000000" w:themeColor="text1"/>
          <w:sz w:val="24"/>
          <w:szCs w:val="24"/>
        </w:rPr>
        <w:t xml:space="preserve"> si documente.</w:t>
      </w:r>
    </w:p>
    <w:p w14:paraId="085DBB64" w14:textId="4D3D6F25" w:rsidR="003E6AD1" w:rsidRDefault="001F301B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SQL impune </w:t>
      </w:r>
      <w:r w:rsidR="00F228CD">
        <w:rPr>
          <w:rFonts w:ascii="Times New Roman" w:hAnsi="Times New Roman"/>
          <w:color w:val="000000" w:themeColor="text1"/>
          <w:sz w:val="24"/>
          <w:szCs w:val="24"/>
        </w:rPr>
        <w:t xml:space="preserve">o organizare fixa, in timp ce </w:t>
      </w:r>
      <w:proofErr w:type="spellStart"/>
      <w:r w:rsidR="00F228CD"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 w:rsidR="00F228CD">
        <w:rPr>
          <w:rFonts w:ascii="Times New Roman" w:hAnsi="Times New Roman"/>
          <w:color w:val="000000" w:themeColor="text1"/>
          <w:sz w:val="24"/>
          <w:szCs w:val="24"/>
        </w:rPr>
        <w:t xml:space="preserve"> prezinta flexibilitate.</w:t>
      </w:r>
    </w:p>
    <w:p w14:paraId="7DF6282F" w14:textId="0E8C16D2" w:rsidR="00F228CD" w:rsidRDefault="00F228CD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SQL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organizeaza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relational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spre deosebire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 w:rsidR="00A351BA">
        <w:rPr>
          <w:rFonts w:ascii="Times New Roman" w:hAnsi="Times New Roman"/>
          <w:color w:val="000000" w:themeColor="text1"/>
          <w:sz w:val="24"/>
          <w:szCs w:val="24"/>
        </w:rPr>
        <w:t xml:space="preserve"> care este non-</w:t>
      </w:r>
      <w:proofErr w:type="spellStart"/>
      <w:r w:rsidR="00A351BA">
        <w:rPr>
          <w:rFonts w:ascii="Times New Roman" w:hAnsi="Times New Roman"/>
          <w:color w:val="000000" w:themeColor="text1"/>
          <w:sz w:val="24"/>
          <w:szCs w:val="24"/>
        </w:rPr>
        <w:t>relational</w:t>
      </w:r>
      <w:proofErr w:type="spellEnd"/>
      <w:r w:rsidR="00A351B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F142690" w14:textId="090E41F7" w:rsidR="005E1755" w:rsidRDefault="005E1755" w:rsidP="005E175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E8A99B9" wp14:editId="030C175B">
            <wp:extent cx="3371850" cy="1896534"/>
            <wp:effectExtent l="0" t="0" r="0" b="8890"/>
            <wp:docPr id="255100984" name="Imagine 1" descr="Difference between SQL and NoSQL - Software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ifference between SQL and NoSQL - Software Testi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222" cy="190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EF45" w14:textId="03243C04" w:rsidR="005E1755" w:rsidRDefault="005E1755" w:rsidP="005E175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2.7.1. Modelul de stocare al datelor utilizat in SQL, respectiv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</w:p>
    <w:p w14:paraId="37AF45DD" w14:textId="0A7C4426" w:rsidR="003C41CD" w:rsidRDefault="00556A65" w:rsidP="00054E0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Colectiile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grupari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documente. </w:t>
      </w:r>
      <w:r w:rsidR="000A25A7">
        <w:rPr>
          <w:rFonts w:ascii="Times New Roman" w:hAnsi="Times New Roman"/>
          <w:color w:val="000000" w:themeColor="text1"/>
          <w:sz w:val="24"/>
          <w:szCs w:val="24"/>
        </w:rPr>
        <w:t xml:space="preserve">Un document poate fi </w:t>
      </w:r>
      <w:proofErr w:type="spellStart"/>
      <w:r w:rsidR="000A25A7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0A25A7">
        <w:rPr>
          <w:rFonts w:ascii="Times New Roman" w:hAnsi="Times New Roman"/>
          <w:color w:val="000000" w:themeColor="text1"/>
          <w:sz w:val="24"/>
          <w:szCs w:val="24"/>
        </w:rPr>
        <w:t xml:space="preserve"> precum o lista de atribute de tip </w:t>
      </w:r>
      <w:r w:rsidR="000A25A7">
        <w:rPr>
          <w:rFonts w:ascii="Times New Roman" w:hAnsi="Times New Roman"/>
          <w:i/>
          <w:iCs/>
          <w:color w:val="000000" w:themeColor="text1"/>
          <w:sz w:val="24"/>
          <w:szCs w:val="24"/>
        </w:rPr>
        <w:t>cheie-valoare</w:t>
      </w:r>
      <w:r w:rsidR="00705C9D">
        <w:rPr>
          <w:rFonts w:ascii="Times New Roman" w:hAnsi="Times New Roman"/>
          <w:color w:val="000000" w:themeColor="text1"/>
          <w:sz w:val="24"/>
          <w:szCs w:val="24"/>
        </w:rPr>
        <w:t>, similar structurii JSON (</w:t>
      </w:r>
      <w:proofErr w:type="spellStart"/>
      <w:r w:rsidR="00705C9D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705C9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05C9D">
        <w:rPr>
          <w:rFonts w:ascii="Times New Roman" w:hAnsi="Times New Roman"/>
          <w:color w:val="000000" w:themeColor="text1"/>
          <w:sz w:val="24"/>
          <w:szCs w:val="24"/>
        </w:rPr>
        <w:t>Object</w:t>
      </w:r>
      <w:proofErr w:type="spellEnd"/>
      <w:r w:rsidR="00705C9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05C9D">
        <w:rPr>
          <w:rFonts w:ascii="Times New Roman" w:hAnsi="Times New Roman"/>
          <w:color w:val="000000" w:themeColor="text1"/>
          <w:sz w:val="24"/>
          <w:szCs w:val="24"/>
        </w:rPr>
        <w:t>Notation</w:t>
      </w:r>
      <w:proofErr w:type="spellEnd"/>
      <w:r w:rsidR="00705C9D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, fiind chiar o varianta a acesteia: BSON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Binary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JSON). </w:t>
      </w:r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Aceasta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notatie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 permite utilizarea mai multor tipuri de date, inclusiv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-uri sau documente, sau chiar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>-uri de documente.</w:t>
      </w:r>
    </w:p>
    <w:p w14:paraId="68DF65D8" w14:textId="3BD76AB7" w:rsidR="003E7FE0" w:rsidRDefault="00F14604" w:rsidP="00054E0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avantajele</w:t>
      </w:r>
      <w:r w:rsidR="003E7FE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E7FE0"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 w:rsidR="003E7FE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E7FE0"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 w:rsidR="003E7FE0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A448466" w14:textId="1EA2B433" w:rsidR="006B6FEE" w:rsidRDefault="00771529" w:rsidP="0022382D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Modalitatea de stocare: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permite stocarea datelor in structuri largi si variate, fiind scalabil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vertical, cat si orizontal.</w:t>
      </w:r>
    </w:p>
    <w:p w14:paraId="0E7743FB" w14:textId="04D8839C" w:rsidR="00F14604" w:rsidRDefault="00817645" w:rsidP="00F14604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Structuri de date complexe: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amintit anterior, este posibila stocarea imbricata (</w:t>
      </w:r>
      <w:proofErr w:type="spellStart"/>
      <w:r w:rsidRPr="00817645">
        <w:rPr>
          <w:rFonts w:ascii="Times New Roman" w:hAnsi="Times New Roman"/>
          <w:i/>
          <w:iCs/>
          <w:color w:val="000000" w:themeColor="text1"/>
          <w:sz w:val="24"/>
          <w:szCs w:val="24"/>
        </w:rPr>
        <w:t>nested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 a documentelor</w:t>
      </w:r>
      <w:r w:rsidR="00F1460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5D022FF" w14:textId="2E025745" w:rsidR="000A3EEF" w:rsidRDefault="000A3EEF" w:rsidP="00F14604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Integrarea facila in diverse medii de programare: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vine cu librarii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prin care poate fi utilizat eficient in limbaje precum Java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18E1D95" w14:textId="4B411D10" w:rsidR="001F2CFD" w:rsidRDefault="00160E29" w:rsidP="00160E29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04CC67" wp14:editId="7F2239DF">
            <wp:extent cx="5457825" cy="1543050"/>
            <wp:effectExtent l="0" t="0" r="9525" b="0"/>
            <wp:docPr id="72517326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32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56C0" w14:textId="43AC9A72" w:rsidR="00160E29" w:rsidRPr="000A3EEF" w:rsidRDefault="00160E29" w:rsidP="00160E29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2.7.2. Exemplu de document stocat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</w:p>
    <w:p w14:paraId="65EA958C" w14:textId="3CCC52F5" w:rsidR="002D3BFA" w:rsidRDefault="002D3BFA" w:rsidP="00E54BB9">
      <w:pPr>
        <w:pStyle w:val="Titlu20"/>
      </w:pPr>
      <w:bookmarkStart w:id="97" w:name="_Toc137473374"/>
      <w:r w:rsidRPr="002D3BFA">
        <w:t xml:space="preserve">2.8. </w:t>
      </w:r>
      <w:r w:rsidR="00047FAD">
        <w:t>Mediul de dezvoltare</w:t>
      </w:r>
      <w:bookmarkEnd w:id="97"/>
    </w:p>
    <w:p w14:paraId="41CC0649" w14:textId="5391FB51" w:rsidR="0099562F" w:rsidRPr="002D3BFA" w:rsidRDefault="0099562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oricarei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software, este necesara utilizarea unui mediul de dezvoltare, cunoscut in engleza sub numele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Integrated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Environment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(IDE).</w:t>
      </w:r>
      <w:r w:rsidR="00401B5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3781371" w14:textId="2B08538D" w:rsidR="002D3BFA" w:rsidRDefault="006A3CAA" w:rsidP="00E54BB9">
      <w:pPr>
        <w:pStyle w:val="Titlu30"/>
      </w:pPr>
      <w:bookmarkStart w:id="98" w:name="_Toc137473375"/>
      <w:r>
        <w:t>2.8.1. Visual Studio Code</w:t>
      </w:r>
      <w:bookmarkEnd w:id="98"/>
    </w:p>
    <w:p w14:paraId="3449301B" w14:textId="540CDD96" w:rsidR="00827B4F" w:rsidRDefault="00827B4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Visual Studio Code</w:t>
      </w:r>
      <w:r w:rsidR="00763C30">
        <w:rPr>
          <w:rFonts w:ascii="Times New Roman" w:hAnsi="Times New Roman"/>
          <w:color w:val="000000" w:themeColor="text1"/>
          <w:sz w:val="24"/>
          <w:szCs w:val="24"/>
        </w:rPr>
        <w:t xml:space="preserve"> (VSC)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editor de cod puternic si eficient ce poate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descarcat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instalat pe desktop. </w:t>
      </w:r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Este un 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 gratuit, open-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source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 proiectat pentru a oferi dezvoltatorilor un mediu de programare simplu, dar puternic 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customizabil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1A040F2" w14:textId="60D5A57D" w:rsidR="00763C30" w:rsidRDefault="00763C3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VSC este unul dintre cele mai utilizate IDE-uri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programatori, fapt determinat de avantajele pe care le prezinta, din care enumeram:</w:t>
      </w:r>
    </w:p>
    <w:p w14:paraId="67944ADE" w14:textId="77777777" w:rsidR="00D71159" w:rsidRDefault="00D71159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suport integrat pentru multiple limbaje de programare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Python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C++, etc)</w:t>
      </w:r>
    </w:p>
    <w:p w14:paraId="05901C28" w14:textId="18FCB252" w:rsidR="00763C30" w:rsidRDefault="00D71159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instalarea de extensii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mediul. Extensiile pot reprezenta limbaje de programare,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teme vizuale si multe altele.</w:t>
      </w:r>
    </w:p>
    <w:p w14:paraId="2E239C5C" w14:textId="77777777" w:rsidR="00EB6C2E" w:rsidRDefault="007A4942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gestionarea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direct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fata de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realizarea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push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etc.</w:t>
      </w:r>
    </w:p>
    <w:p w14:paraId="2E1EE921" w14:textId="433E6CC0" w:rsidR="00E446AE" w:rsidRDefault="00486898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E446AE">
        <w:rPr>
          <w:rFonts w:ascii="Times New Roman" w:hAnsi="Times New Roman"/>
          <w:color w:val="000000" w:themeColor="text1"/>
          <w:sz w:val="24"/>
          <w:szCs w:val="24"/>
        </w:rPr>
        <w:t xml:space="preserve">Vine cu posibilitatea </w:t>
      </w:r>
      <w:proofErr w:type="spellStart"/>
      <w:r w:rsidRPr="00E446AE">
        <w:rPr>
          <w:rFonts w:ascii="Times New Roman" w:hAnsi="Times New Roman"/>
          <w:color w:val="000000" w:themeColor="text1"/>
          <w:sz w:val="24"/>
          <w:szCs w:val="24"/>
        </w:rPr>
        <w:t>realizarii</w:t>
      </w:r>
      <w:proofErr w:type="spellEnd"/>
      <w:r w:rsidRPr="00E446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446AE">
        <w:rPr>
          <w:rFonts w:ascii="Times New Roman" w:hAnsi="Times New Roman"/>
          <w:color w:val="000000" w:themeColor="text1"/>
          <w:sz w:val="24"/>
          <w:szCs w:val="24"/>
        </w:rPr>
        <w:t>debugging</w:t>
      </w:r>
      <w:proofErr w:type="spellEnd"/>
      <w:r w:rsidRPr="00E446AE"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1DDA132D" w14:textId="6CF66D5C" w:rsidR="00E446AE" w:rsidRDefault="00E446AE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IntelliSense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completarea automata a codului,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context, in timpul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cod. </w:t>
      </w:r>
    </w:p>
    <w:p w14:paraId="67A6793F" w14:textId="5CA4B061" w:rsidR="008917C5" w:rsidRDefault="00A648F0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Conectarea la medii de containerizare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docker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C07D2D" w14:textId="6E84E921" w:rsidR="00DE00FA" w:rsidRDefault="00DE00FA" w:rsidP="00DE00F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B9FCDC" wp14:editId="2E0707A0">
            <wp:extent cx="4752975" cy="3261199"/>
            <wp:effectExtent l="0" t="0" r="0" b="0"/>
            <wp:docPr id="1163375231" name="Imagine 1" descr="Visual Studio Code 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isual Studio Code User Interfa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94" cy="32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F944" w14:textId="56562D73" w:rsidR="00DE00FA" w:rsidRDefault="00DE00FA" w:rsidP="00DE00F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2.8.1.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a Visual Studio Code si structura </w:t>
      </w:r>
      <w:r w:rsidR="0007068F">
        <w:rPr>
          <w:rFonts w:ascii="Times New Roman" w:hAnsi="Times New Roman"/>
          <w:color w:val="000000" w:themeColor="text1"/>
          <w:sz w:val="24"/>
          <w:szCs w:val="24"/>
        </w:rPr>
        <w:t>acesteia</w:t>
      </w:r>
    </w:p>
    <w:p w14:paraId="202BBAA1" w14:textId="60BFEE3C" w:rsidR="008E07D2" w:rsidRDefault="008E07D2" w:rsidP="00E54BB9">
      <w:pPr>
        <w:pStyle w:val="Titlu30"/>
      </w:pPr>
      <w:bookmarkStart w:id="99" w:name="_Toc137473376"/>
      <w:r>
        <w:t>2.8.2. Eclipse</w:t>
      </w:r>
      <w:bookmarkEnd w:id="99"/>
    </w:p>
    <w:p w14:paraId="6B047C48" w14:textId="52AB97DA" w:rsidR="008E07D2" w:rsidRDefault="00E64E25" w:rsidP="008E07D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Eclipse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IDE utilizat de programatori,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posibilitatea de scriere a codului,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debugging-ul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deployment-ul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3E6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 xml:space="preserve"> un set de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 xml:space="preserve">-uri, librarii si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>-uri</w:t>
      </w:r>
      <w:r w:rsidR="00D17C2F">
        <w:rPr>
          <w:rFonts w:ascii="Times New Roman" w:hAnsi="Times New Roman"/>
          <w:color w:val="000000" w:themeColor="text1"/>
          <w:sz w:val="24"/>
          <w:szCs w:val="24"/>
        </w:rPr>
        <w:t>, si suport pentru limbaje de programare precum Java, C++, si altele.</w:t>
      </w:r>
    </w:p>
    <w:p w14:paraId="51C743A3" w14:textId="7FA1D7EE" w:rsidR="00A3050E" w:rsidRDefault="004F4A80" w:rsidP="008E07D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alte medii de dezvoltare, Eclipse prezinta o lista larga de caracteristici, precum:</w:t>
      </w:r>
    </w:p>
    <w:p w14:paraId="51190E47" w14:textId="7FF62DBB" w:rsidR="004F4A80" w:rsidRDefault="005E42DD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Editor de cod: elementul principal al acestuia,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insotit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ca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syntax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highlighting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autocompletor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cod, formator de cod, si altele, utile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cresterea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productivitatii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eficientizarea procesului de programare.</w:t>
      </w:r>
    </w:p>
    <w:p w14:paraId="69ACE424" w14:textId="223FE0CD" w:rsidR="00504F8C" w:rsidRDefault="002F6B4A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debugging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breakpoints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parcurgerea codului step-by-step, 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variabilelor la diferite momente de timp, etc.</w:t>
      </w:r>
    </w:p>
    <w:p w14:paraId="185A3B36" w14:textId="073E55F6" w:rsidR="002F6B4A" w:rsidRDefault="00124DC5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Integrarea unui sistem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utilizarea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-ului direct din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-uri, rezolvare de conflicte si gestionarea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branch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-urilor sunt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dintre acestea.</w:t>
      </w:r>
    </w:p>
    <w:p w14:paraId="14D2B71C" w14:textId="1F86D2E9" w:rsidR="00407737" w:rsidRPr="00E446AE" w:rsidRDefault="00056D0E" w:rsidP="00056D0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r w:rsidR="00044B57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cat si altele,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IDE preferat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08ED25B" w14:textId="7AD803CD" w:rsidR="002D3BFA" w:rsidRDefault="002D3BFA" w:rsidP="00E54BB9">
      <w:pPr>
        <w:pStyle w:val="Titlu20"/>
      </w:pPr>
      <w:bookmarkStart w:id="100" w:name="_Toc137473377"/>
      <w:r w:rsidRPr="002D3BFA">
        <w:t xml:space="preserve">2.9. </w:t>
      </w:r>
      <w:proofErr w:type="spellStart"/>
      <w:r w:rsidRPr="002D3BFA">
        <w:t>Wireframe</w:t>
      </w:r>
      <w:bookmarkEnd w:id="100"/>
      <w:proofErr w:type="spellEnd"/>
    </w:p>
    <w:p w14:paraId="6F6E4014" w14:textId="0EAC9B11" w:rsidR="00A941E7" w:rsidRDefault="00181D0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 presupune existenta unei faze de proiectare. In cazul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in aceasta faza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printre altele,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682302">
        <w:rPr>
          <w:rFonts w:ascii="Times New Roman" w:hAnsi="Times New Roman"/>
          <w:color w:val="000000" w:themeColor="text1"/>
          <w:sz w:val="24"/>
          <w:szCs w:val="24"/>
        </w:rPr>
        <w:t xml:space="preserve">si structura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vizuale. </w:t>
      </w:r>
      <w:r w:rsidR="007123BD">
        <w:rPr>
          <w:rFonts w:ascii="Times New Roman" w:hAnsi="Times New Roman"/>
          <w:color w:val="000000" w:themeColor="text1"/>
          <w:sz w:val="24"/>
          <w:szCs w:val="24"/>
        </w:rPr>
        <w:t>Dintre</w:t>
      </w:r>
      <w:r w:rsidR="00730230">
        <w:rPr>
          <w:rFonts w:ascii="Times New Roman" w:hAnsi="Times New Roman"/>
          <w:color w:val="000000" w:themeColor="text1"/>
          <w:sz w:val="24"/>
          <w:szCs w:val="24"/>
        </w:rPr>
        <w:t xml:space="preserve"> caracter</w:t>
      </w:r>
      <w:r w:rsidR="007123BD">
        <w:rPr>
          <w:rFonts w:ascii="Times New Roman" w:hAnsi="Times New Roman"/>
          <w:color w:val="000000" w:themeColor="text1"/>
          <w:sz w:val="24"/>
          <w:szCs w:val="24"/>
        </w:rPr>
        <w:t>is</w:t>
      </w:r>
      <w:r w:rsidR="00730230">
        <w:rPr>
          <w:rFonts w:ascii="Times New Roman" w:hAnsi="Times New Roman"/>
          <w:color w:val="000000" w:themeColor="text1"/>
          <w:sz w:val="24"/>
          <w:szCs w:val="24"/>
        </w:rPr>
        <w:t>ticile acesteia, amintim:</w:t>
      </w:r>
    </w:p>
    <w:p w14:paraId="442C17DC" w14:textId="5560FD34" w:rsidR="007123BD" w:rsidRDefault="007123BD" w:rsidP="007123BD">
      <w:pPr>
        <w:pStyle w:val="Titlucuprins"/>
        <w:numPr>
          <w:ilvl w:val="0"/>
          <w:numId w:val="3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Paginile care vor constitui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</w:p>
    <w:p w14:paraId="7D7AC724" w14:textId="77777777" w:rsidR="007123BD" w:rsidRDefault="007123BD" w:rsidP="007123BD">
      <w:pPr>
        <w:pStyle w:val="Titlucuprins"/>
        <w:numPr>
          <w:ilvl w:val="0"/>
          <w:numId w:val="3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Elementele vizuale ce vor compune paginile si caracteristicile acestora: detalii legate de dimensiune,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aseazarea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pagina, forma acestora, etc.</w:t>
      </w:r>
    </w:p>
    <w:p w14:paraId="6C87E738" w14:textId="559140E1" w:rsidR="007123BD" w:rsidRDefault="00ED7110" w:rsidP="002E483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putea realiza acest pas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conceptul de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schema sau un plan</w:t>
      </w:r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pe care design-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erii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si programatorii 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folosesc pentru a definii structura 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pe care o vor dezvolta.</w:t>
      </w:r>
    </w:p>
    <w:p w14:paraId="6BF8EAEF" w14:textId="77777777" w:rsidR="00852196" w:rsidRDefault="00852196" w:rsidP="002E483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elementele vizuale sunt reprezentate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format simplu, de tipul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low-fidelity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Acesta este o caracteristica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conceptului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este utilizat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motive:</w:t>
      </w:r>
    </w:p>
    <w:p w14:paraId="41928834" w14:textId="0C4F9BE7" w:rsidR="005456BD" w:rsidRDefault="001C4792" w:rsidP="00DD28F3">
      <w:pPr>
        <w:pStyle w:val="Titlucuprins"/>
        <w:numPr>
          <w:ilvl w:val="0"/>
          <w:numId w:val="3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final: accentul se pune pe structura paginii, si nu pe detalii, intru-cat nu sunt utilizate culori, forme sofisticate si alte caracteristici bine definite.</w:t>
      </w:r>
    </w:p>
    <w:p w14:paraId="190AF44B" w14:textId="0612EF04" w:rsidR="001C4792" w:rsidRDefault="00ED2164" w:rsidP="00DD28F3">
      <w:pPr>
        <w:pStyle w:val="Titlucuprins"/>
        <w:numPr>
          <w:ilvl w:val="0"/>
          <w:numId w:val="3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forma de comunicare, supusa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210FF457" w14:textId="45680F59" w:rsidR="00BF7C60" w:rsidRDefault="00BF7C60" w:rsidP="00BF7C6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</w:t>
      </w:r>
      <w:r w:rsidR="003B0783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>intea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scrierii codului, astfel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necesitatea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schimbarilor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multiple in cod, determinate de posibile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ale structurii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88021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B1342CF" w14:textId="0C7E6F73" w:rsidR="00ED2164" w:rsidRDefault="00121379" w:rsidP="000D785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FA809A0" wp14:editId="3CDDF08D">
            <wp:extent cx="3752850" cy="2583930"/>
            <wp:effectExtent l="0" t="0" r="0" b="6985"/>
            <wp:docPr id="676363481" name="Imagine 2" descr="Three rough wireframes of the same content as it may appear on a mobile phone, a tablet, and a compu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ree rough wireframes of the same content as it may appear on a mobile phone, a tablet, and a computer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413" cy="2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5F23" w14:textId="2E2D69DC" w:rsidR="000D7854" w:rsidRPr="00852196" w:rsidRDefault="000B601F" w:rsidP="000D785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2.9. Exemplu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</w:p>
    <w:p w14:paraId="09CA20D3" w14:textId="4C16BC7E" w:rsidR="002D3BFA" w:rsidRDefault="002D3BFA" w:rsidP="00E54BB9">
      <w:pPr>
        <w:pStyle w:val="Titlu20"/>
      </w:pPr>
      <w:bookmarkStart w:id="101" w:name="_Toc137473378"/>
      <w:r w:rsidRPr="002D3BFA">
        <w:t xml:space="preserve">2.10. </w:t>
      </w:r>
      <w:proofErr w:type="spellStart"/>
      <w:r w:rsidRPr="002D3BFA">
        <w:t>Mockup</w:t>
      </w:r>
      <w:bookmarkEnd w:id="101"/>
      <w:proofErr w:type="spellEnd"/>
    </w:p>
    <w:p w14:paraId="087090FB" w14:textId="77777777" w:rsidR="0073447E" w:rsidRDefault="00D2726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Pasul</w:t>
      </w:r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precedent a ajutat la crearea structurii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vizuale a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: o schema simpla,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detalii bine definite,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elemente cromatice. O data ce aceasta etapa este finalizata, e timpul sa fie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aceste detalii,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rezultand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-un </w:t>
      </w:r>
      <w:proofErr w:type="spellStart"/>
      <w:r w:rsidR="0073447E">
        <w:rPr>
          <w:rFonts w:ascii="Times New Roman" w:hAnsi="Times New Roman"/>
          <w:i/>
          <w:iCs/>
          <w:color w:val="000000" w:themeColor="text1"/>
          <w:sz w:val="24"/>
          <w:szCs w:val="24"/>
        </w:rPr>
        <w:t>Mockup</w:t>
      </w:r>
      <w:proofErr w:type="spellEnd"/>
      <w:r w:rsidR="0073447E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</w:p>
    <w:p w14:paraId="5CD23629" w14:textId="161D4555" w:rsidR="007B7A6B" w:rsidRDefault="005C26D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mockup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o reprezentare statica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sunt utilizate multe dintre elementele de design in versiunea lor finala. Cu alte cuvinte,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mockup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o reprezentare artistica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Este important de precizat faptul ca</w:t>
      </w:r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mockup-ul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este o reprezentare non-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interactiunii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utilizatorului cu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nu este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regasit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prezentare de tip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mockup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F204CED" w14:textId="60C363AB" w:rsidR="00C12F71" w:rsidRDefault="00C12F71" w:rsidP="00C12F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30089" wp14:editId="39B138D5">
            <wp:extent cx="5448300" cy="2176380"/>
            <wp:effectExtent l="0" t="0" r="0" b="0"/>
            <wp:docPr id="1088039051" name="Imagine 1" descr="Wireframe vs Mockup vs Prototype - Key Dif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reframe vs Mockup vs Prototype - Key Difference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47" cy="218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0BA4" w14:textId="01A6D12E" w:rsidR="00C12F71" w:rsidRDefault="00C12F71" w:rsidP="00C12F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2.10.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Mockup</w:t>
      </w:r>
      <w:proofErr w:type="spellEnd"/>
    </w:p>
    <w:p w14:paraId="0DF33600" w14:textId="1B463DAD" w:rsidR="002D3BFA" w:rsidRDefault="00D259D8" w:rsidP="00E54BB9">
      <w:pPr>
        <w:pStyle w:val="Titlu20"/>
      </w:pPr>
      <w:bookmarkStart w:id="102" w:name="_Toc137473379"/>
      <w:r>
        <w:t>2.11. Algoritmi de joc</w:t>
      </w:r>
      <w:bookmarkEnd w:id="102"/>
    </w:p>
    <w:p w14:paraId="7E1A8E4B" w14:textId="0ADBA715" w:rsidR="00DB7836" w:rsidRDefault="00F339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Jocurile au </w:t>
      </w:r>
      <w:r w:rsidR="00964429">
        <w:rPr>
          <w:rFonts w:ascii="Times New Roman" w:hAnsi="Times New Roman"/>
          <w:color w:val="000000" w:themeColor="text1"/>
          <w:sz w:val="24"/>
          <w:szCs w:val="24"/>
        </w:rPr>
        <w:t>intrigat omul de secole, poate chiar milenii</w:t>
      </w:r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. Cel mai bun exemplu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jocul de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. Acesta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are originile in India secolului 6,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, oamenii joaca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de peste 1400 de ani. </w:t>
      </w:r>
      <w:proofErr w:type="spellStart"/>
      <w:r w:rsidR="00076904"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 w:rsidR="00076904">
        <w:rPr>
          <w:rFonts w:ascii="Times New Roman" w:hAnsi="Times New Roman"/>
          <w:color w:val="000000" w:themeColor="text1"/>
          <w:sz w:val="24"/>
          <w:szCs w:val="24"/>
        </w:rPr>
        <w:t xml:space="preserve"> total de </w:t>
      </w:r>
      <w:proofErr w:type="spellStart"/>
      <w:r w:rsidR="00076904">
        <w:rPr>
          <w:rFonts w:ascii="Times New Roman" w:hAnsi="Times New Roman"/>
          <w:color w:val="000000" w:themeColor="text1"/>
          <w:sz w:val="24"/>
          <w:szCs w:val="24"/>
        </w:rPr>
        <w:t>pozitii</w:t>
      </w:r>
      <w:proofErr w:type="spellEnd"/>
      <w:r w:rsidR="00076904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076904">
        <w:rPr>
          <w:rFonts w:ascii="Times New Roman" w:hAnsi="Times New Roman"/>
          <w:color w:val="000000" w:themeColor="text1"/>
          <w:sz w:val="24"/>
          <w:szCs w:val="24"/>
        </w:rPr>
        <w:t>mutari</w:t>
      </w:r>
      <w:proofErr w:type="spellEnd"/>
      <w:r w:rsidR="00076904">
        <w:rPr>
          <w:rFonts w:ascii="Times New Roman" w:hAnsi="Times New Roman"/>
          <w:color w:val="000000" w:themeColor="text1"/>
          <w:sz w:val="24"/>
          <w:szCs w:val="24"/>
        </w:rPr>
        <w:t>) ale pieselor este de 10</w:t>
      </w:r>
      <w:r w:rsidR="00076904">
        <w:rPr>
          <w:rFonts w:ascii="Times New Roman" w:hAnsi="Times New Roman"/>
          <w:color w:val="000000" w:themeColor="text1"/>
          <w:sz w:val="24"/>
          <w:szCs w:val="24"/>
          <w:vertAlign w:val="superscript"/>
        </w:rPr>
        <w:t>40</w:t>
      </w:r>
      <w:r w:rsidR="00076904">
        <w:rPr>
          <w:rFonts w:ascii="Times New Roman" w:hAnsi="Times New Roman"/>
          <w:color w:val="000000" w:themeColor="text1"/>
          <w:sz w:val="24"/>
          <w:szCs w:val="24"/>
        </w:rPr>
        <w:t xml:space="preserve">!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este unul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coplesitor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, si doar atesta complexitatea acestui joc. Avansul tehnologic din ultimii 70 de ani a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posibila implementarea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asa-zisilor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14D58">
        <w:rPr>
          <w:rFonts w:ascii="Times New Roman" w:hAnsi="Times New Roman"/>
          <w:i/>
          <w:iCs/>
          <w:color w:val="000000" w:themeColor="text1"/>
          <w:sz w:val="24"/>
          <w:szCs w:val="24"/>
        </w:rPr>
        <w:t>algoritmi de joc</w:t>
      </w:r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pe sistemele de calcul. Scopul lor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determinarea celei mai bune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mutari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ce o poate face un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>-un anumit context.</w:t>
      </w:r>
    </w:p>
    <w:p w14:paraId="14CF65B7" w14:textId="3D8861B4" w:rsidR="00742A78" w:rsidRDefault="00D71CD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am definit bazele unui algoritm de joc. Complexitatea acestuia este determinata de factori specifici jocului,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obiectul jocului (spre exemplu,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piesele) sau caracteristicile obiectului jocul (spre exemplu,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piese).</w:t>
      </w:r>
    </w:p>
    <w:p w14:paraId="418A8DDB" w14:textId="142097EC" w:rsidR="00C97D81" w:rsidRDefault="00C97D8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mai multe jocuri din ziua de azi permit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jocului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cu un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bot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Un bot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algoritm de luare a deciziei</w:t>
      </w:r>
      <w:r w:rsidR="00627531">
        <w:rPr>
          <w:rFonts w:ascii="Times New Roman" w:hAnsi="Times New Roman"/>
          <w:color w:val="000000" w:themeColor="text1"/>
          <w:sz w:val="24"/>
          <w:szCs w:val="24"/>
        </w:rPr>
        <w:t xml:space="preserve">, in contextul curent al jocului. </w:t>
      </w:r>
      <w:r w:rsidR="00664981">
        <w:rPr>
          <w:rFonts w:ascii="Times New Roman" w:hAnsi="Times New Roman"/>
          <w:color w:val="000000" w:themeColor="text1"/>
          <w:sz w:val="24"/>
          <w:szCs w:val="24"/>
        </w:rPr>
        <w:t xml:space="preserve">Contextul poate fi </w:t>
      </w:r>
      <w:proofErr w:type="spellStart"/>
      <w:r w:rsidR="00664981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664981">
        <w:rPr>
          <w:rFonts w:ascii="Times New Roman" w:hAnsi="Times New Roman"/>
          <w:color w:val="000000" w:themeColor="text1"/>
          <w:sz w:val="24"/>
          <w:szCs w:val="24"/>
        </w:rPr>
        <w:t xml:space="preserve"> din multiple perspective, din care prezentam </w:t>
      </w:r>
      <w:proofErr w:type="spellStart"/>
      <w:r w:rsidR="00664981"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 w:rsidR="0066498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7010271" w14:textId="323BDA5F" w:rsidR="00A76FEA" w:rsidRDefault="00765611" w:rsidP="00A76FEA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Arbore de decizie:</w:t>
      </w:r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un mecanism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usor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de implementat si de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inteles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. Fiecare nod din arbore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un nod de decizie, iar in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de rezultatul acestuia, se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pleaca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spre alt nod, pana se ajunge la rezultatul final (frunzele arborelui). </w:t>
      </w:r>
    </w:p>
    <w:p w14:paraId="7EF756C3" w14:textId="2ED8176A" w:rsidR="00A76FEA" w:rsidRDefault="00A76FEA" w:rsidP="00A76FE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070EE2" wp14:editId="30D2B19E">
            <wp:extent cx="3505200" cy="1743075"/>
            <wp:effectExtent l="0" t="0" r="0" b="9525"/>
            <wp:docPr id="60488246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824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8EBB" w14:textId="076CEB7B" w:rsidR="00A76FEA" w:rsidRDefault="00A76FEA" w:rsidP="00A76FE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2.11.1. Mecanism de luare a deciziei pe baza unui arbore de decizie </w:t>
      </w:r>
    </w:p>
    <w:p w14:paraId="29D8F9CA" w14:textId="317403A9" w:rsidR="00A76FEA" w:rsidRDefault="00CA19DF" w:rsidP="00A76FEA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Aparat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finite: </w:t>
      </w:r>
      <w:r w:rsidR="00A60FAD">
        <w:rPr>
          <w:rFonts w:ascii="Times New Roman" w:hAnsi="Times New Roman"/>
          <w:color w:val="000000" w:themeColor="text1"/>
          <w:sz w:val="24"/>
          <w:szCs w:val="24"/>
        </w:rPr>
        <w:t xml:space="preserve">in cadrul unui joc, exista posibilitatea </w:t>
      </w:r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existentei a unui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numar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 limitat de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actiuni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 si evenimente, ceea ce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incurajeaza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 implementarea unui FSM (finite state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>).</w:t>
      </w:r>
      <w:r w:rsidR="00DE50D8">
        <w:rPr>
          <w:rFonts w:ascii="Times New Roman" w:hAnsi="Times New Roman"/>
          <w:color w:val="000000" w:themeColor="text1"/>
          <w:sz w:val="24"/>
          <w:szCs w:val="24"/>
        </w:rPr>
        <w:t xml:space="preserve"> Decizia este luata in </w:t>
      </w:r>
      <w:proofErr w:type="spellStart"/>
      <w:r w:rsidR="00DE50D8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DE50D8">
        <w:rPr>
          <w:rFonts w:ascii="Times New Roman" w:hAnsi="Times New Roman"/>
          <w:color w:val="000000" w:themeColor="text1"/>
          <w:sz w:val="24"/>
          <w:szCs w:val="24"/>
        </w:rPr>
        <w:t xml:space="preserve"> de starea curenta. Reprezentarea </w:t>
      </w:r>
      <w:proofErr w:type="spellStart"/>
      <w:r w:rsidR="00DE50D8"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 w:rsidR="00DE50D8">
        <w:rPr>
          <w:rFonts w:ascii="Times New Roman" w:hAnsi="Times New Roman"/>
          <w:color w:val="000000" w:themeColor="text1"/>
          <w:sz w:val="24"/>
          <w:szCs w:val="24"/>
        </w:rPr>
        <w:t xml:space="preserve"> poate fi realizata prin intermediul unui graf sau tabelar.</w:t>
      </w:r>
    </w:p>
    <w:p w14:paraId="7ACA067A" w14:textId="4718FE73" w:rsidR="00140F17" w:rsidRDefault="00CE11D5" w:rsidP="00CE11D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4E669C8" wp14:editId="3674D5A1">
            <wp:extent cx="5810250" cy="1533525"/>
            <wp:effectExtent l="0" t="0" r="0" b="9525"/>
            <wp:docPr id="166129501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950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F401" w14:textId="046A6CA7" w:rsidR="00CE11D5" w:rsidRDefault="00CE11D5" w:rsidP="00CE11D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2.11.2. Reprezentarea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FSM implementat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joc. Figura a) expune reprezentarea de tip graf, iar figura b) prezinta un tabel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5C13E2">
        <w:rPr>
          <w:rFonts w:ascii="Times New Roman" w:hAnsi="Times New Roman"/>
          <w:color w:val="000000" w:themeColor="text1"/>
          <w:sz w:val="24"/>
          <w:szCs w:val="24"/>
        </w:rPr>
        <w:t>tranzitiilor</w:t>
      </w:r>
      <w:proofErr w:type="spellEnd"/>
    </w:p>
    <w:p w14:paraId="002C20C3" w14:textId="546D03E9" w:rsidR="008B6E6F" w:rsidRDefault="008B6E6F" w:rsidP="008B6E6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Unul dintre cei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cunoscuti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algoritmi de calcul a deciziei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joc este algoritmul </w:t>
      </w:r>
      <w:proofErr w:type="spellStart"/>
      <w:r w:rsidRPr="00506F17">
        <w:rPr>
          <w:rFonts w:ascii="Times New Roman" w:hAnsi="Times New Roman"/>
          <w:i/>
          <w:iCs/>
          <w:color w:val="000000" w:themeColor="text1"/>
          <w:sz w:val="24"/>
          <w:szCs w:val="24"/>
        </w:rPr>
        <w:t>Mimimax</w:t>
      </w:r>
      <w:proofErr w:type="spellEnd"/>
      <w:r w:rsidRPr="00506F17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</w:p>
    <w:p w14:paraId="72A2C905" w14:textId="77777777" w:rsidR="00D47065" w:rsidRPr="00D47065" w:rsidRDefault="00D47065" w:rsidP="00D47065"/>
    <w:p w14:paraId="7BF7AE26" w14:textId="00524D9E" w:rsidR="00CE380C" w:rsidRDefault="007F7129" w:rsidP="00E54BB9">
      <w:pPr>
        <w:pStyle w:val="Titlu30"/>
      </w:pPr>
      <w:bookmarkStart w:id="103" w:name="_Toc137473380"/>
      <w:r>
        <w:lastRenderedPageBreak/>
        <w:t>2.11.1. Algoritmul Minimax</w:t>
      </w:r>
      <w:bookmarkEnd w:id="103"/>
    </w:p>
    <w:p w14:paraId="66D6BB81" w14:textId="77777777" w:rsidR="001F4F87" w:rsidRDefault="006760C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Minimax este un algoritm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backtracking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utilizat in industria jocurilor pentru determinarea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mutarii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optimale. Algoritmul se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pliaza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pe jocuri la care participa 2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backgammon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, sau chiar jocuri de societate. </w:t>
      </w:r>
    </w:p>
    <w:p w14:paraId="3C0064D5" w14:textId="77777777" w:rsidR="00D648F7" w:rsidRDefault="001F4F8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Ideea de baza a algoritmului este sugerata de cele 2 cuvinte din denumirea acestuia: min si max. Fiind necesara existenta a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unul dintre ei va reprezenta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celelalt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cauta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sa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obtina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valoarea maxima ce poate fi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obtinuta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in contextul curent, in timp ce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minimizantul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in logica opusa,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cautand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valoarea minima. </w:t>
      </w:r>
    </w:p>
    <w:p w14:paraId="13156498" w14:textId="3CEC4780" w:rsidR="008B6E6F" w:rsidRDefault="00D648F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Intrebarea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se pune acum este: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 valoare si de unde provine? </w:t>
      </w:r>
      <w:r w:rsidR="00E63339">
        <w:rPr>
          <w:rFonts w:ascii="Times New Roman" w:hAnsi="Times New Roman"/>
          <w:color w:val="000000" w:themeColor="text1"/>
          <w:sz w:val="24"/>
          <w:szCs w:val="24"/>
        </w:rPr>
        <w:t xml:space="preserve">Fiecare stare a jocului are o valoare asignata. Aceasta valoare este determinata cu ajutorul unei </w:t>
      </w:r>
      <w:proofErr w:type="spellStart"/>
      <w:r w:rsidR="00E63339"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 w:rsidR="00E63339">
        <w:rPr>
          <w:rFonts w:ascii="Times New Roman" w:hAnsi="Times New Roman"/>
          <w:color w:val="000000" w:themeColor="text1"/>
          <w:sz w:val="24"/>
          <w:szCs w:val="24"/>
        </w:rPr>
        <w:t xml:space="preserve"> euristice, care va avea ca rezultat o valoare pozitiva sau negativa. </w:t>
      </w:r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Fiecare nod din arbore are asignata o astfel de valoare,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o star a jocului. O valoare pozitiva va indica o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imbunatatire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favorabila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curent, daca se ajunge in aceasta stare. Pe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rationament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, o valoare negativa este favorabila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advers.</w:t>
      </w:r>
    </w:p>
    <w:p w14:paraId="770674D3" w14:textId="2D77FA4B" w:rsidR="00277235" w:rsidRDefault="009E329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Acum ca am definit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valorea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scor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reprezentarea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arboreului</w:t>
      </w:r>
      <w:proofErr w:type="spellEnd"/>
      <w:r w:rsidR="008B422A">
        <w:rPr>
          <w:rFonts w:ascii="Times New Roman" w:hAnsi="Times New Roman"/>
          <w:color w:val="000000" w:themeColor="text1"/>
          <w:sz w:val="24"/>
          <w:szCs w:val="24"/>
        </w:rPr>
        <w:t xml:space="preserve"> de joc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e timpul sa ne axam pe </w:t>
      </w:r>
      <w:r w:rsidR="004755CF">
        <w:rPr>
          <w:rFonts w:ascii="Times New Roman" w:hAnsi="Times New Roman"/>
          <w:color w:val="000000" w:themeColor="text1"/>
          <w:sz w:val="24"/>
          <w:szCs w:val="24"/>
        </w:rPr>
        <w:t xml:space="preserve">logica de </w:t>
      </w:r>
      <w:proofErr w:type="spellStart"/>
      <w:r w:rsidR="004755CF"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 w:rsidR="004755CF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</w:t>
      </w:r>
      <w:r w:rsidR="004755CF"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minimizant</w:t>
      </w:r>
      <w:r w:rsidR="004755CF"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7176B1">
        <w:rPr>
          <w:rFonts w:ascii="Times New Roman" w:hAnsi="Times New Roman"/>
          <w:color w:val="000000" w:themeColor="text1"/>
          <w:sz w:val="24"/>
          <w:szCs w:val="24"/>
        </w:rPr>
        <w:t xml:space="preserve">Cei 2 </w:t>
      </w:r>
      <w:proofErr w:type="spellStart"/>
      <w:r w:rsidR="007176B1">
        <w:rPr>
          <w:rFonts w:ascii="Times New Roman" w:hAnsi="Times New Roman"/>
          <w:color w:val="000000" w:themeColor="text1"/>
          <w:sz w:val="24"/>
          <w:szCs w:val="24"/>
        </w:rPr>
        <w:t>alterneaza</w:t>
      </w:r>
      <w:proofErr w:type="spellEnd"/>
      <w:r w:rsidR="007176B1">
        <w:rPr>
          <w:rFonts w:ascii="Times New Roman" w:hAnsi="Times New Roman"/>
          <w:color w:val="000000" w:themeColor="text1"/>
          <w:sz w:val="24"/>
          <w:szCs w:val="24"/>
        </w:rPr>
        <w:t xml:space="preserve"> pe nivelurile din arbore, </w:t>
      </w:r>
      <w:proofErr w:type="spellStart"/>
      <w:r w:rsidR="007176B1">
        <w:rPr>
          <w:rFonts w:ascii="Times New Roman" w:hAnsi="Times New Roman"/>
          <w:color w:val="000000" w:themeColor="text1"/>
          <w:sz w:val="24"/>
          <w:szCs w:val="24"/>
        </w:rPr>
        <w:t>incepand</w:t>
      </w:r>
      <w:proofErr w:type="spellEnd"/>
      <w:r w:rsidR="007176B1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7176B1"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 w:rsidR="007176B1">
        <w:rPr>
          <w:rFonts w:ascii="Times New Roman" w:hAnsi="Times New Roman"/>
          <w:color w:val="000000" w:themeColor="text1"/>
          <w:sz w:val="24"/>
          <w:szCs w:val="24"/>
        </w:rPr>
        <w:t xml:space="preserve"> pentru nodul </w:t>
      </w:r>
      <w:proofErr w:type="spellStart"/>
      <w:r w:rsidR="007176B1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7176B1">
        <w:rPr>
          <w:rFonts w:ascii="Times New Roman" w:hAnsi="Times New Roman"/>
          <w:color w:val="000000" w:themeColor="text1"/>
          <w:sz w:val="24"/>
          <w:szCs w:val="24"/>
        </w:rPr>
        <w:t>. Acesta va lua valoarea maxima a nodurilor copil ai acestuia.</w:t>
      </w:r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Pe nivelul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va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actiona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minimizantul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, care va lua valoarea minima a nodurilor copil relativ la nodul sau.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va fi utilizat pentru nodul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s.a.m.d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28A8052" w14:textId="01F83145" w:rsidR="00062842" w:rsidRDefault="004755C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Algoritmul,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va porni de la bazele arborelui</w:t>
      </w:r>
      <w:r w:rsidR="001274F3">
        <w:rPr>
          <w:rFonts w:ascii="Times New Roman" w:hAnsi="Times New Roman"/>
          <w:color w:val="000000" w:themeColor="text1"/>
          <w:sz w:val="24"/>
          <w:szCs w:val="24"/>
        </w:rPr>
        <w:t xml:space="preserve">, si anume, de la </w:t>
      </w:r>
      <w:r w:rsidR="001274F3">
        <w:rPr>
          <w:rFonts w:ascii="Times New Roman" w:hAnsi="Times New Roman"/>
          <w:i/>
          <w:iCs/>
          <w:color w:val="000000" w:themeColor="text1"/>
          <w:sz w:val="24"/>
          <w:szCs w:val="24"/>
        </w:rPr>
        <w:t>frunze.</w:t>
      </w:r>
      <w:r w:rsidR="001274F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Logica prezentata anterior se respecta,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nivel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fiindui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asociat unul dintre cei 2,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incepand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pentru nodul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5E2E17">
        <w:rPr>
          <w:rFonts w:ascii="Times New Roman" w:hAnsi="Times New Roman"/>
          <w:color w:val="000000" w:themeColor="text1"/>
          <w:sz w:val="24"/>
          <w:szCs w:val="24"/>
        </w:rPr>
        <w:t xml:space="preserve">Pentru nodurile finale se </w:t>
      </w:r>
      <w:proofErr w:type="spellStart"/>
      <w:r w:rsidR="005E2E17">
        <w:rPr>
          <w:rFonts w:ascii="Times New Roman" w:hAnsi="Times New Roman"/>
          <w:color w:val="000000" w:themeColor="text1"/>
          <w:sz w:val="24"/>
          <w:szCs w:val="24"/>
        </w:rPr>
        <w:t>calculeaza</w:t>
      </w:r>
      <w:proofErr w:type="spellEnd"/>
      <w:r w:rsidR="005E2E17">
        <w:rPr>
          <w:rFonts w:ascii="Times New Roman" w:hAnsi="Times New Roman"/>
          <w:color w:val="000000" w:themeColor="text1"/>
          <w:sz w:val="24"/>
          <w:szCs w:val="24"/>
        </w:rPr>
        <w:t xml:space="preserve"> valoarea </w:t>
      </w:r>
      <w:r w:rsidR="005E2E17">
        <w:rPr>
          <w:rFonts w:ascii="Times New Roman" w:hAnsi="Times New Roman"/>
          <w:i/>
          <w:iCs/>
          <w:color w:val="000000" w:themeColor="text1"/>
          <w:sz w:val="24"/>
          <w:szCs w:val="24"/>
        </w:rPr>
        <w:t>scor</w:t>
      </w:r>
      <w:r w:rsidR="005E2E17">
        <w:rPr>
          <w:rFonts w:ascii="Times New Roman" w:hAnsi="Times New Roman"/>
          <w:color w:val="000000" w:themeColor="text1"/>
          <w:sz w:val="24"/>
          <w:szCs w:val="24"/>
        </w:rPr>
        <w:t xml:space="preserve">. Vom avea </w:t>
      </w:r>
      <w:proofErr w:type="spellStart"/>
      <w:r w:rsidR="005E2E17"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 w:rsidR="005E2E17">
        <w:rPr>
          <w:rFonts w:ascii="Times New Roman" w:hAnsi="Times New Roman"/>
          <w:color w:val="000000" w:themeColor="text1"/>
          <w:sz w:val="24"/>
          <w:szCs w:val="24"/>
        </w:rPr>
        <w:t xml:space="preserve"> un astfel de arbore</w:t>
      </w:r>
      <w:r w:rsidR="008F2DC4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2654E7D" w14:textId="5AAA99E8" w:rsidR="005E2E17" w:rsidRDefault="008943BF" w:rsidP="008943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DECDA9" wp14:editId="1A7EEA51">
            <wp:extent cx="2889504" cy="2578608"/>
            <wp:effectExtent l="0" t="0" r="6350" b="0"/>
            <wp:docPr id="911130780" name="Imagine 1" descr="Mini-Max Algorithm in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ini-Max Algorithm in AI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504" cy="257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E46E" w14:textId="512F817D" w:rsidR="008943BF" w:rsidRDefault="008943BF" w:rsidP="008943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</w:t>
      </w:r>
      <w:r w:rsidR="00E845EE">
        <w:rPr>
          <w:rFonts w:ascii="Times New Roman" w:hAnsi="Times New Roman"/>
          <w:color w:val="000000" w:themeColor="text1"/>
          <w:sz w:val="24"/>
          <w:szCs w:val="24"/>
        </w:rPr>
        <w:t xml:space="preserve">2.11.3. Starea </w:t>
      </w:r>
      <w:proofErr w:type="spellStart"/>
      <w:r w:rsidR="00E845EE"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 w:rsidR="00E845E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45EE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845EE">
        <w:rPr>
          <w:rFonts w:ascii="Times New Roman" w:hAnsi="Times New Roman"/>
          <w:color w:val="000000" w:themeColor="text1"/>
          <w:sz w:val="24"/>
          <w:szCs w:val="24"/>
        </w:rPr>
        <w:t xml:space="preserve"> faza de calcul a valorii scor pentru </w:t>
      </w:r>
      <w:r w:rsidR="006634BD">
        <w:rPr>
          <w:rFonts w:ascii="Times New Roman" w:hAnsi="Times New Roman"/>
          <w:color w:val="000000" w:themeColor="text1"/>
          <w:sz w:val="24"/>
          <w:szCs w:val="24"/>
        </w:rPr>
        <w:t>frunzele a</w:t>
      </w:r>
      <w:r w:rsidR="000210A2">
        <w:rPr>
          <w:rFonts w:ascii="Times New Roman" w:hAnsi="Times New Roman"/>
          <w:color w:val="000000" w:themeColor="text1"/>
          <w:sz w:val="24"/>
          <w:szCs w:val="24"/>
        </w:rPr>
        <w:t>r</w:t>
      </w:r>
      <w:r w:rsidR="006634BD">
        <w:rPr>
          <w:rFonts w:ascii="Times New Roman" w:hAnsi="Times New Roman"/>
          <w:color w:val="000000" w:themeColor="text1"/>
          <w:sz w:val="24"/>
          <w:szCs w:val="24"/>
        </w:rPr>
        <w:t>borelui</w:t>
      </w:r>
    </w:p>
    <w:p w14:paraId="6E077E4B" w14:textId="3084FA15" w:rsidR="003B7AB3" w:rsidRDefault="009A2D44" w:rsidP="000B39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un nivel de la frunze, observam ca pe acest nivel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FB359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477D4">
        <w:rPr>
          <w:rFonts w:ascii="Times New Roman" w:hAnsi="Times New Roman"/>
          <w:color w:val="000000" w:themeColor="text1"/>
          <w:sz w:val="24"/>
          <w:szCs w:val="24"/>
        </w:rPr>
        <w:t xml:space="preserve">Pentru fiecare nod (stare) al acestui nivel, el va considera valoarea maxima a nodurilor copil. Arborele va avea </w:t>
      </w:r>
      <w:proofErr w:type="spellStart"/>
      <w:r w:rsidR="007477D4"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 w:rsidR="00747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477D4">
        <w:rPr>
          <w:rFonts w:ascii="Times New Roman" w:hAnsi="Times New Roman"/>
          <w:color w:val="000000" w:themeColor="text1"/>
          <w:sz w:val="24"/>
          <w:szCs w:val="24"/>
        </w:rPr>
        <w:t>configuratie</w:t>
      </w:r>
      <w:proofErr w:type="spellEnd"/>
      <w:r w:rsidR="00747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477D4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7477D4">
        <w:rPr>
          <w:rFonts w:ascii="Times New Roman" w:hAnsi="Times New Roman"/>
          <w:color w:val="000000" w:themeColor="text1"/>
          <w:sz w:val="24"/>
          <w:szCs w:val="24"/>
        </w:rPr>
        <w:t xml:space="preserve"> acest pas:</w:t>
      </w:r>
    </w:p>
    <w:p w14:paraId="28578A6C" w14:textId="2B68A708" w:rsidR="003B7AB3" w:rsidRDefault="006634BD" w:rsidP="003B7AB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1A1CCDF" wp14:editId="23841616">
            <wp:extent cx="2886075" cy="2576270"/>
            <wp:effectExtent l="0" t="0" r="0" b="0"/>
            <wp:docPr id="483178397" name="Imagine 2" descr="Mini-Max Algorithm in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ini-Max Algorithm in AI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426" cy="257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29EB" w14:textId="7DC96901" w:rsidR="003B7AB3" w:rsidRDefault="003B7AB3" w:rsidP="003B7AB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2.11.4. Starea arborelui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evaluarea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</w:t>
      </w:r>
      <w:proofErr w:type="spellEnd"/>
    </w:p>
    <w:p w14:paraId="25A3DDC1" w14:textId="77777777" w:rsidR="003B7AB3" w:rsidRDefault="003B7AB3" w:rsidP="003B7AB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EF59334" w14:textId="53742E4B" w:rsidR="006F7F22" w:rsidRDefault="00E92F5C" w:rsidP="007F02E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Se trece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nivel din arbore, unde va intra in joc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minimzantul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Acesta va considera valorile minime de pe nodurile copil, ce tocmai au fost evaluate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Rezultatul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309E672" w14:textId="4C6C0447" w:rsidR="00E92F5C" w:rsidRDefault="00DE293A" w:rsidP="00DE293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B9144A9" wp14:editId="66ECEAE3">
            <wp:extent cx="2880360" cy="2578608"/>
            <wp:effectExtent l="0" t="0" r="0" b="0"/>
            <wp:docPr id="1264839453" name="Imagine 3" descr="Mini-Max Algorithm in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ini-Max Algorithm in AI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57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40BC" w14:textId="737C417D" w:rsidR="00DE293A" w:rsidRDefault="00DE293A" w:rsidP="00DE293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2.11.5. Starea arborelui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evaluarea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</w:t>
      </w:r>
      <w:proofErr w:type="spellEnd"/>
    </w:p>
    <w:p w14:paraId="103ED023" w14:textId="2DD2028A" w:rsidR="00DE293A" w:rsidRDefault="00DE293A" w:rsidP="00DE293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S-a ajuns la nodul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arborelui,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se va considera valoarea maxima de pe cei 2 copii ai acestuia, acesta fiind si rezultatul final determinat de algoritmul Minimax, pentru acest exemplu:</w:t>
      </w:r>
    </w:p>
    <w:p w14:paraId="736EA323" w14:textId="481001E0" w:rsidR="00DE293A" w:rsidRDefault="003B3DE8" w:rsidP="003B3DE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C29B9C5" wp14:editId="2924D34E">
            <wp:extent cx="2880360" cy="2578608"/>
            <wp:effectExtent l="0" t="0" r="0" b="0"/>
            <wp:docPr id="1479943538" name="Imagine 4" descr="Mini-Max Algorithm in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ini-Max Algorithm in AI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57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492E1" w14:textId="6CCB2A21" w:rsidR="003B3DE8" w:rsidRDefault="003B3DE8" w:rsidP="003B3DE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Figura 2.11.6. Starea finala a arborelui,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aplicarea algoritmului Minimax</w:t>
      </w:r>
    </w:p>
    <w:p w14:paraId="2D43C0C7" w14:textId="77777777" w:rsidR="000F7125" w:rsidRDefault="000F7125" w:rsidP="000F712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AA80D15" w14:textId="76BB0637" w:rsidR="000F7125" w:rsidRDefault="00AD6E20" w:rsidP="000F712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final, enumeram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acestui algoritm:</w:t>
      </w:r>
    </w:p>
    <w:p w14:paraId="5F285A1D" w14:textId="6AB58D04" w:rsidR="00AD6E20" w:rsidRDefault="006A6814" w:rsidP="00AD6E20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Complet: algoritmul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mimimax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 genera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intotdeauna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(ne bazam pe faptul ca arborele de joc este finit).</w:t>
      </w:r>
    </w:p>
    <w:p w14:paraId="77AAF1A0" w14:textId="4A6D13CB" w:rsidR="006A6814" w:rsidRDefault="006A6814" w:rsidP="00AD6E20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Optimal: </w:t>
      </w:r>
      <w:r w:rsidR="004F1894">
        <w:rPr>
          <w:rFonts w:ascii="Times New Roman" w:hAnsi="Times New Roman"/>
          <w:color w:val="000000" w:themeColor="text1"/>
          <w:sz w:val="24"/>
          <w:szCs w:val="24"/>
        </w:rPr>
        <w:t xml:space="preserve">algoritmul </w:t>
      </w:r>
      <w:proofErr w:type="spellStart"/>
      <w:r w:rsidR="004F1894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4F1894">
        <w:rPr>
          <w:rFonts w:ascii="Times New Roman" w:hAnsi="Times New Roman"/>
          <w:color w:val="000000" w:themeColor="text1"/>
          <w:sz w:val="24"/>
          <w:szCs w:val="24"/>
        </w:rPr>
        <w:t xml:space="preserve"> pe decizii optime luate de ambii </w:t>
      </w:r>
      <w:proofErr w:type="spellStart"/>
      <w:r w:rsidR="004F1894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4F189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7AF27C8" w14:textId="123DDF83" w:rsidR="00D6094B" w:rsidRDefault="00D6094B" w:rsidP="00AD6E20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Complexitate temporala: intru-cat algoritmul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tehnica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cautare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adancime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arbore (DFS), complexitatea temporala a acestuia este relativa la rata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ramificatie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acestuia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adancimea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acestuia (a), si este egala cu O(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rr</w:t>
      </w:r>
      <w:r>
        <w:rPr>
          <w:rFonts w:ascii="Times New Roman" w:hAnsi="Times New Roman"/>
          <w:color w:val="000000" w:themeColor="text1"/>
          <w:sz w:val="24"/>
          <w:szCs w:val="24"/>
          <w:vertAlign w:val="superscript"/>
        </w:rPr>
        <w:t>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236418B2" w14:textId="265E96B0" w:rsidR="00D6094B" w:rsidRDefault="00D6094B" w:rsidP="00AD6E20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Complexitatea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r w:rsidR="005B4100">
        <w:rPr>
          <w:rFonts w:ascii="Times New Roman" w:hAnsi="Times New Roman"/>
          <w:color w:val="000000" w:themeColor="text1"/>
          <w:sz w:val="24"/>
          <w:szCs w:val="24"/>
        </w:rPr>
        <w:t xml:space="preserve"> pentru verificarea tuturor nodurilor din graf (DFS), vom avea o complexitate </w:t>
      </w:r>
      <w:proofErr w:type="spellStart"/>
      <w:r w:rsidR="005B4100">
        <w:rPr>
          <w:rFonts w:ascii="Times New Roman" w:hAnsi="Times New Roman"/>
          <w:color w:val="000000" w:themeColor="text1"/>
          <w:sz w:val="24"/>
          <w:szCs w:val="24"/>
        </w:rPr>
        <w:t>spatiala</w:t>
      </w:r>
      <w:proofErr w:type="spellEnd"/>
      <w:r w:rsidR="005B4100">
        <w:rPr>
          <w:rFonts w:ascii="Times New Roman" w:hAnsi="Times New Roman"/>
          <w:color w:val="000000" w:themeColor="text1"/>
          <w:sz w:val="24"/>
          <w:szCs w:val="24"/>
        </w:rPr>
        <w:t xml:space="preserve"> egala cu O(</w:t>
      </w:r>
      <w:proofErr w:type="spellStart"/>
      <w:r w:rsidR="005B4100">
        <w:rPr>
          <w:rFonts w:ascii="Times New Roman" w:hAnsi="Times New Roman"/>
          <w:color w:val="000000" w:themeColor="text1"/>
          <w:sz w:val="24"/>
          <w:szCs w:val="24"/>
        </w:rPr>
        <w:t>rr</w:t>
      </w:r>
      <w:proofErr w:type="spellEnd"/>
      <w:r w:rsidR="005B4100">
        <w:rPr>
          <w:rFonts w:ascii="Times New Roman" w:hAnsi="Times New Roman"/>
          <w:color w:val="000000" w:themeColor="text1"/>
          <w:sz w:val="24"/>
          <w:szCs w:val="24"/>
        </w:rPr>
        <w:t xml:space="preserve"> * m).</w:t>
      </w:r>
    </w:p>
    <w:p w14:paraId="37A40F3F" w14:textId="77777777" w:rsidR="006F7F22" w:rsidRPr="005E2E17" w:rsidRDefault="006F7F22" w:rsidP="007E12C1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2C5E7AB" w14:textId="77777777" w:rsidR="002D3BFA" w:rsidRPr="00EA4E66" w:rsidRDefault="002D3BFA" w:rsidP="00E54BB9">
      <w:pPr>
        <w:pStyle w:val="Titlu1"/>
        <w:rPr>
          <w:rFonts w:ascii="Times New Roman" w:hAnsi="Times New Roman" w:cs="Times New Roman"/>
        </w:rPr>
      </w:pPr>
      <w:bookmarkStart w:id="104" w:name="_Toc137473381"/>
      <w:r w:rsidRPr="00EA4E66">
        <w:rPr>
          <w:rFonts w:ascii="Times New Roman" w:hAnsi="Times New Roman" w:cs="Times New Roman"/>
        </w:rPr>
        <w:t xml:space="preserve">3. Descrierea formala a </w:t>
      </w:r>
      <w:proofErr w:type="spellStart"/>
      <w:r w:rsidRPr="00EA4E66">
        <w:rPr>
          <w:rFonts w:ascii="Times New Roman" w:hAnsi="Times New Roman" w:cs="Times New Roman"/>
        </w:rPr>
        <w:t>aplicatiei</w:t>
      </w:r>
      <w:proofErr w:type="spellEnd"/>
      <w:r w:rsidRPr="00EA4E66">
        <w:rPr>
          <w:rFonts w:ascii="Times New Roman" w:hAnsi="Times New Roman" w:cs="Times New Roman"/>
        </w:rPr>
        <w:t xml:space="preserve">  (5-15 pagini)</w:t>
      </w:r>
      <w:bookmarkEnd w:id="104"/>
    </w:p>
    <w:p w14:paraId="3D55730C" w14:textId="197348DD" w:rsidR="002D3BFA" w:rsidRDefault="00EF18E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capitolul precedent am prezentat tehnologiile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cunostiintele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necesare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acestora pentru realizarea proiectului</w:t>
      </w:r>
      <w:r w:rsidR="006E1D52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6E1D52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6E1D52">
        <w:rPr>
          <w:rFonts w:ascii="Times New Roman" w:hAnsi="Times New Roman"/>
          <w:color w:val="000000" w:themeColor="text1"/>
          <w:sz w:val="24"/>
          <w:szCs w:val="24"/>
        </w:rPr>
        <w:t xml:space="preserve"> a intra in detaliile specifice acestuia. In acest capitol vom pune accent pe prezentarea</w:t>
      </w:r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-un mod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user-friendly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, a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si a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situatiilor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pe care le va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intalni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un utilizator in timpul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acesteia.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, se vor expune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schitele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mockup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-urile realizate in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primele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etape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 w:rsidR="00001D8B"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 w:rsidR="00001D8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8102E4C" w14:textId="77777777" w:rsidR="007B0C4B" w:rsidRPr="007B0C4B" w:rsidRDefault="007B0C4B" w:rsidP="007B0C4B"/>
    <w:p w14:paraId="122B6ABB" w14:textId="46C404A0" w:rsidR="002D3BFA" w:rsidRDefault="002D3BFA" w:rsidP="00E54BB9">
      <w:pPr>
        <w:pStyle w:val="Titlu20"/>
      </w:pPr>
      <w:bookmarkStart w:id="105" w:name="_Toc137473382"/>
      <w:r w:rsidRPr="002D3BFA">
        <w:lastRenderedPageBreak/>
        <w:t>3.1. Actori</w:t>
      </w:r>
      <w:bookmarkEnd w:id="105"/>
    </w:p>
    <w:p w14:paraId="19C52564" w14:textId="493CE4B2" w:rsidR="00001D8B" w:rsidRPr="002D3BFA" w:rsidRDefault="00001D8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6AA3378" w14:textId="68F2591F" w:rsidR="002D3BFA" w:rsidRPr="002D3BFA" w:rsidRDefault="002D3BFA" w:rsidP="00E54BB9">
      <w:pPr>
        <w:pStyle w:val="Titlu20"/>
      </w:pPr>
      <w:bookmarkStart w:id="106" w:name="_Toc137473383"/>
      <w:r w:rsidRPr="002D3BFA">
        <w:t xml:space="preserve">3.2. </w:t>
      </w:r>
      <w:proofErr w:type="spellStart"/>
      <w:r w:rsidRPr="002D3BFA">
        <w:t>Use</w:t>
      </w:r>
      <w:bookmarkEnd w:id="106"/>
      <w:proofErr w:type="spellEnd"/>
    </w:p>
    <w:p w14:paraId="6A854A86" w14:textId="3451E2CA" w:rsidR="002D3BFA" w:rsidRPr="002D3BFA" w:rsidRDefault="002D3BFA" w:rsidP="00E54BB9">
      <w:pPr>
        <w:pStyle w:val="Titlu30"/>
      </w:pPr>
      <w:bookmarkStart w:id="107" w:name="_Toc137473384"/>
      <w:r w:rsidRPr="002D3BFA">
        <w:t xml:space="preserve">3.2.1. </w:t>
      </w:r>
      <w:proofErr w:type="spellStart"/>
      <w:r w:rsidRPr="002D3BFA">
        <w:t>Admin</w:t>
      </w:r>
      <w:proofErr w:type="spellEnd"/>
      <w:r w:rsidRPr="002D3BFA">
        <w:t xml:space="preserve"> </w:t>
      </w:r>
      <w:proofErr w:type="spellStart"/>
      <w:r w:rsidRPr="002D3BFA">
        <w:t>Use</w:t>
      </w:r>
      <w:proofErr w:type="spellEnd"/>
      <w:r w:rsidRPr="002D3BFA">
        <w:t>-case</w:t>
      </w:r>
      <w:bookmarkEnd w:id="107"/>
    </w:p>
    <w:p w14:paraId="1688DEE8" w14:textId="447621C5" w:rsidR="002D3BFA" w:rsidRPr="002D3BFA" w:rsidRDefault="002D3BFA" w:rsidP="00E54BB9">
      <w:pPr>
        <w:pStyle w:val="Titlu30"/>
      </w:pPr>
      <w:bookmarkStart w:id="108" w:name="_Toc137473385"/>
      <w:r w:rsidRPr="002D3BFA">
        <w:t xml:space="preserve">3.2.2. Player </w:t>
      </w:r>
      <w:proofErr w:type="spellStart"/>
      <w:r w:rsidRPr="002D3BFA">
        <w:t>Use</w:t>
      </w:r>
      <w:proofErr w:type="spellEnd"/>
      <w:r w:rsidRPr="002D3BFA">
        <w:t>-case</w:t>
      </w:r>
      <w:bookmarkEnd w:id="108"/>
    </w:p>
    <w:p w14:paraId="6A3CE14E" w14:textId="528BFAE6" w:rsidR="002D3BFA" w:rsidRPr="002D3BFA" w:rsidRDefault="002D3BFA" w:rsidP="00E54BB9">
      <w:pPr>
        <w:pStyle w:val="Titlu30"/>
      </w:pPr>
      <w:bookmarkStart w:id="109" w:name="_Toc137473386"/>
      <w:r w:rsidRPr="002D3BFA">
        <w:t xml:space="preserve">3.2.3. </w:t>
      </w:r>
      <w:proofErr w:type="spellStart"/>
      <w:r w:rsidRPr="002D3BFA">
        <w:t>System</w:t>
      </w:r>
      <w:proofErr w:type="spellEnd"/>
      <w:r w:rsidRPr="002D3BFA">
        <w:t xml:space="preserve"> </w:t>
      </w:r>
      <w:proofErr w:type="spellStart"/>
      <w:r w:rsidRPr="002D3BFA">
        <w:t>Use</w:t>
      </w:r>
      <w:proofErr w:type="spellEnd"/>
      <w:r w:rsidRPr="002D3BFA">
        <w:t>-case</w:t>
      </w:r>
      <w:bookmarkEnd w:id="109"/>
    </w:p>
    <w:p w14:paraId="3C9C5D21" w14:textId="595617D9" w:rsidR="002D3BFA" w:rsidRPr="002D3BFA" w:rsidRDefault="002D3BFA" w:rsidP="00E54BB9">
      <w:pPr>
        <w:pStyle w:val="Titlu20"/>
      </w:pPr>
      <w:bookmarkStart w:id="110" w:name="_Toc137473387"/>
      <w:r w:rsidRPr="002D3BFA">
        <w:t xml:space="preserve">3.3. </w:t>
      </w:r>
      <w:proofErr w:type="spellStart"/>
      <w:r w:rsidRPr="002D3BFA">
        <w:t>Wireframes</w:t>
      </w:r>
      <w:bookmarkEnd w:id="110"/>
      <w:proofErr w:type="spellEnd"/>
    </w:p>
    <w:p w14:paraId="7F3EDA2B" w14:textId="6CFD755A" w:rsidR="002D3BFA" w:rsidRPr="002D3BFA" w:rsidRDefault="002D3BFA" w:rsidP="00E54BB9">
      <w:pPr>
        <w:pStyle w:val="Titlu20"/>
      </w:pPr>
      <w:bookmarkStart w:id="111" w:name="_Toc137473388"/>
      <w:r w:rsidRPr="002D3BFA">
        <w:t xml:space="preserve">3.4. </w:t>
      </w:r>
      <w:proofErr w:type="spellStart"/>
      <w:r w:rsidRPr="002D3BFA">
        <w:t>Mockups</w:t>
      </w:r>
      <w:bookmarkEnd w:id="111"/>
      <w:proofErr w:type="spellEnd"/>
    </w:p>
    <w:p w14:paraId="5181C038" w14:textId="16D7B9BE" w:rsidR="002D3BFA" w:rsidRDefault="002D3BFA" w:rsidP="00E54BB9">
      <w:pPr>
        <w:pStyle w:val="Titlu20"/>
      </w:pPr>
      <w:bookmarkStart w:id="112" w:name="_Toc137473389"/>
      <w:r w:rsidRPr="002D3BFA">
        <w:t>3.5. Arhitectura</w:t>
      </w:r>
      <w:bookmarkEnd w:id="112"/>
    </w:p>
    <w:p w14:paraId="31CE08B5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875A467" w14:textId="417140FA" w:rsidR="002D3BFA" w:rsidRPr="002D3BFA" w:rsidRDefault="002D3BFA" w:rsidP="00E54BB9">
      <w:pPr>
        <w:pStyle w:val="Titlu1"/>
      </w:pPr>
      <w:bookmarkStart w:id="113" w:name="_Toc137473390"/>
      <w:r w:rsidRPr="002D3BFA">
        <w:t>4. Detalii de implementare (25-30 pagini)</w:t>
      </w:r>
      <w:bookmarkEnd w:id="113"/>
    </w:p>
    <w:p w14:paraId="11B0CAEB" w14:textId="6430DBE8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Descriu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</w:p>
    <w:p w14:paraId="32057A3E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343DDBC" w14:textId="77777777" w:rsidR="002D3BFA" w:rsidRPr="002D3BFA" w:rsidRDefault="002D3BFA" w:rsidP="00E54BB9">
      <w:pPr>
        <w:pStyle w:val="Titlu1"/>
      </w:pPr>
      <w:bookmarkStart w:id="114" w:name="_Toc137473391"/>
      <w:r w:rsidRPr="002D3BFA">
        <w:t xml:space="preserve">5. Concluzii si </w:t>
      </w:r>
      <w:proofErr w:type="spellStart"/>
      <w:r w:rsidRPr="002D3BFA">
        <w:t>dezvoltari</w:t>
      </w:r>
      <w:proofErr w:type="spellEnd"/>
      <w:r w:rsidRPr="002D3BFA">
        <w:t xml:space="preserve"> ulterioare (1-2 pagini)</w:t>
      </w:r>
      <w:bookmarkEnd w:id="114"/>
    </w:p>
    <w:p w14:paraId="7D9E43BE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B99D70B" w14:textId="2E5651C8" w:rsidR="002D3BFA" w:rsidRPr="002D3BFA" w:rsidRDefault="002D3BFA" w:rsidP="00E54BB9">
      <w:pPr>
        <w:pStyle w:val="Titlu20"/>
      </w:pPr>
      <w:bookmarkStart w:id="115" w:name="_Toc137473392"/>
      <w:r w:rsidRPr="002D3BFA">
        <w:t>5.1. Concluzii</w:t>
      </w:r>
      <w:bookmarkEnd w:id="115"/>
    </w:p>
    <w:p w14:paraId="17DBA720" w14:textId="0AB3C9ED" w:rsidR="002D3BFA" w:rsidRPr="002D3BFA" w:rsidRDefault="002D3BFA" w:rsidP="00E54BB9">
      <w:pPr>
        <w:pStyle w:val="Titlu20"/>
      </w:pPr>
      <w:bookmarkStart w:id="116" w:name="_Toc137473393"/>
      <w:r w:rsidRPr="002D3BFA">
        <w:t>5.2. Dezvoltare ulterioare</w:t>
      </w:r>
      <w:bookmarkEnd w:id="116"/>
    </w:p>
    <w:p w14:paraId="0B56F2F8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AC6B259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EC08ECB" w14:textId="21B3D309" w:rsidR="002D3BFA" w:rsidRPr="002D3BFA" w:rsidRDefault="002D3BFA" w:rsidP="00E54BB9">
      <w:pPr>
        <w:pStyle w:val="Titlu1"/>
      </w:pPr>
      <w:bookmarkStart w:id="117" w:name="_Toc137473394"/>
      <w:r w:rsidRPr="002D3BFA">
        <w:t>6. Bibliografie</w:t>
      </w:r>
      <w:bookmarkEnd w:id="117"/>
    </w:p>
    <w:sectPr w:rsidR="002D3BFA" w:rsidRPr="002D3BFA">
      <w:headerReference w:type="default" r:id="rId53"/>
      <w:footerReference w:type="default" r:id="rId54"/>
      <w:footerReference w:type="first" r:id="rId55"/>
      <w:pgSz w:w="11906" w:h="16838"/>
      <w:pgMar w:top="1134" w:right="1134" w:bottom="1693" w:left="1134" w:header="720" w:footer="1134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4D4D7" w14:textId="77777777" w:rsidR="0012159E" w:rsidRDefault="0012159E">
      <w:r>
        <w:separator/>
      </w:r>
    </w:p>
  </w:endnote>
  <w:endnote w:type="continuationSeparator" w:id="0">
    <w:p w14:paraId="1D49BFC9" w14:textId="77777777" w:rsidR="0012159E" w:rsidRDefault="00121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NewRomanPS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Free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2135" w14:textId="77777777" w:rsidR="00A01632" w:rsidRDefault="00A01632">
    <w:pPr>
      <w:pStyle w:val="Subsol"/>
      <w:shd w:val="clear" w:color="auto" w:fill="FFFFFF"/>
      <w:jc w:val="center"/>
    </w:pPr>
    <w:r>
      <w:fldChar w:fldCharType="begin"/>
    </w:r>
    <w:r>
      <w:instrText xml:space="preserve"> PAGE </w:instrText>
    </w:r>
    <w:r>
      <w:fldChar w:fldCharType="separate"/>
    </w:r>
    <w:r>
      <w:t>1</w:t>
    </w:r>
    <w:r>
      <w:t>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F9A1" w14:textId="77777777" w:rsidR="00A01632" w:rsidRDefault="00A016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5974F" w14:textId="77777777" w:rsidR="0012159E" w:rsidRDefault="0012159E">
      <w:r>
        <w:separator/>
      </w:r>
    </w:p>
  </w:footnote>
  <w:footnote w:type="continuationSeparator" w:id="0">
    <w:p w14:paraId="07480D76" w14:textId="77777777" w:rsidR="0012159E" w:rsidRDefault="001215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2840035" w14:paraId="15E9BA49" w14:textId="77777777" w:rsidTr="02840035">
      <w:trPr>
        <w:trHeight w:val="300"/>
      </w:trPr>
      <w:tc>
        <w:tcPr>
          <w:tcW w:w="3210" w:type="dxa"/>
        </w:tcPr>
        <w:p w14:paraId="2ACA15D0" w14:textId="1D992946" w:rsidR="02840035" w:rsidRDefault="02840035" w:rsidP="02840035">
          <w:pPr>
            <w:pStyle w:val="Antet"/>
            <w:ind w:left="-115"/>
          </w:pPr>
        </w:p>
      </w:tc>
      <w:tc>
        <w:tcPr>
          <w:tcW w:w="3210" w:type="dxa"/>
        </w:tcPr>
        <w:p w14:paraId="05FE7360" w14:textId="188E9656" w:rsidR="02840035" w:rsidRDefault="02840035" w:rsidP="02840035">
          <w:pPr>
            <w:pStyle w:val="Antet"/>
            <w:jc w:val="center"/>
          </w:pPr>
        </w:p>
      </w:tc>
      <w:tc>
        <w:tcPr>
          <w:tcW w:w="3210" w:type="dxa"/>
        </w:tcPr>
        <w:p w14:paraId="67527E8B" w14:textId="0864E2AC" w:rsidR="02840035" w:rsidRDefault="02840035" w:rsidP="02840035">
          <w:pPr>
            <w:pStyle w:val="Antet"/>
            <w:ind w:right="-115"/>
            <w:jc w:val="right"/>
          </w:pPr>
        </w:p>
      </w:tc>
    </w:tr>
  </w:tbl>
  <w:p w14:paraId="7D1392F8" w14:textId="0E60B6F5" w:rsidR="02840035" w:rsidRDefault="02840035" w:rsidP="02840035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205228D"/>
    <w:multiLevelType w:val="hybridMultilevel"/>
    <w:tmpl w:val="524EF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90BE1"/>
    <w:multiLevelType w:val="hybridMultilevel"/>
    <w:tmpl w:val="BBDEC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B77AB6"/>
    <w:multiLevelType w:val="hybridMultilevel"/>
    <w:tmpl w:val="D8164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3C4A03"/>
    <w:multiLevelType w:val="hybridMultilevel"/>
    <w:tmpl w:val="370E9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B85574"/>
    <w:multiLevelType w:val="hybridMultilevel"/>
    <w:tmpl w:val="3AB0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BF4C5E"/>
    <w:multiLevelType w:val="hybridMultilevel"/>
    <w:tmpl w:val="DE702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665944"/>
    <w:multiLevelType w:val="hybridMultilevel"/>
    <w:tmpl w:val="82C899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0E8A0268"/>
    <w:multiLevelType w:val="hybridMultilevel"/>
    <w:tmpl w:val="ECAE68A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2B85897"/>
    <w:multiLevelType w:val="hybridMultilevel"/>
    <w:tmpl w:val="B8484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AE3C3B"/>
    <w:multiLevelType w:val="hybridMultilevel"/>
    <w:tmpl w:val="EC44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9A6C9F"/>
    <w:multiLevelType w:val="hybridMultilevel"/>
    <w:tmpl w:val="B798C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FB290D"/>
    <w:multiLevelType w:val="hybridMultilevel"/>
    <w:tmpl w:val="1AD0F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9D3D38"/>
    <w:multiLevelType w:val="hybridMultilevel"/>
    <w:tmpl w:val="BEBCD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E76A6B"/>
    <w:multiLevelType w:val="hybridMultilevel"/>
    <w:tmpl w:val="B99C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5942BD"/>
    <w:multiLevelType w:val="hybridMultilevel"/>
    <w:tmpl w:val="2AFC8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727537"/>
    <w:multiLevelType w:val="hybridMultilevel"/>
    <w:tmpl w:val="FE3863B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30475A5A"/>
    <w:multiLevelType w:val="hybridMultilevel"/>
    <w:tmpl w:val="E4AAE5B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307A7C2E"/>
    <w:multiLevelType w:val="hybridMultilevel"/>
    <w:tmpl w:val="860CE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D163C6"/>
    <w:multiLevelType w:val="hybridMultilevel"/>
    <w:tmpl w:val="BC78B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CB67E5"/>
    <w:multiLevelType w:val="hybridMultilevel"/>
    <w:tmpl w:val="F0DE30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35FA08C9"/>
    <w:multiLevelType w:val="hybridMultilevel"/>
    <w:tmpl w:val="7A720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9D3DAF"/>
    <w:multiLevelType w:val="hybridMultilevel"/>
    <w:tmpl w:val="2C66A7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3B404716"/>
    <w:multiLevelType w:val="hybridMultilevel"/>
    <w:tmpl w:val="D5743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265F51"/>
    <w:multiLevelType w:val="hybridMultilevel"/>
    <w:tmpl w:val="C42C3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F23F32"/>
    <w:multiLevelType w:val="hybridMultilevel"/>
    <w:tmpl w:val="1E981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5A468D"/>
    <w:multiLevelType w:val="multilevel"/>
    <w:tmpl w:val="B26C83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4BB05A9E"/>
    <w:multiLevelType w:val="hybridMultilevel"/>
    <w:tmpl w:val="74161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B06F2F"/>
    <w:multiLevelType w:val="hybridMultilevel"/>
    <w:tmpl w:val="3CBA1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0D62E3"/>
    <w:multiLevelType w:val="hybridMultilevel"/>
    <w:tmpl w:val="E0E8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3537D9"/>
    <w:multiLevelType w:val="hybridMultilevel"/>
    <w:tmpl w:val="A052D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9305A1"/>
    <w:multiLevelType w:val="hybridMultilevel"/>
    <w:tmpl w:val="40268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DA1034"/>
    <w:multiLevelType w:val="hybridMultilevel"/>
    <w:tmpl w:val="B576F7BC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6EAF79BA"/>
    <w:multiLevelType w:val="hybridMultilevel"/>
    <w:tmpl w:val="4894A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642140"/>
    <w:multiLevelType w:val="hybridMultilevel"/>
    <w:tmpl w:val="92D8D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587A13"/>
    <w:multiLevelType w:val="hybridMultilevel"/>
    <w:tmpl w:val="DDD60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0219B7"/>
    <w:multiLevelType w:val="hybridMultilevel"/>
    <w:tmpl w:val="7C02F57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9" w15:restartNumberingAfterBreak="0">
    <w:nsid w:val="76A3261E"/>
    <w:multiLevelType w:val="hybridMultilevel"/>
    <w:tmpl w:val="F0989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827366"/>
    <w:multiLevelType w:val="hybridMultilevel"/>
    <w:tmpl w:val="D2AA6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74248A"/>
    <w:multiLevelType w:val="hybridMultilevel"/>
    <w:tmpl w:val="1564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005186">
    <w:abstractNumId w:val="0"/>
  </w:num>
  <w:num w:numId="2" w16cid:durableId="645933675">
    <w:abstractNumId w:val="1"/>
  </w:num>
  <w:num w:numId="3" w16cid:durableId="112940754">
    <w:abstractNumId w:val="2"/>
  </w:num>
  <w:num w:numId="4" w16cid:durableId="1855427">
    <w:abstractNumId w:val="25"/>
  </w:num>
  <w:num w:numId="5" w16cid:durableId="53090528">
    <w:abstractNumId w:val="5"/>
  </w:num>
  <w:num w:numId="6" w16cid:durableId="764498826">
    <w:abstractNumId w:val="13"/>
  </w:num>
  <w:num w:numId="7" w16cid:durableId="985623716">
    <w:abstractNumId w:val="16"/>
  </w:num>
  <w:num w:numId="8" w16cid:durableId="1325627648">
    <w:abstractNumId w:val="24"/>
  </w:num>
  <w:num w:numId="9" w16cid:durableId="938680803">
    <w:abstractNumId w:val="20"/>
  </w:num>
  <w:num w:numId="10" w16cid:durableId="2074544065">
    <w:abstractNumId w:val="22"/>
  </w:num>
  <w:num w:numId="11" w16cid:durableId="1340161871">
    <w:abstractNumId w:val="41"/>
  </w:num>
  <w:num w:numId="12" w16cid:durableId="670177442">
    <w:abstractNumId w:val="15"/>
  </w:num>
  <w:num w:numId="13" w16cid:durableId="1050114590">
    <w:abstractNumId w:val="17"/>
  </w:num>
  <w:num w:numId="14" w16cid:durableId="1320382548">
    <w:abstractNumId w:val="14"/>
  </w:num>
  <w:num w:numId="15" w16cid:durableId="471294445">
    <w:abstractNumId w:val="40"/>
  </w:num>
  <w:num w:numId="16" w16cid:durableId="1972392878">
    <w:abstractNumId w:val="7"/>
  </w:num>
  <w:num w:numId="17" w16cid:durableId="8719966">
    <w:abstractNumId w:val="30"/>
  </w:num>
  <w:num w:numId="18" w16cid:durableId="1066680885">
    <w:abstractNumId w:val="21"/>
  </w:num>
  <w:num w:numId="19" w16cid:durableId="1500386129">
    <w:abstractNumId w:val="23"/>
  </w:num>
  <w:num w:numId="20" w16cid:durableId="288822566">
    <w:abstractNumId w:val="11"/>
  </w:num>
  <w:num w:numId="21" w16cid:durableId="1071735486">
    <w:abstractNumId w:val="31"/>
  </w:num>
  <w:num w:numId="22" w16cid:durableId="1991666420">
    <w:abstractNumId w:val="37"/>
  </w:num>
  <w:num w:numId="23" w16cid:durableId="85612685">
    <w:abstractNumId w:val="36"/>
  </w:num>
  <w:num w:numId="24" w16cid:durableId="998924269">
    <w:abstractNumId w:val="27"/>
  </w:num>
  <w:num w:numId="25" w16cid:durableId="1377046100">
    <w:abstractNumId w:val="33"/>
  </w:num>
  <w:num w:numId="26" w16cid:durableId="2057309999">
    <w:abstractNumId w:val="18"/>
  </w:num>
  <w:num w:numId="27" w16cid:durableId="1642928642">
    <w:abstractNumId w:val="38"/>
  </w:num>
  <w:num w:numId="28" w16cid:durableId="771512319">
    <w:abstractNumId w:val="9"/>
  </w:num>
  <w:num w:numId="29" w16cid:durableId="911545334">
    <w:abstractNumId w:val="4"/>
  </w:num>
  <w:num w:numId="30" w16cid:durableId="309553505">
    <w:abstractNumId w:val="3"/>
  </w:num>
  <w:num w:numId="31" w16cid:durableId="2112045393">
    <w:abstractNumId w:val="8"/>
  </w:num>
  <w:num w:numId="32" w16cid:durableId="145824663">
    <w:abstractNumId w:val="19"/>
  </w:num>
  <w:num w:numId="33" w16cid:durableId="1806893248">
    <w:abstractNumId w:val="39"/>
  </w:num>
  <w:num w:numId="34" w16cid:durableId="228423197">
    <w:abstractNumId w:val="6"/>
  </w:num>
  <w:num w:numId="35" w16cid:durableId="1351831385">
    <w:abstractNumId w:val="32"/>
  </w:num>
  <w:num w:numId="36" w16cid:durableId="766850082">
    <w:abstractNumId w:val="26"/>
  </w:num>
  <w:num w:numId="37" w16cid:durableId="2034303449">
    <w:abstractNumId w:val="12"/>
  </w:num>
  <w:num w:numId="38" w16cid:durableId="159741072">
    <w:abstractNumId w:val="10"/>
  </w:num>
  <w:num w:numId="39" w16cid:durableId="1229147193">
    <w:abstractNumId w:val="34"/>
  </w:num>
  <w:num w:numId="40" w16cid:durableId="1355838049">
    <w:abstractNumId w:val="29"/>
  </w:num>
  <w:num w:numId="41" w16cid:durableId="1969044439">
    <w:abstractNumId w:val="35"/>
  </w:num>
  <w:num w:numId="42" w16cid:durableId="183417767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F0"/>
    <w:rsid w:val="00001D8B"/>
    <w:rsid w:val="00003ACB"/>
    <w:rsid w:val="000103E8"/>
    <w:rsid w:val="000116DD"/>
    <w:rsid w:val="000138A1"/>
    <w:rsid w:val="00016291"/>
    <w:rsid w:val="000210A2"/>
    <w:rsid w:val="00022699"/>
    <w:rsid w:val="00026C62"/>
    <w:rsid w:val="00027321"/>
    <w:rsid w:val="00035958"/>
    <w:rsid w:val="000402EC"/>
    <w:rsid w:val="00040A80"/>
    <w:rsid w:val="00043E7A"/>
    <w:rsid w:val="00044B57"/>
    <w:rsid w:val="00047FAD"/>
    <w:rsid w:val="000545A0"/>
    <w:rsid w:val="00054E02"/>
    <w:rsid w:val="0005690E"/>
    <w:rsid w:val="00056B54"/>
    <w:rsid w:val="00056D0E"/>
    <w:rsid w:val="00062842"/>
    <w:rsid w:val="0007068F"/>
    <w:rsid w:val="00076005"/>
    <w:rsid w:val="00076904"/>
    <w:rsid w:val="00083468"/>
    <w:rsid w:val="00087349"/>
    <w:rsid w:val="00091464"/>
    <w:rsid w:val="000A25A7"/>
    <w:rsid w:val="000A3BBD"/>
    <w:rsid w:val="000A3EEF"/>
    <w:rsid w:val="000B0656"/>
    <w:rsid w:val="000B09C9"/>
    <w:rsid w:val="000B3947"/>
    <w:rsid w:val="000B5E59"/>
    <w:rsid w:val="000B601F"/>
    <w:rsid w:val="000B7A9C"/>
    <w:rsid w:val="000C7D91"/>
    <w:rsid w:val="000D277E"/>
    <w:rsid w:val="000D2C92"/>
    <w:rsid w:val="000D32A6"/>
    <w:rsid w:val="000D34C1"/>
    <w:rsid w:val="000D7854"/>
    <w:rsid w:val="000E0E25"/>
    <w:rsid w:val="000F0D0E"/>
    <w:rsid w:val="000F1F48"/>
    <w:rsid w:val="000F7125"/>
    <w:rsid w:val="00100486"/>
    <w:rsid w:val="00100D92"/>
    <w:rsid w:val="001050C7"/>
    <w:rsid w:val="00107F51"/>
    <w:rsid w:val="00110D9F"/>
    <w:rsid w:val="001153BB"/>
    <w:rsid w:val="00116B17"/>
    <w:rsid w:val="00121379"/>
    <w:rsid w:val="0012159E"/>
    <w:rsid w:val="00124DC5"/>
    <w:rsid w:val="00127032"/>
    <w:rsid w:val="001274F3"/>
    <w:rsid w:val="001315A2"/>
    <w:rsid w:val="001330BF"/>
    <w:rsid w:val="0013337E"/>
    <w:rsid w:val="001372D3"/>
    <w:rsid w:val="001404D3"/>
    <w:rsid w:val="00140F17"/>
    <w:rsid w:val="001429DF"/>
    <w:rsid w:val="001457C7"/>
    <w:rsid w:val="00145A72"/>
    <w:rsid w:val="00145DBB"/>
    <w:rsid w:val="0014605E"/>
    <w:rsid w:val="00146324"/>
    <w:rsid w:val="0014789E"/>
    <w:rsid w:val="00150B0F"/>
    <w:rsid w:val="00151D88"/>
    <w:rsid w:val="00152A29"/>
    <w:rsid w:val="00152CB1"/>
    <w:rsid w:val="001540B2"/>
    <w:rsid w:val="00155CB2"/>
    <w:rsid w:val="00156467"/>
    <w:rsid w:val="0015684E"/>
    <w:rsid w:val="00160E29"/>
    <w:rsid w:val="001622BF"/>
    <w:rsid w:val="0016261B"/>
    <w:rsid w:val="00167087"/>
    <w:rsid w:val="001723F2"/>
    <w:rsid w:val="001772A4"/>
    <w:rsid w:val="00181D09"/>
    <w:rsid w:val="00183F30"/>
    <w:rsid w:val="001847BA"/>
    <w:rsid w:val="0018696F"/>
    <w:rsid w:val="001928AC"/>
    <w:rsid w:val="001A0C0F"/>
    <w:rsid w:val="001A7131"/>
    <w:rsid w:val="001A7A1A"/>
    <w:rsid w:val="001B4423"/>
    <w:rsid w:val="001B5F1C"/>
    <w:rsid w:val="001C11BE"/>
    <w:rsid w:val="001C41F4"/>
    <w:rsid w:val="001C4792"/>
    <w:rsid w:val="001C5954"/>
    <w:rsid w:val="001C600A"/>
    <w:rsid w:val="001D082B"/>
    <w:rsid w:val="001D0E23"/>
    <w:rsid w:val="001D1398"/>
    <w:rsid w:val="001D3989"/>
    <w:rsid w:val="001D7D83"/>
    <w:rsid w:val="001D7E4D"/>
    <w:rsid w:val="001E0EEB"/>
    <w:rsid w:val="001E603C"/>
    <w:rsid w:val="001F2CFD"/>
    <w:rsid w:val="001F301B"/>
    <w:rsid w:val="001F4280"/>
    <w:rsid w:val="001F4F87"/>
    <w:rsid w:val="001F5000"/>
    <w:rsid w:val="001F5621"/>
    <w:rsid w:val="001F562F"/>
    <w:rsid w:val="00201EBF"/>
    <w:rsid w:val="00202984"/>
    <w:rsid w:val="002054EA"/>
    <w:rsid w:val="0020771F"/>
    <w:rsid w:val="00212783"/>
    <w:rsid w:val="00214F9C"/>
    <w:rsid w:val="002205AD"/>
    <w:rsid w:val="0022601B"/>
    <w:rsid w:val="00227D45"/>
    <w:rsid w:val="002309FC"/>
    <w:rsid w:val="00233BD0"/>
    <w:rsid w:val="002364F9"/>
    <w:rsid w:val="00236ABE"/>
    <w:rsid w:val="00236CFD"/>
    <w:rsid w:val="00243226"/>
    <w:rsid w:val="00243A32"/>
    <w:rsid w:val="00243BCA"/>
    <w:rsid w:val="002459BB"/>
    <w:rsid w:val="00256E5B"/>
    <w:rsid w:val="00262B30"/>
    <w:rsid w:val="00265105"/>
    <w:rsid w:val="00265DAF"/>
    <w:rsid w:val="0026662F"/>
    <w:rsid w:val="00267775"/>
    <w:rsid w:val="0027254F"/>
    <w:rsid w:val="002739D6"/>
    <w:rsid w:val="0027464E"/>
    <w:rsid w:val="00277235"/>
    <w:rsid w:val="002819D6"/>
    <w:rsid w:val="00285BC9"/>
    <w:rsid w:val="00291D47"/>
    <w:rsid w:val="00292B0B"/>
    <w:rsid w:val="002A08A2"/>
    <w:rsid w:val="002A2073"/>
    <w:rsid w:val="002A3189"/>
    <w:rsid w:val="002B0C15"/>
    <w:rsid w:val="002B250E"/>
    <w:rsid w:val="002B35DE"/>
    <w:rsid w:val="002B40D8"/>
    <w:rsid w:val="002B4233"/>
    <w:rsid w:val="002B56AA"/>
    <w:rsid w:val="002C25C3"/>
    <w:rsid w:val="002C36B5"/>
    <w:rsid w:val="002D1418"/>
    <w:rsid w:val="002D3BFA"/>
    <w:rsid w:val="002D4C72"/>
    <w:rsid w:val="002D6416"/>
    <w:rsid w:val="002D6978"/>
    <w:rsid w:val="002D6DC9"/>
    <w:rsid w:val="002E07E0"/>
    <w:rsid w:val="002E34DD"/>
    <w:rsid w:val="002E364B"/>
    <w:rsid w:val="002E483C"/>
    <w:rsid w:val="002E6ADA"/>
    <w:rsid w:val="002F27A7"/>
    <w:rsid w:val="002F4859"/>
    <w:rsid w:val="002F6B4A"/>
    <w:rsid w:val="003007D4"/>
    <w:rsid w:val="003050F1"/>
    <w:rsid w:val="003140AD"/>
    <w:rsid w:val="00314121"/>
    <w:rsid w:val="00315ABB"/>
    <w:rsid w:val="00316FCC"/>
    <w:rsid w:val="00321B23"/>
    <w:rsid w:val="00331D3A"/>
    <w:rsid w:val="003343C3"/>
    <w:rsid w:val="00335DDB"/>
    <w:rsid w:val="00336491"/>
    <w:rsid w:val="003422FF"/>
    <w:rsid w:val="00343B0C"/>
    <w:rsid w:val="00345422"/>
    <w:rsid w:val="003574CC"/>
    <w:rsid w:val="0035773A"/>
    <w:rsid w:val="00360985"/>
    <w:rsid w:val="0036530C"/>
    <w:rsid w:val="003661F0"/>
    <w:rsid w:val="0036628C"/>
    <w:rsid w:val="0037304C"/>
    <w:rsid w:val="003761B7"/>
    <w:rsid w:val="00377919"/>
    <w:rsid w:val="00380147"/>
    <w:rsid w:val="00380FAC"/>
    <w:rsid w:val="00387A3C"/>
    <w:rsid w:val="00390ACF"/>
    <w:rsid w:val="003940EF"/>
    <w:rsid w:val="00397D9A"/>
    <w:rsid w:val="003B0783"/>
    <w:rsid w:val="003B25F8"/>
    <w:rsid w:val="003B3DE8"/>
    <w:rsid w:val="003B7107"/>
    <w:rsid w:val="003B7AB3"/>
    <w:rsid w:val="003C3F9F"/>
    <w:rsid w:val="003C41CD"/>
    <w:rsid w:val="003C57A7"/>
    <w:rsid w:val="003D136D"/>
    <w:rsid w:val="003D60FA"/>
    <w:rsid w:val="003E2A88"/>
    <w:rsid w:val="003E677B"/>
    <w:rsid w:val="003E6AD1"/>
    <w:rsid w:val="003E7FE0"/>
    <w:rsid w:val="003F058C"/>
    <w:rsid w:val="003F4400"/>
    <w:rsid w:val="003F52AF"/>
    <w:rsid w:val="003F5AF8"/>
    <w:rsid w:val="00400636"/>
    <w:rsid w:val="00401B54"/>
    <w:rsid w:val="00401F31"/>
    <w:rsid w:val="004031A5"/>
    <w:rsid w:val="00405897"/>
    <w:rsid w:val="00405EB3"/>
    <w:rsid w:val="00406649"/>
    <w:rsid w:val="00407737"/>
    <w:rsid w:val="00410676"/>
    <w:rsid w:val="00410F02"/>
    <w:rsid w:val="00412CC8"/>
    <w:rsid w:val="00414314"/>
    <w:rsid w:val="004153DC"/>
    <w:rsid w:val="0041555F"/>
    <w:rsid w:val="00423006"/>
    <w:rsid w:val="0042316A"/>
    <w:rsid w:val="0043198C"/>
    <w:rsid w:val="0043445F"/>
    <w:rsid w:val="00435FF2"/>
    <w:rsid w:val="00441183"/>
    <w:rsid w:val="004477CB"/>
    <w:rsid w:val="00450ED7"/>
    <w:rsid w:val="00454D15"/>
    <w:rsid w:val="004572EC"/>
    <w:rsid w:val="00460CF7"/>
    <w:rsid w:val="004620AC"/>
    <w:rsid w:val="00464399"/>
    <w:rsid w:val="00465170"/>
    <w:rsid w:val="004711D7"/>
    <w:rsid w:val="00472397"/>
    <w:rsid w:val="004755CF"/>
    <w:rsid w:val="0048194E"/>
    <w:rsid w:val="0048352F"/>
    <w:rsid w:val="00486898"/>
    <w:rsid w:val="00487A80"/>
    <w:rsid w:val="00493B7C"/>
    <w:rsid w:val="004A22DD"/>
    <w:rsid w:val="004B3118"/>
    <w:rsid w:val="004B78FB"/>
    <w:rsid w:val="004C2BA0"/>
    <w:rsid w:val="004C7D03"/>
    <w:rsid w:val="004C7DB2"/>
    <w:rsid w:val="004D0B05"/>
    <w:rsid w:val="004D3D00"/>
    <w:rsid w:val="004D477F"/>
    <w:rsid w:val="004E503A"/>
    <w:rsid w:val="004E64D5"/>
    <w:rsid w:val="004E6D2D"/>
    <w:rsid w:val="004F0DC0"/>
    <w:rsid w:val="004F1894"/>
    <w:rsid w:val="004F4A80"/>
    <w:rsid w:val="004F510E"/>
    <w:rsid w:val="004F7DB0"/>
    <w:rsid w:val="00504F8C"/>
    <w:rsid w:val="0050594D"/>
    <w:rsid w:val="00506E9C"/>
    <w:rsid w:val="00506F17"/>
    <w:rsid w:val="00507A6C"/>
    <w:rsid w:val="005139F4"/>
    <w:rsid w:val="0051400D"/>
    <w:rsid w:val="00514ADB"/>
    <w:rsid w:val="00525AB8"/>
    <w:rsid w:val="005266FA"/>
    <w:rsid w:val="00527337"/>
    <w:rsid w:val="00532AED"/>
    <w:rsid w:val="00533474"/>
    <w:rsid w:val="00543E63"/>
    <w:rsid w:val="005456BD"/>
    <w:rsid w:val="0055218C"/>
    <w:rsid w:val="00553C7C"/>
    <w:rsid w:val="00556A65"/>
    <w:rsid w:val="00557C4B"/>
    <w:rsid w:val="005662B4"/>
    <w:rsid w:val="005663BA"/>
    <w:rsid w:val="00567CEE"/>
    <w:rsid w:val="00581692"/>
    <w:rsid w:val="00581D49"/>
    <w:rsid w:val="005852C4"/>
    <w:rsid w:val="00585720"/>
    <w:rsid w:val="00587DAF"/>
    <w:rsid w:val="00592B2A"/>
    <w:rsid w:val="00596449"/>
    <w:rsid w:val="00596B8B"/>
    <w:rsid w:val="005A3488"/>
    <w:rsid w:val="005A3F24"/>
    <w:rsid w:val="005A665D"/>
    <w:rsid w:val="005B0935"/>
    <w:rsid w:val="005B18A0"/>
    <w:rsid w:val="005B4100"/>
    <w:rsid w:val="005B4591"/>
    <w:rsid w:val="005B477B"/>
    <w:rsid w:val="005C13E2"/>
    <w:rsid w:val="005C1772"/>
    <w:rsid w:val="005C26DE"/>
    <w:rsid w:val="005C3662"/>
    <w:rsid w:val="005C5D96"/>
    <w:rsid w:val="005D413D"/>
    <w:rsid w:val="005E1755"/>
    <w:rsid w:val="005E2816"/>
    <w:rsid w:val="005E2E17"/>
    <w:rsid w:val="005E42DD"/>
    <w:rsid w:val="005E6BB2"/>
    <w:rsid w:val="005F5E89"/>
    <w:rsid w:val="005F67AD"/>
    <w:rsid w:val="005F7A32"/>
    <w:rsid w:val="006014D4"/>
    <w:rsid w:val="00607DEA"/>
    <w:rsid w:val="006104D3"/>
    <w:rsid w:val="00613C85"/>
    <w:rsid w:val="00614C42"/>
    <w:rsid w:val="00626E02"/>
    <w:rsid w:val="00627531"/>
    <w:rsid w:val="00627BBB"/>
    <w:rsid w:val="0063091F"/>
    <w:rsid w:val="006322E0"/>
    <w:rsid w:val="00636CBF"/>
    <w:rsid w:val="006401E0"/>
    <w:rsid w:val="00642940"/>
    <w:rsid w:val="00644D40"/>
    <w:rsid w:val="006514CC"/>
    <w:rsid w:val="00654814"/>
    <w:rsid w:val="00655787"/>
    <w:rsid w:val="00655C69"/>
    <w:rsid w:val="00657EF9"/>
    <w:rsid w:val="006634BD"/>
    <w:rsid w:val="0066421E"/>
    <w:rsid w:val="00664981"/>
    <w:rsid w:val="00666513"/>
    <w:rsid w:val="00667CF8"/>
    <w:rsid w:val="00673D34"/>
    <w:rsid w:val="006744BE"/>
    <w:rsid w:val="00674A53"/>
    <w:rsid w:val="006760CF"/>
    <w:rsid w:val="00676F88"/>
    <w:rsid w:val="0068085B"/>
    <w:rsid w:val="00682302"/>
    <w:rsid w:val="00682D23"/>
    <w:rsid w:val="006A17B5"/>
    <w:rsid w:val="006A2352"/>
    <w:rsid w:val="006A3CAA"/>
    <w:rsid w:val="006A3EAD"/>
    <w:rsid w:val="006A6814"/>
    <w:rsid w:val="006B2A84"/>
    <w:rsid w:val="006B6E52"/>
    <w:rsid w:val="006B6FEE"/>
    <w:rsid w:val="006C1431"/>
    <w:rsid w:val="006C66BD"/>
    <w:rsid w:val="006E1D52"/>
    <w:rsid w:val="006E2C1F"/>
    <w:rsid w:val="006E41C2"/>
    <w:rsid w:val="006E4D55"/>
    <w:rsid w:val="006E53D3"/>
    <w:rsid w:val="006E5A22"/>
    <w:rsid w:val="006E5D95"/>
    <w:rsid w:val="006F13BE"/>
    <w:rsid w:val="006F2487"/>
    <w:rsid w:val="006F3737"/>
    <w:rsid w:val="006F6054"/>
    <w:rsid w:val="006F64CF"/>
    <w:rsid w:val="006F782A"/>
    <w:rsid w:val="006F7F22"/>
    <w:rsid w:val="00705C9D"/>
    <w:rsid w:val="0070700D"/>
    <w:rsid w:val="007075A4"/>
    <w:rsid w:val="00707A46"/>
    <w:rsid w:val="007123BD"/>
    <w:rsid w:val="007149D1"/>
    <w:rsid w:val="007176B1"/>
    <w:rsid w:val="00717EB8"/>
    <w:rsid w:val="007203B4"/>
    <w:rsid w:val="00725A48"/>
    <w:rsid w:val="00725E82"/>
    <w:rsid w:val="00727E50"/>
    <w:rsid w:val="00730230"/>
    <w:rsid w:val="00732B5A"/>
    <w:rsid w:val="0073447E"/>
    <w:rsid w:val="007416CB"/>
    <w:rsid w:val="00741900"/>
    <w:rsid w:val="00742A78"/>
    <w:rsid w:val="007477D4"/>
    <w:rsid w:val="007479A6"/>
    <w:rsid w:val="007500B4"/>
    <w:rsid w:val="0075252D"/>
    <w:rsid w:val="007525C0"/>
    <w:rsid w:val="00755B21"/>
    <w:rsid w:val="00756313"/>
    <w:rsid w:val="007573C5"/>
    <w:rsid w:val="00763BC8"/>
    <w:rsid w:val="00763C30"/>
    <w:rsid w:val="00765611"/>
    <w:rsid w:val="00765674"/>
    <w:rsid w:val="00771529"/>
    <w:rsid w:val="0077388E"/>
    <w:rsid w:val="00774055"/>
    <w:rsid w:val="0077463C"/>
    <w:rsid w:val="00775801"/>
    <w:rsid w:val="007759B1"/>
    <w:rsid w:val="007818AE"/>
    <w:rsid w:val="007819C4"/>
    <w:rsid w:val="007836E0"/>
    <w:rsid w:val="00784CBC"/>
    <w:rsid w:val="00784D2D"/>
    <w:rsid w:val="00785265"/>
    <w:rsid w:val="0078675A"/>
    <w:rsid w:val="007871BE"/>
    <w:rsid w:val="007928F7"/>
    <w:rsid w:val="0079441F"/>
    <w:rsid w:val="00796912"/>
    <w:rsid w:val="00796D84"/>
    <w:rsid w:val="007A4942"/>
    <w:rsid w:val="007B0C4B"/>
    <w:rsid w:val="007B7A6B"/>
    <w:rsid w:val="007C0CF9"/>
    <w:rsid w:val="007C2421"/>
    <w:rsid w:val="007D0DC6"/>
    <w:rsid w:val="007D17DB"/>
    <w:rsid w:val="007D2721"/>
    <w:rsid w:val="007E12C1"/>
    <w:rsid w:val="007E3328"/>
    <w:rsid w:val="007E5DC1"/>
    <w:rsid w:val="007F02E8"/>
    <w:rsid w:val="007F11C7"/>
    <w:rsid w:val="007F1881"/>
    <w:rsid w:val="007F41FF"/>
    <w:rsid w:val="007F7129"/>
    <w:rsid w:val="007F7586"/>
    <w:rsid w:val="007F7BC4"/>
    <w:rsid w:val="00810CA3"/>
    <w:rsid w:val="00813DE6"/>
    <w:rsid w:val="008168F8"/>
    <w:rsid w:val="00817645"/>
    <w:rsid w:val="008212AB"/>
    <w:rsid w:val="00822C01"/>
    <w:rsid w:val="00827A67"/>
    <w:rsid w:val="00827B4F"/>
    <w:rsid w:val="008307C2"/>
    <w:rsid w:val="00830F4D"/>
    <w:rsid w:val="008324E3"/>
    <w:rsid w:val="00832C8E"/>
    <w:rsid w:val="00835227"/>
    <w:rsid w:val="008353CD"/>
    <w:rsid w:val="008370A6"/>
    <w:rsid w:val="00845CE4"/>
    <w:rsid w:val="00847667"/>
    <w:rsid w:val="00850B3B"/>
    <w:rsid w:val="00852196"/>
    <w:rsid w:val="008524F9"/>
    <w:rsid w:val="008529AE"/>
    <w:rsid w:val="00853310"/>
    <w:rsid w:val="00854B27"/>
    <w:rsid w:val="00856EE5"/>
    <w:rsid w:val="00857B7F"/>
    <w:rsid w:val="00861347"/>
    <w:rsid w:val="00861C29"/>
    <w:rsid w:val="00862B33"/>
    <w:rsid w:val="00864870"/>
    <w:rsid w:val="008674D7"/>
    <w:rsid w:val="00867CD2"/>
    <w:rsid w:val="00872646"/>
    <w:rsid w:val="00874F29"/>
    <w:rsid w:val="00880211"/>
    <w:rsid w:val="00885513"/>
    <w:rsid w:val="00886E71"/>
    <w:rsid w:val="008917C5"/>
    <w:rsid w:val="00891861"/>
    <w:rsid w:val="008943BF"/>
    <w:rsid w:val="00897F4E"/>
    <w:rsid w:val="008A133B"/>
    <w:rsid w:val="008A1BCB"/>
    <w:rsid w:val="008B13B2"/>
    <w:rsid w:val="008B422A"/>
    <w:rsid w:val="008B505B"/>
    <w:rsid w:val="008B5592"/>
    <w:rsid w:val="008B6610"/>
    <w:rsid w:val="008B6E6F"/>
    <w:rsid w:val="008C2A8F"/>
    <w:rsid w:val="008C5E0F"/>
    <w:rsid w:val="008D1BF5"/>
    <w:rsid w:val="008D2383"/>
    <w:rsid w:val="008D6921"/>
    <w:rsid w:val="008E07D2"/>
    <w:rsid w:val="008E20AF"/>
    <w:rsid w:val="008F1972"/>
    <w:rsid w:val="008F2DC4"/>
    <w:rsid w:val="008F4146"/>
    <w:rsid w:val="00907544"/>
    <w:rsid w:val="0091500A"/>
    <w:rsid w:val="00915716"/>
    <w:rsid w:val="00916567"/>
    <w:rsid w:val="00921C55"/>
    <w:rsid w:val="00924449"/>
    <w:rsid w:val="0092456B"/>
    <w:rsid w:val="00936031"/>
    <w:rsid w:val="009409C4"/>
    <w:rsid w:val="00941E22"/>
    <w:rsid w:val="0094220B"/>
    <w:rsid w:val="009441C4"/>
    <w:rsid w:val="0094475B"/>
    <w:rsid w:val="00952550"/>
    <w:rsid w:val="009556F0"/>
    <w:rsid w:val="00957E5E"/>
    <w:rsid w:val="00963E23"/>
    <w:rsid w:val="00964429"/>
    <w:rsid w:val="009700F8"/>
    <w:rsid w:val="00975200"/>
    <w:rsid w:val="009823BE"/>
    <w:rsid w:val="00983AFA"/>
    <w:rsid w:val="00992BA6"/>
    <w:rsid w:val="009932C1"/>
    <w:rsid w:val="0099562F"/>
    <w:rsid w:val="00995F6F"/>
    <w:rsid w:val="009977A3"/>
    <w:rsid w:val="009A2D44"/>
    <w:rsid w:val="009A3D71"/>
    <w:rsid w:val="009A5251"/>
    <w:rsid w:val="009A63E4"/>
    <w:rsid w:val="009A7860"/>
    <w:rsid w:val="009B071C"/>
    <w:rsid w:val="009B247D"/>
    <w:rsid w:val="009B31C0"/>
    <w:rsid w:val="009B516F"/>
    <w:rsid w:val="009B71FC"/>
    <w:rsid w:val="009B7BD0"/>
    <w:rsid w:val="009C33B1"/>
    <w:rsid w:val="009C75A4"/>
    <w:rsid w:val="009D2115"/>
    <w:rsid w:val="009D42D0"/>
    <w:rsid w:val="009D48E0"/>
    <w:rsid w:val="009D4C10"/>
    <w:rsid w:val="009E0BE6"/>
    <w:rsid w:val="009E31EC"/>
    <w:rsid w:val="009E3291"/>
    <w:rsid w:val="009E6826"/>
    <w:rsid w:val="009E7361"/>
    <w:rsid w:val="009F1001"/>
    <w:rsid w:val="00A00D8F"/>
    <w:rsid w:val="00A01632"/>
    <w:rsid w:val="00A016D0"/>
    <w:rsid w:val="00A036BE"/>
    <w:rsid w:val="00A04366"/>
    <w:rsid w:val="00A05413"/>
    <w:rsid w:val="00A06FBE"/>
    <w:rsid w:val="00A070C6"/>
    <w:rsid w:val="00A0779C"/>
    <w:rsid w:val="00A1152A"/>
    <w:rsid w:val="00A11CFE"/>
    <w:rsid w:val="00A1443F"/>
    <w:rsid w:val="00A14A0B"/>
    <w:rsid w:val="00A176EA"/>
    <w:rsid w:val="00A20E45"/>
    <w:rsid w:val="00A2748C"/>
    <w:rsid w:val="00A27902"/>
    <w:rsid w:val="00A3050E"/>
    <w:rsid w:val="00A30965"/>
    <w:rsid w:val="00A32951"/>
    <w:rsid w:val="00A33E2A"/>
    <w:rsid w:val="00A351BA"/>
    <w:rsid w:val="00A37C95"/>
    <w:rsid w:val="00A427B7"/>
    <w:rsid w:val="00A4356A"/>
    <w:rsid w:val="00A53778"/>
    <w:rsid w:val="00A53D01"/>
    <w:rsid w:val="00A60FAD"/>
    <w:rsid w:val="00A62AE5"/>
    <w:rsid w:val="00A648F0"/>
    <w:rsid w:val="00A70A03"/>
    <w:rsid w:val="00A72DC6"/>
    <w:rsid w:val="00A74A22"/>
    <w:rsid w:val="00A76263"/>
    <w:rsid w:val="00A76FEA"/>
    <w:rsid w:val="00A803E7"/>
    <w:rsid w:val="00A818E5"/>
    <w:rsid w:val="00A8252F"/>
    <w:rsid w:val="00A84C98"/>
    <w:rsid w:val="00A84E03"/>
    <w:rsid w:val="00A87D9A"/>
    <w:rsid w:val="00A903EA"/>
    <w:rsid w:val="00A941E7"/>
    <w:rsid w:val="00A941EF"/>
    <w:rsid w:val="00A972A5"/>
    <w:rsid w:val="00AA54F3"/>
    <w:rsid w:val="00AA5977"/>
    <w:rsid w:val="00AA6C81"/>
    <w:rsid w:val="00AB55A7"/>
    <w:rsid w:val="00AC0AF0"/>
    <w:rsid w:val="00AC2957"/>
    <w:rsid w:val="00AC5888"/>
    <w:rsid w:val="00AC69F2"/>
    <w:rsid w:val="00AD0339"/>
    <w:rsid w:val="00AD198D"/>
    <w:rsid w:val="00AD6E20"/>
    <w:rsid w:val="00AE1EED"/>
    <w:rsid w:val="00AE20DD"/>
    <w:rsid w:val="00AE392C"/>
    <w:rsid w:val="00AE3DCF"/>
    <w:rsid w:val="00AE4E9F"/>
    <w:rsid w:val="00AE69B3"/>
    <w:rsid w:val="00AF6B4B"/>
    <w:rsid w:val="00AF7149"/>
    <w:rsid w:val="00B00B77"/>
    <w:rsid w:val="00B018A1"/>
    <w:rsid w:val="00B0700C"/>
    <w:rsid w:val="00B0D0EA"/>
    <w:rsid w:val="00B1452E"/>
    <w:rsid w:val="00B14D58"/>
    <w:rsid w:val="00B172FD"/>
    <w:rsid w:val="00B2201C"/>
    <w:rsid w:val="00B24E58"/>
    <w:rsid w:val="00B300B6"/>
    <w:rsid w:val="00B30508"/>
    <w:rsid w:val="00B317D0"/>
    <w:rsid w:val="00B36667"/>
    <w:rsid w:val="00B36CC2"/>
    <w:rsid w:val="00B41C3E"/>
    <w:rsid w:val="00B450F2"/>
    <w:rsid w:val="00B46331"/>
    <w:rsid w:val="00B47B80"/>
    <w:rsid w:val="00B52BFF"/>
    <w:rsid w:val="00B52EA6"/>
    <w:rsid w:val="00B56368"/>
    <w:rsid w:val="00B5759B"/>
    <w:rsid w:val="00B6696F"/>
    <w:rsid w:val="00B66AAE"/>
    <w:rsid w:val="00B706DA"/>
    <w:rsid w:val="00B74129"/>
    <w:rsid w:val="00B77B6E"/>
    <w:rsid w:val="00B77CB6"/>
    <w:rsid w:val="00B96551"/>
    <w:rsid w:val="00B96665"/>
    <w:rsid w:val="00BA0BA1"/>
    <w:rsid w:val="00BA3367"/>
    <w:rsid w:val="00BA4B52"/>
    <w:rsid w:val="00BA50E5"/>
    <w:rsid w:val="00BA522D"/>
    <w:rsid w:val="00BA7897"/>
    <w:rsid w:val="00BB733E"/>
    <w:rsid w:val="00BB77A8"/>
    <w:rsid w:val="00BC642B"/>
    <w:rsid w:val="00BD0DBA"/>
    <w:rsid w:val="00BD37A9"/>
    <w:rsid w:val="00BD4BC1"/>
    <w:rsid w:val="00BD4D46"/>
    <w:rsid w:val="00BE21E0"/>
    <w:rsid w:val="00BE2468"/>
    <w:rsid w:val="00BE5219"/>
    <w:rsid w:val="00BE5FA9"/>
    <w:rsid w:val="00BF4AAB"/>
    <w:rsid w:val="00BF7C60"/>
    <w:rsid w:val="00C00026"/>
    <w:rsid w:val="00C00168"/>
    <w:rsid w:val="00C01EA8"/>
    <w:rsid w:val="00C03980"/>
    <w:rsid w:val="00C12F71"/>
    <w:rsid w:val="00C13444"/>
    <w:rsid w:val="00C1640B"/>
    <w:rsid w:val="00C169AC"/>
    <w:rsid w:val="00C16F03"/>
    <w:rsid w:val="00C176AB"/>
    <w:rsid w:val="00C231CD"/>
    <w:rsid w:val="00C26702"/>
    <w:rsid w:val="00C26906"/>
    <w:rsid w:val="00C3071E"/>
    <w:rsid w:val="00C350D0"/>
    <w:rsid w:val="00C41209"/>
    <w:rsid w:val="00C421B7"/>
    <w:rsid w:val="00C44969"/>
    <w:rsid w:val="00C53010"/>
    <w:rsid w:val="00C65F77"/>
    <w:rsid w:val="00C67271"/>
    <w:rsid w:val="00C70083"/>
    <w:rsid w:val="00C710CB"/>
    <w:rsid w:val="00C73408"/>
    <w:rsid w:val="00C73769"/>
    <w:rsid w:val="00C73C31"/>
    <w:rsid w:val="00C817BD"/>
    <w:rsid w:val="00C81ADC"/>
    <w:rsid w:val="00C83A2A"/>
    <w:rsid w:val="00C869F8"/>
    <w:rsid w:val="00C91072"/>
    <w:rsid w:val="00C9680D"/>
    <w:rsid w:val="00C97D81"/>
    <w:rsid w:val="00CA10E8"/>
    <w:rsid w:val="00CA19DF"/>
    <w:rsid w:val="00CA2352"/>
    <w:rsid w:val="00CA32FE"/>
    <w:rsid w:val="00CA4E0C"/>
    <w:rsid w:val="00CB0253"/>
    <w:rsid w:val="00CB5E4A"/>
    <w:rsid w:val="00CB7944"/>
    <w:rsid w:val="00CC2B03"/>
    <w:rsid w:val="00CC3541"/>
    <w:rsid w:val="00CC4D91"/>
    <w:rsid w:val="00CD1705"/>
    <w:rsid w:val="00CD18F5"/>
    <w:rsid w:val="00CD24EB"/>
    <w:rsid w:val="00CD3F8C"/>
    <w:rsid w:val="00CD7D4A"/>
    <w:rsid w:val="00CE11D5"/>
    <w:rsid w:val="00CE23FF"/>
    <w:rsid w:val="00CE278A"/>
    <w:rsid w:val="00CE380C"/>
    <w:rsid w:val="00CE3C48"/>
    <w:rsid w:val="00CE42ED"/>
    <w:rsid w:val="00CE42F0"/>
    <w:rsid w:val="00CF2808"/>
    <w:rsid w:val="00CF48DB"/>
    <w:rsid w:val="00CF4960"/>
    <w:rsid w:val="00CF5306"/>
    <w:rsid w:val="00CF53E2"/>
    <w:rsid w:val="00CF65B0"/>
    <w:rsid w:val="00CF6DB9"/>
    <w:rsid w:val="00D022BB"/>
    <w:rsid w:val="00D0633F"/>
    <w:rsid w:val="00D06349"/>
    <w:rsid w:val="00D10E45"/>
    <w:rsid w:val="00D16C4C"/>
    <w:rsid w:val="00D17C2F"/>
    <w:rsid w:val="00D21BF4"/>
    <w:rsid w:val="00D259D8"/>
    <w:rsid w:val="00D27260"/>
    <w:rsid w:val="00D30588"/>
    <w:rsid w:val="00D315E7"/>
    <w:rsid w:val="00D3228C"/>
    <w:rsid w:val="00D349EE"/>
    <w:rsid w:val="00D4123A"/>
    <w:rsid w:val="00D4359D"/>
    <w:rsid w:val="00D441AD"/>
    <w:rsid w:val="00D462E1"/>
    <w:rsid w:val="00D4637A"/>
    <w:rsid w:val="00D47065"/>
    <w:rsid w:val="00D50C89"/>
    <w:rsid w:val="00D52585"/>
    <w:rsid w:val="00D53FC4"/>
    <w:rsid w:val="00D540DF"/>
    <w:rsid w:val="00D6094B"/>
    <w:rsid w:val="00D648F7"/>
    <w:rsid w:val="00D67D79"/>
    <w:rsid w:val="00D71159"/>
    <w:rsid w:val="00D71CD6"/>
    <w:rsid w:val="00D743E0"/>
    <w:rsid w:val="00D7519E"/>
    <w:rsid w:val="00D80521"/>
    <w:rsid w:val="00D82F3D"/>
    <w:rsid w:val="00D87039"/>
    <w:rsid w:val="00D93276"/>
    <w:rsid w:val="00D93B22"/>
    <w:rsid w:val="00DA05C3"/>
    <w:rsid w:val="00DA0CB3"/>
    <w:rsid w:val="00DA2117"/>
    <w:rsid w:val="00DA2322"/>
    <w:rsid w:val="00DA4BE9"/>
    <w:rsid w:val="00DB3C6E"/>
    <w:rsid w:val="00DB4E67"/>
    <w:rsid w:val="00DB7836"/>
    <w:rsid w:val="00DC0B98"/>
    <w:rsid w:val="00DC148D"/>
    <w:rsid w:val="00DC62BB"/>
    <w:rsid w:val="00DD28F3"/>
    <w:rsid w:val="00DD4581"/>
    <w:rsid w:val="00DD5554"/>
    <w:rsid w:val="00DD79DB"/>
    <w:rsid w:val="00DE00FA"/>
    <w:rsid w:val="00DE19CB"/>
    <w:rsid w:val="00DE293A"/>
    <w:rsid w:val="00DE352F"/>
    <w:rsid w:val="00DE3B12"/>
    <w:rsid w:val="00DE50D8"/>
    <w:rsid w:val="00DE5C29"/>
    <w:rsid w:val="00E06ACD"/>
    <w:rsid w:val="00E10620"/>
    <w:rsid w:val="00E12671"/>
    <w:rsid w:val="00E12C43"/>
    <w:rsid w:val="00E14153"/>
    <w:rsid w:val="00E15C6A"/>
    <w:rsid w:val="00E166BC"/>
    <w:rsid w:val="00E1677A"/>
    <w:rsid w:val="00E20671"/>
    <w:rsid w:val="00E27868"/>
    <w:rsid w:val="00E30ACD"/>
    <w:rsid w:val="00E31AD1"/>
    <w:rsid w:val="00E3303B"/>
    <w:rsid w:val="00E369DE"/>
    <w:rsid w:val="00E37624"/>
    <w:rsid w:val="00E42316"/>
    <w:rsid w:val="00E4444E"/>
    <w:rsid w:val="00E446AE"/>
    <w:rsid w:val="00E4797E"/>
    <w:rsid w:val="00E507E5"/>
    <w:rsid w:val="00E54BB9"/>
    <w:rsid w:val="00E60855"/>
    <w:rsid w:val="00E6107B"/>
    <w:rsid w:val="00E62205"/>
    <w:rsid w:val="00E62329"/>
    <w:rsid w:val="00E6298E"/>
    <w:rsid w:val="00E62F59"/>
    <w:rsid w:val="00E63339"/>
    <w:rsid w:val="00E64D26"/>
    <w:rsid w:val="00E64E25"/>
    <w:rsid w:val="00E6743B"/>
    <w:rsid w:val="00E74860"/>
    <w:rsid w:val="00E74947"/>
    <w:rsid w:val="00E75006"/>
    <w:rsid w:val="00E75BC1"/>
    <w:rsid w:val="00E803E5"/>
    <w:rsid w:val="00E8227A"/>
    <w:rsid w:val="00E836A5"/>
    <w:rsid w:val="00E845EE"/>
    <w:rsid w:val="00E87A16"/>
    <w:rsid w:val="00E90E58"/>
    <w:rsid w:val="00E918F5"/>
    <w:rsid w:val="00E92F5C"/>
    <w:rsid w:val="00E96ECC"/>
    <w:rsid w:val="00EA4E66"/>
    <w:rsid w:val="00EB3761"/>
    <w:rsid w:val="00EB5A09"/>
    <w:rsid w:val="00EB63A1"/>
    <w:rsid w:val="00EB6C2E"/>
    <w:rsid w:val="00EB7C6A"/>
    <w:rsid w:val="00EC0C15"/>
    <w:rsid w:val="00EC174C"/>
    <w:rsid w:val="00EC54DD"/>
    <w:rsid w:val="00ED02E5"/>
    <w:rsid w:val="00ED2164"/>
    <w:rsid w:val="00ED2C6C"/>
    <w:rsid w:val="00ED7110"/>
    <w:rsid w:val="00EE2837"/>
    <w:rsid w:val="00EE5F8C"/>
    <w:rsid w:val="00EF18E9"/>
    <w:rsid w:val="00EF2F43"/>
    <w:rsid w:val="00EF4056"/>
    <w:rsid w:val="00EF5A9C"/>
    <w:rsid w:val="00EF6C77"/>
    <w:rsid w:val="00F00508"/>
    <w:rsid w:val="00F02CAD"/>
    <w:rsid w:val="00F03D23"/>
    <w:rsid w:val="00F03DF1"/>
    <w:rsid w:val="00F0627C"/>
    <w:rsid w:val="00F115D2"/>
    <w:rsid w:val="00F12E59"/>
    <w:rsid w:val="00F14604"/>
    <w:rsid w:val="00F17C14"/>
    <w:rsid w:val="00F21C0C"/>
    <w:rsid w:val="00F228CD"/>
    <w:rsid w:val="00F2408B"/>
    <w:rsid w:val="00F30BED"/>
    <w:rsid w:val="00F33922"/>
    <w:rsid w:val="00F36045"/>
    <w:rsid w:val="00F40792"/>
    <w:rsid w:val="00F43D5B"/>
    <w:rsid w:val="00F44478"/>
    <w:rsid w:val="00F47A13"/>
    <w:rsid w:val="00F5251D"/>
    <w:rsid w:val="00F54E0A"/>
    <w:rsid w:val="00F56E93"/>
    <w:rsid w:val="00F6004D"/>
    <w:rsid w:val="00F608E3"/>
    <w:rsid w:val="00F6256E"/>
    <w:rsid w:val="00F63A84"/>
    <w:rsid w:val="00F70A54"/>
    <w:rsid w:val="00F71153"/>
    <w:rsid w:val="00F71957"/>
    <w:rsid w:val="00F733BB"/>
    <w:rsid w:val="00F76935"/>
    <w:rsid w:val="00F80BF1"/>
    <w:rsid w:val="00F80D6B"/>
    <w:rsid w:val="00F834F4"/>
    <w:rsid w:val="00F84E20"/>
    <w:rsid w:val="00F91C63"/>
    <w:rsid w:val="00F9409A"/>
    <w:rsid w:val="00F94A04"/>
    <w:rsid w:val="00F96271"/>
    <w:rsid w:val="00F96352"/>
    <w:rsid w:val="00FA15BB"/>
    <w:rsid w:val="00FA58A7"/>
    <w:rsid w:val="00FA7847"/>
    <w:rsid w:val="00FB03DC"/>
    <w:rsid w:val="00FB111C"/>
    <w:rsid w:val="00FB11A3"/>
    <w:rsid w:val="00FB1B45"/>
    <w:rsid w:val="00FB3592"/>
    <w:rsid w:val="00FC1B01"/>
    <w:rsid w:val="00FC5F23"/>
    <w:rsid w:val="00FC66A8"/>
    <w:rsid w:val="00FD0F0A"/>
    <w:rsid w:val="00FD3FC6"/>
    <w:rsid w:val="00FD7B37"/>
    <w:rsid w:val="00FD7B7D"/>
    <w:rsid w:val="00FE0810"/>
    <w:rsid w:val="00FE11D2"/>
    <w:rsid w:val="00FE5F68"/>
    <w:rsid w:val="00FE6BCB"/>
    <w:rsid w:val="00FF2EB9"/>
    <w:rsid w:val="00FF34C9"/>
    <w:rsid w:val="00FF40E4"/>
    <w:rsid w:val="00FF5396"/>
    <w:rsid w:val="00FF6AD8"/>
    <w:rsid w:val="00FF6C5D"/>
    <w:rsid w:val="022FE50B"/>
    <w:rsid w:val="02840035"/>
    <w:rsid w:val="102FB446"/>
    <w:rsid w:val="123CB2FD"/>
    <w:rsid w:val="1B969AF7"/>
    <w:rsid w:val="25CF722D"/>
    <w:rsid w:val="307B4A04"/>
    <w:rsid w:val="30F7ACF8"/>
    <w:rsid w:val="3654EAC3"/>
    <w:rsid w:val="3A89DDCD"/>
    <w:rsid w:val="3CAD8FA9"/>
    <w:rsid w:val="3E767EDD"/>
    <w:rsid w:val="3FCF30EF"/>
    <w:rsid w:val="41F52BF9"/>
    <w:rsid w:val="4D9BF239"/>
    <w:rsid w:val="51BFEAA3"/>
    <w:rsid w:val="5311A798"/>
    <w:rsid w:val="55B114FD"/>
    <w:rsid w:val="574CE55E"/>
    <w:rsid w:val="5D6EE85E"/>
    <w:rsid w:val="6DCFF764"/>
    <w:rsid w:val="71BAD420"/>
    <w:rsid w:val="7353637B"/>
    <w:rsid w:val="7CEA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284F8A0"/>
  <w15:chartTrackingRefBased/>
  <w15:docId w15:val="{1EE8053F-6678-47D5-8BC6-778A65AE5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64E"/>
  </w:style>
  <w:style w:type="paragraph" w:styleId="Titlu1">
    <w:name w:val="heading 1"/>
    <w:basedOn w:val="Normal"/>
    <w:next w:val="Normal"/>
    <w:link w:val="Titlu1Caracter"/>
    <w:uiPriority w:val="9"/>
    <w:qFormat/>
    <w:rsid w:val="0027464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27464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27464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2746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27464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27464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27464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27464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27464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text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Corptext">
    <w:name w:val="Body Text"/>
    <w:basedOn w:val="Normal"/>
    <w:pPr>
      <w:spacing w:after="120"/>
    </w:pPr>
  </w:style>
  <w:style w:type="paragraph" w:styleId="List">
    <w:name w:val="List"/>
    <w:basedOn w:val="Corptext"/>
  </w:style>
  <w:style w:type="paragraph" w:styleId="Legend">
    <w:name w:val="caption"/>
    <w:basedOn w:val="Normal"/>
    <w:next w:val="Normal"/>
    <w:uiPriority w:val="35"/>
    <w:unhideWhenUsed/>
    <w:qFormat/>
    <w:rsid w:val="0027464E"/>
    <w:pPr>
      <w:spacing w:line="240" w:lineRule="auto"/>
    </w:pPr>
    <w:rPr>
      <w:b/>
      <w:bCs/>
      <w:smallCaps/>
      <w:color w:val="44546A" w:themeColor="text2"/>
    </w:rPr>
  </w:style>
  <w:style w:type="paragraph" w:customStyle="1" w:styleId="Index">
    <w:name w:val="Index"/>
    <w:basedOn w:val="Normal"/>
    <w:pPr>
      <w:suppressLineNumbers/>
    </w:pPr>
  </w:style>
  <w:style w:type="paragraph" w:styleId="Subsol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pPr>
      <w:suppressAutoHyphens/>
      <w:spacing w:after="120" w:line="360" w:lineRule="auto"/>
      <w:ind w:firstLine="720"/>
      <w:jc w:val="both"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cuprins">
    <w:name w:val="TOC Heading"/>
    <w:basedOn w:val="Titlu1"/>
    <w:next w:val="Normal"/>
    <w:uiPriority w:val="39"/>
    <w:unhideWhenUsed/>
    <w:qFormat/>
    <w:rsid w:val="0027464E"/>
    <w:pPr>
      <w:outlineLvl w:val="9"/>
    </w:pPr>
  </w:style>
  <w:style w:type="character" w:customStyle="1" w:styleId="AntetCaracter">
    <w:name w:val="Antet Caracter"/>
    <w:basedOn w:val="Fontdeparagrafimplicit"/>
    <w:link w:val="Antet"/>
    <w:uiPriority w:val="99"/>
  </w:style>
  <w:style w:type="paragraph" w:styleId="Antet">
    <w:name w:val="header"/>
    <w:basedOn w:val="Normal"/>
    <w:link w:val="AntetCaracter"/>
    <w:uiPriority w:val="99"/>
    <w:unhideWhenUsed/>
    <w:pPr>
      <w:tabs>
        <w:tab w:val="center" w:pos="4680"/>
        <w:tab w:val="right" w:pos="9360"/>
      </w:tabs>
    </w:pPr>
  </w:style>
  <w:style w:type="paragraph" w:styleId="Cuprins1">
    <w:name w:val="toc 1"/>
    <w:basedOn w:val="Normal"/>
    <w:next w:val="Normal"/>
    <w:autoRedefine/>
    <w:uiPriority w:val="39"/>
    <w:unhideWhenUsed/>
    <w:rsid w:val="00F02CAD"/>
    <w:pPr>
      <w:spacing w:after="100"/>
    </w:pPr>
    <w:rPr>
      <w:rFonts w:cs="Mangal"/>
      <w:szCs w:val="21"/>
    </w:rPr>
  </w:style>
  <w:style w:type="character" w:styleId="Hyperlink">
    <w:name w:val="Hyperlink"/>
    <w:basedOn w:val="Fontdeparagrafimplicit"/>
    <w:uiPriority w:val="99"/>
    <w:unhideWhenUsed/>
    <w:rsid w:val="00F02CAD"/>
    <w:rPr>
      <w:color w:val="0563C1" w:themeColor="hyperlink"/>
      <w:u w:val="single"/>
    </w:rPr>
  </w:style>
  <w:style w:type="paragraph" w:styleId="Cuprins2">
    <w:name w:val="toc 2"/>
    <w:basedOn w:val="Normal"/>
    <w:next w:val="Normal"/>
    <w:autoRedefine/>
    <w:uiPriority w:val="39"/>
    <w:unhideWhenUsed/>
    <w:rsid w:val="00AD0339"/>
    <w:pPr>
      <w:spacing w:after="100"/>
      <w:ind w:left="220"/>
    </w:pPr>
    <w:rPr>
      <w:lang w:eastAsia="en-US"/>
      <w14:ligatures w14:val="standardContextual"/>
    </w:rPr>
  </w:style>
  <w:style w:type="paragraph" w:styleId="Cuprins3">
    <w:name w:val="toc 3"/>
    <w:basedOn w:val="Normal"/>
    <w:next w:val="Normal"/>
    <w:autoRedefine/>
    <w:uiPriority w:val="39"/>
    <w:unhideWhenUsed/>
    <w:rsid w:val="00AD0339"/>
    <w:pPr>
      <w:spacing w:after="100"/>
      <w:ind w:left="440"/>
    </w:pPr>
    <w:rPr>
      <w:lang w:eastAsia="en-US"/>
      <w14:ligatures w14:val="standardContextual"/>
    </w:rPr>
  </w:style>
  <w:style w:type="paragraph" w:styleId="Cuprins4">
    <w:name w:val="toc 4"/>
    <w:basedOn w:val="Normal"/>
    <w:next w:val="Normal"/>
    <w:autoRedefine/>
    <w:uiPriority w:val="39"/>
    <w:unhideWhenUsed/>
    <w:rsid w:val="00AD0339"/>
    <w:pPr>
      <w:spacing w:after="100"/>
      <w:ind w:left="660"/>
    </w:pPr>
    <w:rPr>
      <w:lang w:eastAsia="en-US"/>
      <w14:ligatures w14:val="standardContextual"/>
    </w:rPr>
  </w:style>
  <w:style w:type="paragraph" w:styleId="Cuprins5">
    <w:name w:val="toc 5"/>
    <w:basedOn w:val="Normal"/>
    <w:next w:val="Normal"/>
    <w:autoRedefine/>
    <w:uiPriority w:val="39"/>
    <w:unhideWhenUsed/>
    <w:rsid w:val="00AD0339"/>
    <w:pPr>
      <w:spacing w:after="100"/>
      <w:ind w:left="880"/>
    </w:pPr>
    <w:rPr>
      <w:lang w:eastAsia="en-US"/>
      <w14:ligatures w14:val="standardContextual"/>
    </w:rPr>
  </w:style>
  <w:style w:type="paragraph" w:styleId="Cuprins6">
    <w:name w:val="toc 6"/>
    <w:basedOn w:val="Normal"/>
    <w:next w:val="Normal"/>
    <w:autoRedefine/>
    <w:uiPriority w:val="39"/>
    <w:unhideWhenUsed/>
    <w:rsid w:val="00AD0339"/>
    <w:pPr>
      <w:spacing w:after="100"/>
      <w:ind w:left="1100"/>
    </w:pPr>
    <w:rPr>
      <w:lang w:eastAsia="en-US"/>
      <w14:ligatures w14:val="standardContextual"/>
    </w:rPr>
  </w:style>
  <w:style w:type="paragraph" w:styleId="Cuprins7">
    <w:name w:val="toc 7"/>
    <w:basedOn w:val="Normal"/>
    <w:next w:val="Normal"/>
    <w:autoRedefine/>
    <w:uiPriority w:val="39"/>
    <w:unhideWhenUsed/>
    <w:rsid w:val="00AD0339"/>
    <w:pPr>
      <w:spacing w:after="100"/>
      <w:ind w:left="1320"/>
    </w:pPr>
    <w:rPr>
      <w:lang w:eastAsia="en-US"/>
      <w14:ligatures w14:val="standardContextual"/>
    </w:rPr>
  </w:style>
  <w:style w:type="paragraph" w:styleId="Cuprins8">
    <w:name w:val="toc 8"/>
    <w:basedOn w:val="Normal"/>
    <w:next w:val="Normal"/>
    <w:autoRedefine/>
    <w:uiPriority w:val="39"/>
    <w:unhideWhenUsed/>
    <w:rsid w:val="00AD0339"/>
    <w:pPr>
      <w:spacing w:after="100"/>
      <w:ind w:left="1540"/>
    </w:pPr>
    <w:rPr>
      <w:lang w:eastAsia="en-US"/>
      <w14:ligatures w14:val="standardContextual"/>
    </w:rPr>
  </w:style>
  <w:style w:type="paragraph" w:styleId="Cuprins9">
    <w:name w:val="toc 9"/>
    <w:basedOn w:val="Normal"/>
    <w:next w:val="Normal"/>
    <w:autoRedefine/>
    <w:uiPriority w:val="39"/>
    <w:unhideWhenUsed/>
    <w:rsid w:val="00AD0339"/>
    <w:pPr>
      <w:spacing w:after="100"/>
      <w:ind w:left="1760"/>
    </w:pPr>
    <w:rPr>
      <w:lang w:eastAsia="en-US"/>
      <w14:ligatures w14:val="standardContextual"/>
    </w:rPr>
  </w:style>
  <w:style w:type="character" w:styleId="MeniuneNerezolvat">
    <w:name w:val="Unresolved Mention"/>
    <w:basedOn w:val="Fontdeparagrafimplicit"/>
    <w:uiPriority w:val="99"/>
    <w:semiHidden/>
    <w:unhideWhenUsed/>
    <w:rsid w:val="00AD0339"/>
    <w:rPr>
      <w:color w:val="605E5C"/>
      <w:shd w:val="clear" w:color="auto" w:fill="E1DFDD"/>
    </w:rPr>
  </w:style>
  <w:style w:type="paragraph" w:styleId="Titlu">
    <w:name w:val="Title"/>
    <w:basedOn w:val="Normal"/>
    <w:next w:val="Normal"/>
    <w:link w:val="TitluCaracter"/>
    <w:uiPriority w:val="10"/>
    <w:qFormat/>
    <w:rsid w:val="0027464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uCaracter">
    <w:name w:val="Titlu Caracter"/>
    <w:basedOn w:val="Fontdeparagrafimplicit"/>
    <w:link w:val="Titlu"/>
    <w:uiPriority w:val="10"/>
    <w:rsid w:val="0027464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27464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27464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customStyle="1" w:styleId="Titlu20">
    <w:name w:val="Titlu2"/>
    <w:basedOn w:val="Titlu2"/>
    <w:link w:val="Titlu2Caracter0"/>
    <w:rsid w:val="009556F0"/>
    <w:pPr>
      <w:spacing w:before="400" w:after="360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Titlu30">
    <w:name w:val="Titlu3"/>
    <w:basedOn w:val="Titlu3"/>
    <w:next w:val="Titlu3"/>
    <w:link w:val="Titlu3Caracter0"/>
    <w:rsid w:val="002A2073"/>
    <w:pPr>
      <w:spacing w:before="280" w:after="240" w:line="360" w:lineRule="auto"/>
    </w:pPr>
    <w:rPr>
      <w:rFonts w:ascii="Times New Roman" w:hAnsi="Times New Roman"/>
      <w:color w:val="000000" w:themeColor="text1"/>
      <w:sz w:val="22"/>
      <w:szCs w:val="24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2746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u2Caracter0">
    <w:name w:val="Titlu2 Caracter"/>
    <w:basedOn w:val="Titlu2Caracter"/>
    <w:link w:val="Titlu20"/>
    <w:rsid w:val="009556F0"/>
    <w:rPr>
      <w:rFonts w:asciiTheme="majorHAnsi" w:eastAsiaTheme="majorEastAsia" w:hAnsiTheme="majorHAnsi" w:cstheme="majorBidi"/>
      <w:color w:val="000000" w:themeColor="text1"/>
      <w:sz w:val="28"/>
      <w:szCs w:val="32"/>
    </w:rPr>
  </w:style>
  <w:style w:type="paragraph" w:customStyle="1" w:styleId="CorpText0">
    <w:name w:val="Corp Text"/>
    <w:basedOn w:val="Titlucuprins"/>
    <w:rsid w:val="00717EB8"/>
    <w:rPr>
      <w:rFonts w:ascii="Times New Roman" w:hAnsi="Times New Roman"/>
      <w:color w:val="000000" w:themeColor="text1"/>
      <w:sz w:val="22"/>
      <w:szCs w:val="24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27464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itlu3Caracter0">
    <w:name w:val="Titlu3 Caracter"/>
    <w:basedOn w:val="Titlu3Caracter"/>
    <w:link w:val="Titlu30"/>
    <w:rsid w:val="002A2073"/>
    <w:rPr>
      <w:rFonts w:asciiTheme="majorHAnsi" w:eastAsiaTheme="majorEastAsia" w:hAnsiTheme="majorHAnsi" w:cstheme="majorBidi"/>
      <w:color w:val="000000" w:themeColor="text1"/>
      <w:sz w:val="22"/>
      <w:szCs w:val="24"/>
    </w:rPr>
  </w:style>
  <w:style w:type="character" w:customStyle="1" w:styleId="Titlu1Caracter">
    <w:name w:val="Titlu 1 Caracter"/>
    <w:basedOn w:val="Fontdeparagrafimplicit"/>
    <w:link w:val="Titlu1"/>
    <w:uiPriority w:val="9"/>
    <w:rsid w:val="0027464E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27464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27464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27464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27464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27464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27464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styleId="Robust">
    <w:name w:val="Strong"/>
    <w:basedOn w:val="Fontdeparagrafimplicit"/>
    <w:uiPriority w:val="22"/>
    <w:qFormat/>
    <w:rsid w:val="0027464E"/>
    <w:rPr>
      <w:b/>
      <w:bCs/>
    </w:rPr>
  </w:style>
  <w:style w:type="character" w:styleId="Accentuat">
    <w:name w:val="Emphasis"/>
    <w:basedOn w:val="Fontdeparagrafimplicit"/>
    <w:uiPriority w:val="20"/>
    <w:qFormat/>
    <w:rsid w:val="0027464E"/>
    <w:rPr>
      <w:i/>
      <w:iCs/>
    </w:rPr>
  </w:style>
  <w:style w:type="paragraph" w:styleId="Frspaiere">
    <w:name w:val="No Spacing"/>
    <w:uiPriority w:val="1"/>
    <w:qFormat/>
    <w:rsid w:val="0027464E"/>
    <w:pPr>
      <w:spacing w:after="0" w:line="240" w:lineRule="auto"/>
    </w:pPr>
  </w:style>
  <w:style w:type="paragraph" w:styleId="Citat">
    <w:name w:val="Quote"/>
    <w:basedOn w:val="Normal"/>
    <w:next w:val="Normal"/>
    <w:link w:val="CitatCaracter"/>
    <w:uiPriority w:val="29"/>
    <w:qFormat/>
    <w:rsid w:val="0027464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tCaracter">
    <w:name w:val="Citat Caracter"/>
    <w:basedOn w:val="Fontdeparagrafimplicit"/>
    <w:link w:val="Citat"/>
    <w:uiPriority w:val="29"/>
    <w:rsid w:val="0027464E"/>
    <w:rPr>
      <w:color w:val="44546A" w:themeColor="text2"/>
      <w:sz w:val="24"/>
      <w:szCs w:val="24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27464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27464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Accentuaresubtil">
    <w:name w:val="Subtle Emphasis"/>
    <w:basedOn w:val="Fontdeparagrafimplicit"/>
    <w:uiPriority w:val="19"/>
    <w:qFormat/>
    <w:rsid w:val="0027464E"/>
    <w:rPr>
      <w:i/>
      <w:iCs/>
      <w:color w:val="595959" w:themeColor="text1" w:themeTint="A6"/>
    </w:rPr>
  </w:style>
  <w:style w:type="character" w:styleId="Accentuareintens">
    <w:name w:val="Intense Emphasis"/>
    <w:basedOn w:val="Fontdeparagrafimplicit"/>
    <w:uiPriority w:val="21"/>
    <w:qFormat/>
    <w:rsid w:val="0027464E"/>
    <w:rPr>
      <w:b/>
      <w:bCs/>
      <w:i/>
      <w:iCs/>
    </w:rPr>
  </w:style>
  <w:style w:type="character" w:styleId="Referiresubtil">
    <w:name w:val="Subtle Reference"/>
    <w:basedOn w:val="Fontdeparagrafimplicit"/>
    <w:uiPriority w:val="31"/>
    <w:qFormat/>
    <w:rsid w:val="0027464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ireintens">
    <w:name w:val="Intense Reference"/>
    <w:basedOn w:val="Fontdeparagrafimplicit"/>
    <w:uiPriority w:val="32"/>
    <w:qFormat/>
    <w:rsid w:val="0027464E"/>
    <w:rPr>
      <w:b/>
      <w:bCs/>
      <w:smallCaps/>
      <w:color w:val="44546A" w:themeColor="text2"/>
      <w:u w:val="single"/>
    </w:rPr>
  </w:style>
  <w:style w:type="character" w:styleId="Titlulcrii">
    <w:name w:val="Book Title"/>
    <w:basedOn w:val="Fontdeparagrafimplicit"/>
    <w:uiPriority w:val="33"/>
    <w:qFormat/>
    <w:rsid w:val="0027464E"/>
    <w:rPr>
      <w:b/>
      <w:bCs/>
      <w:smallCaps/>
      <w:spacing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2.bin"/><Relationship Id="rId39" Type="http://schemas.openxmlformats.org/officeDocument/2006/relationships/oleObject" Target="embeddings/oleObject8.bin"/><Relationship Id="rId21" Type="http://schemas.openxmlformats.org/officeDocument/2006/relationships/image" Target="media/image14.png"/><Relationship Id="rId34" Type="http://schemas.openxmlformats.org/officeDocument/2006/relationships/oleObject" Target="embeddings/oleObject6.bin"/><Relationship Id="rId42" Type="http://schemas.openxmlformats.org/officeDocument/2006/relationships/image" Target="media/image26.jpe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emf"/><Relationship Id="rId33" Type="http://schemas.openxmlformats.org/officeDocument/2006/relationships/image" Target="media/image21.emf"/><Relationship Id="rId38" Type="http://schemas.openxmlformats.org/officeDocument/2006/relationships/image" Target="media/image24.emf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emf"/><Relationship Id="rId41" Type="http://schemas.openxmlformats.org/officeDocument/2006/relationships/oleObject" Target="embeddings/oleObject9.bin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7.bin"/><Relationship Id="rId40" Type="http://schemas.openxmlformats.org/officeDocument/2006/relationships/image" Target="media/image25.emf"/><Relationship Id="rId45" Type="http://schemas.openxmlformats.org/officeDocument/2006/relationships/image" Target="media/image29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oleObject" Target="embeddings/oleObject3.bin"/><Relationship Id="rId36" Type="http://schemas.openxmlformats.org/officeDocument/2006/relationships/image" Target="media/image23.emf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0.emf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emf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25E17-1568-46DD-8030-566A597B6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3124</TotalTime>
  <Pages>58</Pages>
  <Words>9143</Words>
  <Characters>52116</Characters>
  <Application>Microsoft Office Word</Application>
  <DocSecurity>0</DocSecurity>
  <Lines>434</Lines>
  <Paragraphs>122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Lupu</dc:creator>
  <cp:keywords/>
  <cp:lastModifiedBy>BANEA MARCUS-ANDREI</cp:lastModifiedBy>
  <cp:revision>1015</cp:revision>
  <cp:lastPrinted>2023-06-11T17:38:00Z</cp:lastPrinted>
  <dcterms:created xsi:type="dcterms:W3CDTF">2023-06-02T17:49:00Z</dcterms:created>
  <dcterms:modified xsi:type="dcterms:W3CDTF">2023-06-12T11:52:00Z</dcterms:modified>
</cp:coreProperties>
</file>