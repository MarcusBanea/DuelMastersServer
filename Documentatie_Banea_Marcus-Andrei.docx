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929195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5pt" o:ole="">
            <v:imagedata r:id="rId25" o:title=""/>
          </v:shape>
          <o:OLEObject Type="Embed" ProgID="Word.OpenDocumentText.12" ShapeID="_x0000_i1026" DrawAspect="Content" ObjectID="_1747929196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pt" o:ole="">
            <v:imagedata r:id="rId27" o:title=""/>
          </v:shape>
          <o:OLEObject Type="Embed" ProgID="Word.OpenDocumentText.12" ShapeID="_x0000_i1027" DrawAspect="Content" ObjectID="_1747929197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25pt" o:ole="">
            <v:imagedata r:id="rId29" o:title=""/>
          </v:shape>
          <o:OLEObject Type="Embed" ProgID="Word.OpenDocumentText.12" ShapeID="_x0000_i1028" DrawAspect="Content" ObjectID="_1747929198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9pt" o:ole="">
            <v:imagedata r:id="rId31" o:title=""/>
          </v:shape>
          <o:OLEObject Type="Embed" ProgID="Word.OpenDocumentText.12" ShapeID="_x0000_i1029" DrawAspect="Content" ObjectID="_1747929199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5pt" o:ole="">
            <v:imagedata r:id="rId33" o:title=""/>
          </v:shape>
          <o:OLEObject Type="Embed" ProgID="Word.OpenDocumentText.12" ShapeID="_x0000_i1030" DrawAspect="Content" ObjectID="_1747929200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BC128E" wp14:editId="1CFF6A4D">
            <wp:extent cx="4362450" cy="2455519"/>
            <wp:effectExtent l="0" t="0" r="0" b="254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75" cy="24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75" w:name="_MON_1747818800"/>
    <w:bookmarkEnd w:id="75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25pt" o:ole="">
            <v:imagedata r:id="rId36" o:title=""/>
          </v:shape>
          <o:OLEObject Type="Embed" ProgID="Word.OpenDocumentText.12" ShapeID="_x0000_i1031" DrawAspect="Content" ObjectID="_1747929201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76" w:name="_MON_1747819430"/>
    <w:bookmarkEnd w:id="76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75pt" o:ole="">
            <v:imagedata r:id="rId38" o:title=""/>
          </v:shape>
          <o:OLEObject Type="Embed" ProgID="Word.OpenDocumentText.12" ShapeID="_x0000_i1032" DrawAspect="Content" ObjectID="_1747929202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7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2.6.1.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78" w:name="_MON_1747847072"/>
    <w:bookmarkEnd w:id="78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33" type="#_x0000_t75" style="width:468pt;height:615pt" o:ole="">
            <v:imagedata r:id="rId40" o:title=""/>
          </v:shape>
          <o:OLEObject Type="Embed" ProgID="Word.OpenDocumentText.12" ShapeID="_x0000_i1033" DrawAspect="Content" ObjectID="_1747929203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9"/>
      <w:proofErr w:type="spellEnd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>un sistem de management de tip document-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al bazelor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Spre deosebire de bine-cunoscutele SQL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este un sistem de tip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. Primele sisteme de acest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secolului, si aveau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query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-uri rapide si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si cele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multe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tabele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 ce un sistem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este construit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si documente.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timp ce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prezinta flexibilitate.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spre deosebire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este non-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6F5F5024">
            <wp:extent cx="3581400" cy="2014398"/>
            <wp:effectExtent l="0" t="0" r="0" b="508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89" cy="20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respectiv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poate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lista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>, similar structurii JSON (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Notation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, fiind chiar o varianta a acesteia: BSON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Binary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JSON). </w:t>
      </w:r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permite utilizarea mai multor tipuri de date, inclusiv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-uri sau documente, sau chiar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-uri de documente.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avantajele</w:t>
      </w:r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Modalitatea de stocare: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permite stocarea datelor in structuri largi si variate, fiind scalabil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si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Structuri de date complexe: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amintit anterior, este posibila stocarea imbricata (</w:t>
      </w:r>
      <w:proofErr w:type="spellStart"/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a documentelor</w:t>
      </w:r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medii de programare: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vine cu librarii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prin care poate fi utilizat eficient in limbaje precum Java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stocat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</w:p>
    <w:p w14:paraId="65EA958C" w14:textId="3CCC52F5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bookmarkEnd w:id="80"/>
      <w:r w:rsidR="00047FAD">
        <w:rPr>
          <w:rFonts w:ascii="Times New Roman" w:hAnsi="Times New Roman"/>
          <w:color w:val="000000" w:themeColor="text1"/>
          <w:sz w:val="24"/>
          <w:szCs w:val="24"/>
        </w:rPr>
        <w:t>Mediul de dezvoltare</w:t>
      </w:r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este necesara utilizarea unui mediul de dezvoltare, cunoscut in engleza sub numele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Environment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2.8.1. Visual Studio Code</w:t>
      </w:r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ce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instalat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gratuit, open-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proiectat pentru a oferi dezvoltatorilor un mediu de programare simplu, dar puternic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utilizate IDE-uri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programatori, fapt determinat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suport integrat pentru multiple limbaje de programare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C++, etc)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extensii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mediul. Extensiile pot reprezenta limbaje de programare,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teme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realizarea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posibilitatea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IntelliSense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completarea automata a codului,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timpul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containerizare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8B9FCDC" wp14:editId="6D0E9286">
            <wp:extent cx="4983653" cy="3419475"/>
            <wp:effectExtent l="0" t="0" r="762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09" cy="34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2.8.2. Eclipse</w:t>
      </w:r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utilizat de programatori,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posibilitatea de scriere a codului,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deployment-ul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-uri, librarii si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>-uri</w:t>
      </w:r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highlighting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altele, utile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eficientizarea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breakpoints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parcurgerea codului step-by-step,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variabilelor la diferite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unui sistem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-ului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-uri, rezolvare de conflicte si gestionarea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branch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-urilor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dintre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si altele,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preferat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7AD803CD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</w:t>
      </w:r>
      <w:bookmarkEnd w:id="81"/>
      <w:proofErr w:type="spellEnd"/>
    </w:p>
    <w:p w14:paraId="6F6E4014" w14:textId="0EAC9B11" w:rsidR="00A941E7" w:rsidRDefault="00181D0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presupune existenta unei faze de proiectare. In cazul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aceasta faza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printre altele,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si structura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vizuale. 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Dintre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 xml:space="preserve"> caracter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is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>ticile acesteia, amintim:</w:t>
      </w:r>
    </w:p>
    <w:p w14:paraId="442C17DC" w14:textId="5560FD34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Paginile care vor constitui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</w:p>
    <w:p w14:paraId="7D7AC724" w14:textId="77777777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Elementele vizuale ce vor compune paginile si caracteristicile acestora: detalii legate de dimensiune,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aseazarea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pagina, forma acestora, etc.</w:t>
      </w:r>
    </w:p>
    <w:p w14:paraId="6C87E738" w14:textId="559140E1" w:rsidR="007123BD" w:rsidRDefault="00ED7110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putea realiza acest pas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schema sau un plan</w:t>
      </w:r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design-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erii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si programatorii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folosesc pentru a definii structura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o vor dezvolta.</w:t>
      </w:r>
    </w:p>
    <w:p w14:paraId="6BF8EAEF" w14:textId="77777777" w:rsidR="00852196" w:rsidRDefault="00852196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elementele vizuale sunt reprezentate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format simplu, de tipul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low-fidelity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este o caracteristica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conceptului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este utilizat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motive:</w:t>
      </w:r>
    </w:p>
    <w:p w14:paraId="41928834" w14:textId="0C4F9BE7" w:rsidR="005456BD" w:rsidRDefault="001C4792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final: accentul se pune pe structura paginii, si nu pe detalii, intru-cat nu sunt utilizate culori, forme sofisticate si alte caracteristici bine definite.</w:t>
      </w:r>
    </w:p>
    <w:p w14:paraId="190AF44B" w14:textId="0612EF04" w:rsidR="001C4792" w:rsidRDefault="00ED2164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forma de comunicare, supusa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FF457" w14:textId="45680F59" w:rsidR="00BF7C60" w:rsidRDefault="00BF7C60" w:rsidP="00BF7C6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</w:t>
      </w:r>
      <w:r w:rsidR="003B0783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>intea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scrierii codului, astfel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necesitatea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multiple in cod, determinate de posibile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ale structurii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8021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B1342CF" w14:textId="0C7E6F73" w:rsidR="00ED2164" w:rsidRDefault="00121379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809A0" wp14:editId="1C619ACC">
            <wp:extent cx="4457700" cy="3069236"/>
            <wp:effectExtent l="0" t="0" r="0" b="0"/>
            <wp:docPr id="676363481" name="Imagine 2" descr="Three rough wireframes of the same content as it may appear on a mobile phone, a tablet, and a comp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ree rough wireframes of the same content as it may appear on a mobile phone, a tablet, and a compute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46" cy="307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F23" w14:textId="2E2D69DC" w:rsidR="000D7854" w:rsidRPr="00852196" w:rsidRDefault="000B601F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2.9. Exemplu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</w:p>
    <w:p w14:paraId="09CA20D3" w14:textId="4C16BC7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</w:t>
      </w:r>
      <w:bookmarkEnd w:id="82"/>
      <w:proofErr w:type="spellEnd"/>
    </w:p>
    <w:p w14:paraId="5CD23629" w14:textId="77777777" w:rsidR="007B7A6B" w:rsidRDefault="007B7A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3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4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5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6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8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9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90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91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92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3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5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5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6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7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7"/>
    </w:p>
    <w:sectPr w:rsidR="002D3BFA" w:rsidRPr="002D3BFA">
      <w:headerReference w:type="default" r:id="rId46"/>
      <w:footerReference w:type="default" r:id="rId47"/>
      <w:footerReference w:type="first" r:id="rId48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848CB" w14:textId="77777777" w:rsidR="00A036BE" w:rsidRDefault="00A036BE">
      <w:r>
        <w:separator/>
      </w:r>
    </w:p>
  </w:endnote>
  <w:endnote w:type="continuationSeparator" w:id="0">
    <w:p w14:paraId="5549D6BC" w14:textId="77777777" w:rsidR="00A036BE" w:rsidRDefault="00A03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FFCDC" w14:textId="77777777" w:rsidR="00A036BE" w:rsidRDefault="00A036BE">
      <w:r>
        <w:separator/>
      </w:r>
    </w:p>
  </w:footnote>
  <w:footnote w:type="continuationSeparator" w:id="0">
    <w:p w14:paraId="55F07D78" w14:textId="77777777" w:rsidR="00A036BE" w:rsidRDefault="00A036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0E8A0268"/>
    <w:multiLevelType w:val="hybridMultilevel"/>
    <w:tmpl w:val="ECAE6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E3C3B"/>
    <w:multiLevelType w:val="hybridMultilevel"/>
    <w:tmpl w:val="EC44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DA1034"/>
    <w:multiLevelType w:val="hybridMultilevel"/>
    <w:tmpl w:val="B576F7B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5"/>
  </w:num>
  <w:num w:numId="5" w16cid:durableId="53090528">
    <w:abstractNumId w:val="5"/>
  </w:num>
  <w:num w:numId="6" w16cid:durableId="764498826">
    <w:abstractNumId w:val="13"/>
  </w:num>
  <w:num w:numId="7" w16cid:durableId="985623716">
    <w:abstractNumId w:val="16"/>
  </w:num>
  <w:num w:numId="8" w16cid:durableId="1325627648">
    <w:abstractNumId w:val="24"/>
  </w:num>
  <w:num w:numId="9" w16cid:durableId="938680803">
    <w:abstractNumId w:val="20"/>
  </w:num>
  <w:num w:numId="10" w16cid:durableId="2074544065">
    <w:abstractNumId w:val="22"/>
  </w:num>
  <w:num w:numId="11" w16cid:durableId="1340161871">
    <w:abstractNumId w:val="38"/>
  </w:num>
  <w:num w:numId="12" w16cid:durableId="670177442">
    <w:abstractNumId w:val="15"/>
  </w:num>
  <w:num w:numId="13" w16cid:durableId="1050114590">
    <w:abstractNumId w:val="17"/>
  </w:num>
  <w:num w:numId="14" w16cid:durableId="1320382548">
    <w:abstractNumId w:val="14"/>
  </w:num>
  <w:num w:numId="15" w16cid:durableId="471294445">
    <w:abstractNumId w:val="37"/>
  </w:num>
  <w:num w:numId="16" w16cid:durableId="1972392878">
    <w:abstractNumId w:val="7"/>
  </w:num>
  <w:num w:numId="17" w16cid:durableId="8719966">
    <w:abstractNumId w:val="28"/>
  </w:num>
  <w:num w:numId="18" w16cid:durableId="1066680885">
    <w:abstractNumId w:val="21"/>
  </w:num>
  <w:num w:numId="19" w16cid:durableId="1500386129">
    <w:abstractNumId w:val="23"/>
  </w:num>
  <w:num w:numId="20" w16cid:durableId="288822566">
    <w:abstractNumId w:val="11"/>
  </w:num>
  <w:num w:numId="21" w16cid:durableId="1071735486">
    <w:abstractNumId w:val="29"/>
  </w:num>
  <w:num w:numId="22" w16cid:durableId="1991666420">
    <w:abstractNumId w:val="34"/>
  </w:num>
  <w:num w:numId="23" w16cid:durableId="85612685">
    <w:abstractNumId w:val="33"/>
  </w:num>
  <w:num w:numId="24" w16cid:durableId="998924269">
    <w:abstractNumId w:val="27"/>
  </w:num>
  <w:num w:numId="25" w16cid:durableId="1377046100">
    <w:abstractNumId w:val="31"/>
  </w:num>
  <w:num w:numId="26" w16cid:durableId="2057309999">
    <w:abstractNumId w:val="18"/>
  </w:num>
  <w:num w:numId="27" w16cid:durableId="1642928642">
    <w:abstractNumId w:val="35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19"/>
  </w:num>
  <w:num w:numId="33" w16cid:durableId="1806893248">
    <w:abstractNumId w:val="36"/>
  </w:num>
  <w:num w:numId="34" w16cid:durableId="228423197">
    <w:abstractNumId w:val="6"/>
  </w:num>
  <w:num w:numId="35" w16cid:durableId="1351831385">
    <w:abstractNumId w:val="30"/>
  </w:num>
  <w:num w:numId="36" w16cid:durableId="766850082">
    <w:abstractNumId w:val="26"/>
  </w:num>
  <w:num w:numId="37" w16cid:durableId="2034303449">
    <w:abstractNumId w:val="12"/>
  </w:num>
  <w:num w:numId="38" w16cid:durableId="159741072">
    <w:abstractNumId w:val="10"/>
  </w:num>
  <w:num w:numId="39" w16cid:durableId="12291471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3ACB"/>
    <w:rsid w:val="000103E8"/>
    <w:rsid w:val="000116DD"/>
    <w:rsid w:val="000138A1"/>
    <w:rsid w:val="00016291"/>
    <w:rsid w:val="00022699"/>
    <w:rsid w:val="00026C62"/>
    <w:rsid w:val="00027321"/>
    <w:rsid w:val="00035958"/>
    <w:rsid w:val="000402EC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7068F"/>
    <w:rsid w:val="00076005"/>
    <w:rsid w:val="00083468"/>
    <w:rsid w:val="00091464"/>
    <w:rsid w:val="000A25A7"/>
    <w:rsid w:val="000A3BBD"/>
    <w:rsid w:val="000A3EEF"/>
    <w:rsid w:val="000B0656"/>
    <w:rsid w:val="000B09C9"/>
    <w:rsid w:val="000B5E59"/>
    <w:rsid w:val="000B601F"/>
    <w:rsid w:val="000B7A9C"/>
    <w:rsid w:val="000C7D91"/>
    <w:rsid w:val="000D277E"/>
    <w:rsid w:val="000D2C92"/>
    <w:rsid w:val="000D32A6"/>
    <w:rsid w:val="000D34C1"/>
    <w:rsid w:val="000D7854"/>
    <w:rsid w:val="000E0E25"/>
    <w:rsid w:val="000F1F48"/>
    <w:rsid w:val="00100486"/>
    <w:rsid w:val="00100D92"/>
    <w:rsid w:val="001050C7"/>
    <w:rsid w:val="00107F51"/>
    <w:rsid w:val="00110D9F"/>
    <w:rsid w:val="00116B17"/>
    <w:rsid w:val="00121379"/>
    <w:rsid w:val="00124DC5"/>
    <w:rsid w:val="00127032"/>
    <w:rsid w:val="001315A2"/>
    <w:rsid w:val="001330BF"/>
    <w:rsid w:val="0013337E"/>
    <w:rsid w:val="001372D3"/>
    <w:rsid w:val="001404D3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CB2"/>
    <w:rsid w:val="00156467"/>
    <w:rsid w:val="00160E29"/>
    <w:rsid w:val="001622BF"/>
    <w:rsid w:val="00167087"/>
    <w:rsid w:val="001723F2"/>
    <w:rsid w:val="001772A4"/>
    <w:rsid w:val="00181D09"/>
    <w:rsid w:val="00183F30"/>
    <w:rsid w:val="001847BA"/>
    <w:rsid w:val="001928AC"/>
    <w:rsid w:val="001A0C0F"/>
    <w:rsid w:val="001A7131"/>
    <w:rsid w:val="001A7A1A"/>
    <w:rsid w:val="001B4423"/>
    <w:rsid w:val="001B5F1C"/>
    <w:rsid w:val="001C11BE"/>
    <w:rsid w:val="001C41F4"/>
    <w:rsid w:val="001C4792"/>
    <w:rsid w:val="001C5954"/>
    <w:rsid w:val="001C600A"/>
    <w:rsid w:val="001D082B"/>
    <w:rsid w:val="001D0E23"/>
    <w:rsid w:val="001D1398"/>
    <w:rsid w:val="001D3989"/>
    <w:rsid w:val="001D7D83"/>
    <w:rsid w:val="001D7E4D"/>
    <w:rsid w:val="001E0EEB"/>
    <w:rsid w:val="001E603C"/>
    <w:rsid w:val="001F2CFD"/>
    <w:rsid w:val="001F301B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64F9"/>
    <w:rsid w:val="00236ABE"/>
    <w:rsid w:val="00236CFD"/>
    <w:rsid w:val="00243226"/>
    <w:rsid w:val="00243A32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819D6"/>
    <w:rsid w:val="00285BC9"/>
    <w:rsid w:val="00291D47"/>
    <w:rsid w:val="002A08A2"/>
    <w:rsid w:val="002A3189"/>
    <w:rsid w:val="002B0C15"/>
    <w:rsid w:val="002B250E"/>
    <w:rsid w:val="002B35DE"/>
    <w:rsid w:val="002B40D8"/>
    <w:rsid w:val="002B4233"/>
    <w:rsid w:val="002B56AA"/>
    <w:rsid w:val="002C25C3"/>
    <w:rsid w:val="002C36B5"/>
    <w:rsid w:val="002D1418"/>
    <w:rsid w:val="002D3BFA"/>
    <w:rsid w:val="002D4C72"/>
    <w:rsid w:val="002D6978"/>
    <w:rsid w:val="002D6DC9"/>
    <w:rsid w:val="002E07E0"/>
    <w:rsid w:val="002E34DD"/>
    <w:rsid w:val="002E364B"/>
    <w:rsid w:val="002E483C"/>
    <w:rsid w:val="002F27A7"/>
    <w:rsid w:val="002F4859"/>
    <w:rsid w:val="002F6B4A"/>
    <w:rsid w:val="003007D4"/>
    <w:rsid w:val="003050F1"/>
    <w:rsid w:val="003140AD"/>
    <w:rsid w:val="00314121"/>
    <w:rsid w:val="00315ABB"/>
    <w:rsid w:val="00316FCC"/>
    <w:rsid w:val="00321B23"/>
    <w:rsid w:val="00331D3A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6628C"/>
    <w:rsid w:val="0037304C"/>
    <w:rsid w:val="003761B7"/>
    <w:rsid w:val="00377919"/>
    <w:rsid w:val="00380147"/>
    <w:rsid w:val="00380FAC"/>
    <w:rsid w:val="00387A3C"/>
    <w:rsid w:val="00390ACF"/>
    <w:rsid w:val="003940EF"/>
    <w:rsid w:val="003B0783"/>
    <w:rsid w:val="003B25F8"/>
    <w:rsid w:val="003B7107"/>
    <w:rsid w:val="003C41CD"/>
    <w:rsid w:val="003C57A7"/>
    <w:rsid w:val="003D136D"/>
    <w:rsid w:val="003D60FA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5897"/>
    <w:rsid w:val="00405EB3"/>
    <w:rsid w:val="00406649"/>
    <w:rsid w:val="00407737"/>
    <w:rsid w:val="00410676"/>
    <w:rsid w:val="00410F02"/>
    <w:rsid w:val="00414314"/>
    <w:rsid w:val="004153DC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4399"/>
    <w:rsid w:val="004711D7"/>
    <w:rsid w:val="00472397"/>
    <w:rsid w:val="0048194E"/>
    <w:rsid w:val="0048352F"/>
    <w:rsid w:val="00486898"/>
    <w:rsid w:val="00487A80"/>
    <w:rsid w:val="00493B7C"/>
    <w:rsid w:val="004A22DD"/>
    <w:rsid w:val="004B3118"/>
    <w:rsid w:val="004C7D03"/>
    <w:rsid w:val="004C7DB2"/>
    <w:rsid w:val="004D0B05"/>
    <w:rsid w:val="004D3D00"/>
    <w:rsid w:val="004D477F"/>
    <w:rsid w:val="004E64D5"/>
    <w:rsid w:val="004E6D2D"/>
    <w:rsid w:val="004F0DC0"/>
    <w:rsid w:val="004F4A80"/>
    <w:rsid w:val="004F510E"/>
    <w:rsid w:val="004F7DB0"/>
    <w:rsid w:val="00504F8C"/>
    <w:rsid w:val="0050594D"/>
    <w:rsid w:val="00506E9C"/>
    <w:rsid w:val="00507A6C"/>
    <w:rsid w:val="005139F4"/>
    <w:rsid w:val="0051400D"/>
    <w:rsid w:val="00514ADB"/>
    <w:rsid w:val="005266FA"/>
    <w:rsid w:val="00527337"/>
    <w:rsid w:val="00533474"/>
    <w:rsid w:val="00543E63"/>
    <w:rsid w:val="005456BD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B477B"/>
    <w:rsid w:val="005C1772"/>
    <w:rsid w:val="005C3662"/>
    <w:rsid w:val="005C5D96"/>
    <w:rsid w:val="005D413D"/>
    <w:rsid w:val="005E1755"/>
    <w:rsid w:val="005E2816"/>
    <w:rsid w:val="005E42DD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3091F"/>
    <w:rsid w:val="006322E0"/>
    <w:rsid w:val="006401E0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76F88"/>
    <w:rsid w:val="0068085B"/>
    <w:rsid w:val="00682302"/>
    <w:rsid w:val="00682D23"/>
    <w:rsid w:val="006A17B5"/>
    <w:rsid w:val="006A2352"/>
    <w:rsid w:val="006A3CAA"/>
    <w:rsid w:val="006A3EAD"/>
    <w:rsid w:val="006B2A84"/>
    <w:rsid w:val="006B6E52"/>
    <w:rsid w:val="006B6FEE"/>
    <w:rsid w:val="006C1431"/>
    <w:rsid w:val="006C66BD"/>
    <w:rsid w:val="006E2C1F"/>
    <w:rsid w:val="006E41C2"/>
    <w:rsid w:val="006E4D55"/>
    <w:rsid w:val="006E53D3"/>
    <w:rsid w:val="006E5A22"/>
    <w:rsid w:val="006E5D95"/>
    <w:rsid w:val="006F3737"/>
    <w:rsid w:val="006F6054"/>
    <w:rsid w:val="006F64CF"/>
    <w:rsid w:val="006F782A"/>
    <w:rsid w:val="00705C9D"/>
    <w:rsid w:val="0070700D"/>
    <w:rsid w:val="007075A4"/>
    <w:rsid w:val="00707A46"/>
    <w:rsid w:val="007123BD"/>
    <w:rsid w:val="007149D1"/>
    <w:rsid w:val="00725A48"/>
    <w:rsid w:val="00725E82"/>
    <w:rsid w:val="00727E50"/>
    <w:rsid w:val="00730230"/>
    <w:rsid w:val="007416CB"/>
    <w:rsid w:val="00741900"/>
    <w:rsid w:val="007479A6"/>
    <w:rsid w:val="007500B4"/>
    <w:rsid w:val="0075252D"/>
    <w:rsid w:val="007525C0"/>
    <w:rsid w:val="00755B21"/>
    <w:rsid w:val="00756313"/>
    <w:rsid w:val="007573C5"/>
    <w:rsid w:val="00763BC8"/>
    <w:rsid w:val="00763C30"/>
    <w:rsid w:val="00765674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B7A6B"/>
    <w:rsid w:val="007C0CF9"/>
    <w:rsid w:val="007C2421"/>
    <w:rsid w:val="007D0DC6"/>
    <w:rsid w:val="007D17DB"/>
    <w:rsid w:val="007D2721"/>
    <w:rsid w:val="007E3328"/>
    <w:rsid w:val="007E5DC1"/>
    <w:rsid w:val="007F11C7"/>
    <w:rsid w:val="007F1881"/>
    <w:rsid w:val="007F41FF"/>
    <w:rsid w:val="007F7586"/>
    <w:rsid w:val="007F7BC4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196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4870"/>
    <w:rsid w:val="008674D7"/>
    <w:rsid w:val="00867CD2"/>
    <w:rsid w:val="00874F29"/>
    <w:rsid w:val="00880211"/>
    <w:rsid w:val="00885513"/>
    <w:rsid w:val="00886E71"/>
    <w:rsid w:val="008917C5"/>
    <w:rsid w:val="00891861"/>
    <w:rsid w:val="008A133B"/>
    <w:rsid w:val="008A1BCB"/>
    <w:rsid w:val="008B13B2"/>
    <w:rsid w:val="008B5592"/>
    <w:rsid w:val="008B6610"/>
    <w:rsid w:val="008C2A8F"/>
    <w:rsid w:val="008C5E0F"/>
    <w:rsid w:val="008D1BF5"/>
    <w:rsid w:val="008D2383"/>
    <w:rsid w:val="008E07D2"/>
    <w:rsid w:val="008E20AF"/>
    <w:rsid w:val="008F1972"/>
    <w:rsid w:val="008F4146"/>
    <w:rsid w:val="00907544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7E5E"/>
    <w:rsid w:val="009700F8"/>
    <w:rsid w:val="00975200"/>
    <w:rsid w:val="00983AFA"/>
    <w:rsid w:val="00992BA6"/>
    <w:rsid w:val="009932C1"/>
    <w:rsid w:val="0099562F"/>
    <w:rsid w:val="00995F6F"/>
    <w:rsid w:val="009977A3"/>
    <w:rsid w:val="009A3D71"/>
    <w:rsid w:val="009A5251"/>
    <w:rsid w:val="009A63E4"/>
    <w:rsid w:val="009A7860"/>
    <w:rsid w:val="009B071C"/>
    <w:rsid w:val="009B247D"/>
    <w:rsid w:val="009B516F"/>
    <w:rsid w:val="009B71FC"/>
    <w:rsid w:val="009B7BD0"/>
    <w:rsid w:val="009C33B1"/>
    <w:rsid w:val="009C75A4"/>
    <w:rsid w:val="009D42D0"/>
    <w:rsid w:val="009D4C10"/>
    <w:rsid w:val="009E0BE6"/>
    <w:rsid w:val="009E31EC"/>
    <w:rsid w:val="009E6826"/>
    <w:rsid w:val="009E7361"/>
    <w:rsid w:val="009F1001"/>
    <w:rsid w:val="00A00D8F"/>
    <w:rsid w:val="00A01632"/>
    <w:rsid w:val="00A016D0"/>
    <w:rsid w:val="00A036BE"/>
    <w:rsid w:val="00A04366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2748C"/>
    <w:rsid w:val="00A27902"/>
    <w:rsid w:val="00A3050E"/>
    <w:rsid w:val="00A32951"/>
    <w:rsid w:val="00A33E2A"/>
    <w:rsid w:val="00A351BA"/>
    <w:rsid w:val="00A37C95"/>
    <w:rsid w:val="00A427B7"/>
    <w:rsid w:val="00A4356A"/>
    <w:rsid w:val="00A53778"/>
    <w:rsid w:val="00A53D01"/>
    <w:rsid w:val="00A62AE5"/>
    <w:rsid w:val="00A648F0"/>
    <w:rsid w:val="00A72DC6"/>
    <w:rsid w:val="00A74A22"/>
    <w:rsid w:val="00A803E7"/>
    <w:rsid w:val="00A818E5"/>
    <w:rsid w:val="00A8252F"/>
    <w:rsid w:val="00A84C98"/>
    <w:rsid w:val="00A84E03"/>
    <w:rsid w:val="00A87D9A"/>
    <w:rsid w:val="00A903EA"/>
    <w:rsid w:val="00A941E7"/>
    <w:rsid w:val="00A941EF"/>
    <w:rsid w:val="00A972A5"/>
    <w:rsid w:val="00AA5977"/>
    <w:rsid w:val="00AA6C81"/>
    <w:rsid w:val="00AC0AF0"/>
    <w:rsid w:val="00AC2957"/>
    <w:rsid w:val="00AC5888"/>
    <w:rsid w:val="00AC69F2"/>
    <w:rsid w:val="00AD0339"/>
    <w:rsid w:val="00AD198D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2BFF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0E5"/>
    <w:rsid w:val="00BA522D"/>
    <w:rsid w:val="00BA7897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BF7C60"/>
    <w:rsid w:val="00C00026"/>
    <w:rsid w:val="00C00168"/>
    <w:rsid w:val="00C01EA8"/>
    <w:rsid w:val="00C03980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3408"/>
    <w:rsid w:val="00C73769"/>
    <w:rsid w:val="00C73C31"/>
    <w:rsid w:val="00C817BD"/>
    <w:rsid w:val="00C81ADC"/>
    <w:rsid w:val="00C83A2A"/>
    <w:rsid w:val="00C869F8"/>
    <w:rsid w:val="00C91072"/>
    <w:rsid w:val="00C9680D"/>
    <w:rsid w:val="00CA10E8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23FF"/>
    <w:rsid w:val="00CE278A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D022BB"/>
    <w:rsid w:val="00D0633F"/>
    <w:rsid w:val="00D06349"/>
    <w:rsid w:val="00D10E45"/>
    <w:rsid w:val="00D16C4C"/>
    <w:rsid w:val="00D17C2F"/>
    <w:rsid w:val="00D21BF4"/>
    <w:rsid w:val="00D259D8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50C89"/>
    <w:rsid w:val="00D52585"/>
    <w:rsid w:val="00D53FC4"/>
    <w:rsid w:val="00D540DF"/>
    <w:rsid w:val="00D67D79"/>
    <w:rsid w:val="00D71159"/>
    <w:rsid w:val="00D743E0"/>
    <w:rsid w:val="00D7519E"/>
    <w:rsid w:val="00D80521"/>
    <w:rsid w:val="00D87039"/>
    <w:rsid w:val="00D93276"/>
    <w:rsid w:val="00D93B22"/>
    <w:rsid w:val="00DA05C3"/>
    <w:rsid w:val="00DA0CB3"/>
    <w:rsid w:val="00DA2117"/>
    <w:rsid w:val="00DA2322"/>
    <w:rsid w:val="00DB3C6E"/>
    <w:rsid w:val="00DB4E67"/>
    <w:rsid w:val="00DC0B98"/>
    <w:rsid w:val="00DC148D"/>
    <w:rsid w:val="00DC62BB"/>
    <w:rsid w:val="00DD28F3"/>
    <w:rsid w:val="00DD4581"/>
    <w:rsid w:val="00DD5554"/>
    <w:rsid w:val="00DE00FA"/>
    <w:rsid w:val="00DE19CB"/>
    <w:rsid w:val="00DE352F"/>
    <w:rsid w:val="00DE3B12"/>
    <w:rsid w:val="00DE5C29"/>
    <w:rsid w:val="00E06ACD"/>
    <w:rsid w:val="00E10620"/>
    <w:rsid w:val="00E12671"/>
    <w:rsid w:val="00E12C43"/>
    <w:rsid w:val="00E14153"/>
    <w:rsid w:val="00E166BC"/>
    <w:rsid w:val="00E1677A"/>
    <w:rsid w:val="00E27868"/>
    <w:rsid w:val="00E30ACD"/>
    <w:rsid w:val="00E31AD1"/>
    <w:rsid w:val="00E3303B"/>
    <w:rsid w:val="00E369DE"/>
    <w:rsid w:val="00E37624"/>
    <w:rsid w:val="00E42316"/>
    <w:rsid w:val="00E446AE"/>
    <w:rsid w:val="00E4797E"/>
    <w:rsid w:val="00E507E5"/>
    <w:rsid w:val="00E60855"/>
    <w:rsid w:val="00E6107B"/>
    <w:rsid w:val="00E62205"/>
    <w:rsid w:val="00E62329"/>
    <w:rsid w:val="00E6298E"/>
    <w:rsid w:val="00E62F59"/>
    <w:rsid w:val="00E64D26"/>
    <w:rsid w:val="00E64E25"/>
    <w:rsid w:val="00E6743B"/>
    <w:rsid w:val="00E74860"/>
    <w:rsid w:val="00E74947"/>
    <w:rsid w:val="00E75BC1"/>
    <w:rsid w:val="00E803E5"/>
    <w:rsid w:val="00E8227A"/>
    <w:rsid w:val="00E836A5"/>
    <w:rsid w:val="00E918F5"/>
    <w:rsid w:val="00E96ECC"/>
    <w:rsid w:val="00EB3761"/>
    <w:rsid w:val="00EB5A09"/>
    <w:rsid w:val="00EB63A1"/>
    <w:rsid w:val="00EB6C2E"/>
    <w:rsid w:val="00EC0C15"/>
    <w:rsid w:val="00EC174C"/>
    <w:rsid w:val="00EC54DD"/>
    <w:rsid w:val="00ED02E5"/>
    <w:rsid w:val="00ED2164"/>
    <w:rsid w:val="00ED2C6C"/>
    <w:rsid w:val="00ED7110"/>
    <w:rsid w:val="00EE2837"/>
    <w:rsid w:val="00EE5F8C"/>
    <w:rsid w:val="00EF2F43"/>
    <w:rsid w:val="00EF4056"/>
    <w:rsid w:val="00EF5A9C"/>
    <w:rsid w:val="00EF6C77"/>
    <w:rsid w:val="00F00508"/>
    <w:rsid w:val="00F02CAD"/>
    <w:rsid w:val="00F03D23"/>
    <w:rsid w:val="00F03DF1"/>
    <w:rsid w:val="00F115D2"/>
    <w:rsid w:val="00F12E59"/>
    <w:rsid w:val="00F14604"/>
    <w:rsid w:val="00F17C14"/>
    <w:rsid w:val="00F21C0C"/>
    <w:rsid w:val="00F228CD"/>
    <w:rsid w:val="00F2408B"/>
    <w:rsid w:val="00F30BED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1153"/>
    <w:rsid w:val="00F733BB"/>
    <w:rsid w:val="00F76935"/>
    <w:rsid w:val="00F80BF1"/>
    <w:rsid w:val="00F80D6B"/>
    <w:rsid w:val="00F834F4"/>
    <w:rsid w:val="00F84E20"/>
    <w:rsid w:val="00F9409A"/>
    <w:rsid w:val="00F94A04"/>
    <w:rsid w:val="00F96271"/>
    <w:rsid w:val="00F96352"/>
    <w:rsid w:val="00FA15BB"/>
    <w:rsid w:val="00FA7847"/>
    <w:rsid w:val="00FB03DC"/>
    <w:rsid w:val="00FB111C"/>
    <w:rsid w:val="00FB1B45"/>
    <w:rsid w:val="00FC1B01"/>
    <w:rsid w:val="00FC5F23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42</Pages>
  <Words>7841</Words>
  <Characters>44695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856</cp:revision>
  <cp:lastPrinted>1899-12-31T22:00:00Z</cp:lastPrinted>
  <dcterms:created xsi:type="dcterms:W3CDTF">2023-06-02T17:49:00Z</dcterms:created>
  <dcterms:modified xsi:type="dcterms:W3CDTF">2023-06-10T15:58:00Z</dcterms:modified>
</cp:coreProperties>
</file>