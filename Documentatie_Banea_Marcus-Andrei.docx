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8021256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26" type="#_x0000_t75" style="width:468pt;height:58.5pt" o:ole="">
            <v:imagedata r:id="rId25" o:title=""/>
          </v:shape>
          <o:OLEObject Type="Embed" ProgID="Word.OpenDocumentText.12" ShapeID="_x0000_i1026" DrawAspect="Content" ObjectID="_1748021257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27" type="#_x0000_t75" style="width:468pt;height:390pt" o:ole="">
            <v:imagedata r:id="rId27" o:title=""/>
          </v:shape>
          <o:OLEObject Type="Embed" ProgID="Word.OpenDocumentText.12" ShapeID="_x0000_i1027" DrawAspect="Content" ObjectID="_1748021258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28" type="#_x0000_t75" style="width:468pt;height:197.25pt" o:ole="">
            <v:imagedata r:id="rId29" o:title=""/>
          </v:shape>
          <o:OLEObject Type="Embed" ProgID="Word.OpenDocumentText.12" ShapeID="_x0000_i1028" DrawAspect="Content" ObjectID="_1748021259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29" type="#_x0000_t75" style="width:468pt;height:279pt" o:ole="">
            <v:imagedata r:id="rId31" o:title=""/>
          </v:shape>
          <o:OLEObject Type="Embed" ProgID="Word.OpenDocumentText.12" ShapeID="_x0000_i1029" DrawAspect="Content" ObjectID="_1748021260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3877720" w:rsidR="00941E22" w:rsidRDefault="008524F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030" type="#_x0000_t75" style="width:468pt;height:517.5pt" o:ole="">
            <v:imagedata r:id="rId33" o:title=""/>
          </v:shape>
          <o:OLEObject Type="Embed" ProgID="Word.OpenDocumentText.12" ShapeID="_x0000_i1030" DrawAspect="Content" ObjectID="_1748021261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2303A92C" w14:textId="2FF60478" w:rsidR="00146324" w:rsidRDefault="00FE5F6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exemplele prezentate anterior nu sunt utilizate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cantitati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mari de date: un simplu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obiecte,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hardcoded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Pot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care o pagina, sau chiar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totul,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baza unui set mare de date, supuse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timp real.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Este necesara o modalitate de a „stoca” aceste date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>-un „magazin” (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), de unde pot fi accesate de orice pagina, componenta sau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are nevoie de ele.</w:t>
      </w:r>
      <w:r w:rsidR="002D697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Acest concept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este implementat de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007D4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3007D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DE0DAEF" w14:textId="55DCF250" w:rsidR="002D6978" w:rsidRDefault="002D697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sarcinile </w:t>
      </w:r>
      <w:r w:rsidR="008B13B2">
        <w:rPr>
          <w:rFonts w:ascii="Times New Roman" w:hAnsi="Times New Roman"/>
          <w:color w:val="000000" w:themeColor="text1"/>
          <w:sz w:val="24"/>
          <w:szCs w:val="24"/>
        </w:rPr>
        <w:t>prezentate in paragraful precedent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inmagazinarea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datelor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share-uirea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acestora intre componente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-uri.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a fost dezvoltat ca alternativa la o alta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cu caracter foarte similar: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. Ambele au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rol de state management, dar prezinta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C25C3"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 w:rsidR="002C25C3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3B22C3D2" w14:textId="34E6917E" w:rsidR="002C25C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dezvoltat specific pentru versiunea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3, si mai ales pentru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Composition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natura reactiva a acestuia,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fost bazat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2.</w:t>
      </w:r>
    </w:p>
    <w:p w14:paraId="18D06B42" w14:textId="3A6C4A7D" w:rsidR="001D7D83" w:rsidRDefault="001D7D83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foloseste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reactivitatea data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hook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”, „reactive” si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computed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modelul getter/setter pentru a aplica reactivitatea</w:t>
      </w:r>
      <w:r w:rsidR="005521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13F73D" w14:textId="2C73776D" w:rsidR="00265DAF" w:rsidRDefault="00265DAF" w:rsidP="0014605E">
      <w:pPr>
        <w:pStyle w:val="Titlucuprins"/>
        <w:numPr>
          <w:ilvl w:val="0"/>
          <w:numId w:val="2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permite crearea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multiple, in timp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impune crearea de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module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acest task.</w:t>
      </w:r>
    </w:p>
    <w:p w14:paraId="77FFEDDC" w14:textId="30550AFB" w:rsidR="0055218C" w:rsidRDefault="0055218C" w:rsidP="0055218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BC128E" wp14:editId="1DAFCF33">
            <wp:extent cx="4191000" cy="2359014"/>
            <wp:effectExtent l="0" t="0" r="0" b="3810"/>
            <wp:docPr id="14476926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9" cy="2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1A50" w14:textId="2DEBC56B" w:rsidR="00E62F59" w:rsidRDefault="0055218C" w:rsidP="00AE1EED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concept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(dreapta).</w:t>
      </w:r>
    </w:p>
    <w:p w14:paraId="55AD16B7" w14:textId="0E761CC1" w:rsidR="00AE1EED" w:rsidRDefault="00AE1EED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Vom prezenta in continuare un exemplu bazat pe cel anterior cu produsele.</w:t>
      </w:r>
    </w:p>
    <w:p w14:paraId="1BC7E90D" w14:textId="3DB2B887" w:rsidR="00AE1EED" w:rsidRDefault="005852C4" w:rsidP="00AE1EE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Magazin:</w:t>
      </w:r>
    </w:p>
    <w:bookmarkStart w:id="75" w:name="_MON_1747818800"/>
    <w:bookmarkEnd w:id="75"/>
    <w:p w14:paraId="076FCD25" w14:textId="234E2ACA" w:rsidR="005852C4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1264" w14:anchorId="3CF7A58E">
          <v:shape id="_x0000_i1031" type="#_x0000_t75" style="width:468pt;height:563.25pt" o:ole="">
            <v:imagedata r:id="rId36" o:title=""/>
          </v:shape>
          <o:OLEObject Type="Embed" ProgID="Word.OpenDocumentText.12" ShapeID="_x0000_i1031" DrawAspect="Content" ObjectID="_1748021262" r:id="rId37"/>
        </w:object>
      </w:r>
    </w:p>
    <w:p w14:paraId="4A581997" w14:textId="77777777" w:rsidR="00AE4E9F" w:rsidRDefault="00AE4E9F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507B2E1" w14:textId="1B831C65" w:rsidR="00B30508" w:rsidRDefault="00243226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76" w:name="_MON_1747819430"/>
    <w:bookmarkEnd w:id="76"/>
    <w:p w14:paraId="6148C981" w14:textId="6A89D2AB" w:rsidR="00243226" w:rsidRDefault="005F5E8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4695" w14:anchorId="21CAC757">
          <v:shape id="_x0000_i1032" type="#_x0000_t75" style="width:468pt;height:234.75pt" o:ole="">
            <v:imagedata r:id="rId38" o:title=""/>
          </v:shape>
          <o:OLEObject Type="Embed" ProgID="Word.OpenDocumentText.12" ShapeID="_x0000_i1032" DrawAspect="Content" ObjectID="_1748021263" r:id="rId39"/>
        </w:object>
      </w:r>
    </w:p>
    <w:p w14:paraId="260F1A97" w14:textId="13C915FB" w:rsidR="00B36667" w:rsidRDefault="00EB5A09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Logica de gestionare a datelor a fost mutata din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Magazin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Astfel se observa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un avantaj al </w:t>
      </w:r>
      <w:proofErr w:type="spellStart"/>
      <w:r w:rsidR="00BE2468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BE2468">
        <w:rPr>
          <w:rFonts w:ascii="Times New Roman" w:hAnsi="Times New Roman"/>
          <w:color w:val="000000" w:themeColor="text1"/>
          <w:sz w:val="24"/>
          <w:szCs w:val="24"/>
        </w:rPr>
        <w:t xml:space="preserve"> acestui concept: clean code.</w:t>
      </w:r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F5E89">
        <w:rPr>
          <w:rFonts w:ascii="Times New Roman" w:hAnsi="Times New Roman"/>
          <w:color w:val="000000" w:themeColor="text1"/>
          <w:sz w:val="24"/>
          <w:szCs w:val="24"/>
        </w:rPr>
        <w:t>Bineinteles</w:t>
      </w:r>
      <w:proofErr w:type="spellEnd"/>
      <w:r w:rsidR="005F5E89">
        <w:rPr>
          <w:rFonts w:ascii="Times New Roman" w:hAnsi="Times New Roman"/>
          <w:color w:val="000000" w:themeColor="text1"/>
          <w:sz w:val="24"/>
          <w:szCs w:val="24"/>
        </w:rPr>
        <w:t xml:space="preserve">, acest </w:t>
      </w:r>
      <w:r w:rsidR="000D32A6">
        <w:rPr>
          <w:rFonts w:ascii="Times New Roman" w:hAnsi="Times New Roman"/>
          <w:color w:val="000000" w:themeColor="text1"/>
          <w:sz w:val="24"/>
          <w:szCs w:val="24"/>
        </w:rPr>
        <w:t>exemplu nu este unul complex</w:t>
      </w:r>
      <w:r w:rsidR="00EF2F43">
        <w:rPr>
          <w:rFonts w:ascii="Times New Roman" w:hAnsi="Times New Roman"/>
          <w:color w:val="000000" w:themeColor="text1"/>
          <w:sz w:val="24"/>
          <w:szCs w:val="24"/>
        </w:rPr>
        <w:t xml:space="preserve">, ci unul cu scopul de a prezenta ideea din spatele </w:t>
      </w:r>
      <w:proofErr w:type="spellStart"/>
      <w:r w:rsidR="00EF2F43"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 w:rsidR="00EF2F4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D6EE99A" w14:textId="4019F092" w:rsidR="000F1F48" w:rsidRDefault="00EE2837" w:rsidP="00AE1EE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Definirea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(...)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Structura unui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 w:rsidR="001D1398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1D1398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98824D1" w14:textId="2D16DE07" w:rsidR="001D1398" w:rsidRDefault="00116B17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State: zona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(cu alte cuvinte, starea acestuia).</w:t>
      </w:r>
    </w:p>
    <w:p w14:paraId="5A6D9699" w14:textId="7162B104" w:rsidR="00CF65B0" w:rsidRDefault="00CF65B0" w:rsidP="00116B17">
      <w:pPr>
        <w:pStyle w:val="Titlucuprins"/>
        <w:numPr>
          <w:ilvl w:val="0"/>
          <w:numId w:val="3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functiile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 prin care este gestionat </w:t>
      </w:r>
      <w:proofErr w:type="spellStart"/>
      <w:r w:rsidR="00B46331">
        <w:rPr>
          <w:rFonts w:ascii="Times New Roman" w:hAnsi="Times New Roman"/>
          <w:color w:val="000000" w:themeColor="text1"/>
          <w:sz w:val="24"/>
          <w:szCs w:val="24"/>
        </w:rPr>
        <w:t>store-ul</w:t>
      </w:r>
      <w:proofErr w:type="spellEnd"/>
      <w:r w:rsidR="00B46331">
        <w:rPr>
          <w:rFonts w:ascii="Times New Roman" w:hAnsi="Times New Roman"/>
          <w:color w:val="000000" w:themeColor="text1"/>
          <w:sz w:val="24"/>
          <w:szCs w:val="24"/>
        </w:rPr>
        <w:t xml:space="preserve">. Acestea sunt utilizate pentru a schimba </w:t>
      </w:r>
      <w:r w:rsidR="002E34DD">
        <w:rPr>
          <w:rFonts w:ascii="Times New Roman" w:hAnsi="Times New Roman"/>
          <w:color w:val="000000" w:themeColor="text1"/>
          <w:sz w:val="24"/>
          <w:szCs w:val="24"/>
        </w:rPr>
        <w:t>valorile variabilelor declarate in state.</w:t>
      </w:r>
    </w:p>
    <w:p w14:paraId="66CB9F59" w14:textId="4C559641" w:rsidR="009B7BD0" w:rsidRDefault="00557C4B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sau in componente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 apelul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...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care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instanta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B7107"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 w:rsidR="003B7107">
        <w:rPr>
          <w:rFonts w:ascii="Times New Roman" w:hAnsi="Times New Roman"/>
          <w:color w:val="000000" w:themeColor="text1"/>
          <w:sz w:val="24"/>
          <w:szCs w:val="24"/>
        </w:rPr>
        <w:t>-ului.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Acest obiect este de tipul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reactive</w:t>
      </w:r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69F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, nu se va utiliza </w:t>
      </w:r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C869F8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C869F8">
        <w:rPr>
          <w:rFonts w:ascii="Times New Roman" w:hAnsi="Times New Roman"/>
          <w:color w:val="000000" w:themeColor="text1"/>
          <w:sz w:val="24"/>
          <w:szCs w:val="24"/>
        </w:rPr>
        <w:t xml:space="preserve"> pentru a se accesa atributele acestuia.</w:t>
      </w:r>
    </w:p>
    <w:p w14:paraId="47E3C389" w14:textId="77777777" w:rsidR="004477CB" w:rsidRDefault="00BE21E0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Concluzionand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logica de gestionare a datelor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F4960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CF4960">
        <w:rPr>
          <w:rFonts w:ascii="Times New Roman" w:hAnsi="Times New Roman"/>
          <w:color w:val="000000" w:themeColor="text1"/>
          <w:sz w:val="24"/>
          <w:szCs w:val="24"/>
        </w:rPr>
        <w:t xml:space="preserve">, proprietatea de reactivitate. </w:t>
      </w:r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ca putem utiliza un sistem de management al datelor.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pas ar fi utilizarea unui sistem de management al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. Capitolul </w:t>
      </w:r>
      <w:proofErr w:type="spellStart"/>
      <w:r w:rsidR="00676F88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676F88">
        <w:rPr>
          <w:rFonts w:ascii="Times New Roman" w:hAnsi="Times New Roman"/>
          <w:color w:val="000000" w:themeColor="text1"/>
          <w:sz w:val="24"/>
          <w:szCs w:val="24"/>
        </w:rPr>
        <w:t xml:space="preserve"> va pune accent pe aceasta idee.</w:t>
      </w:r>
    </w:p>
    <w:p w14:paraId="5426E666" w14:textId="04303166" w:rsidR="00BE21E0" w:rsidRPr="00C869F8" w:rsidRDefault="00676F88" w:rsidP="00557C4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5FBF4F" w14:textId="09AEC93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7"/>
      <w:proofErr w:type="spellEnd"/>
    </w:p>
    <w:p w14:paraId="0FB860FD" w14:textId="77777777" w:rsidR="00CD18F5" w:rsidRDefault="004F0DC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orice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exista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determina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multe cazuri, acest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FSM (finite state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), sau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finite.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Un aparat cu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finite este caracterizat,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dintr-o lista finita de </w:t>
      </w:r>
      <w:proofErr w:type="spellStart"/>
      <w:r w:rsidR="00E27868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27868">
        <w:rPr>
          <w:rFonts w:ascii="Times New Roman" w:hAnsi="Times New Roman"/>
          <w:color w:val="000000" w:themeColor="text1"/>
          <w:sz w:val="24"/>
          <w:szCs w:val="24"/>
        </w:rPr>
        <w:t xml:space="preserve"> prin care poate trece un proces.</w:t>
      </w:r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o modalitate de a gestiona o astfel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, in cazul unei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Web, iar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este oferita de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18F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CD18F5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E10A05" w14:textId="09403018" w:rsidR="0037304C" w:rsidRDefault="00F71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crearea si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C0CF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De multe ori, </w:t>
      </w:r>
      <w:proofErr w:type="spellStart"/>
      <w:r w:rsidR="00FD0F0A"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 w:rsidR="00FD0F0A">
        <w:rPr>
          <w:rFonts w:ascii="Times New Roman" w:hAnsi="Times New Roman"/>
          <w:color w:val="000000" w:themeColor="text1"/>
          <w:sz w:val="24"/>
          <w:szCs w:val="24"/>
        </w:rPr>
        <w:t xml:space="preserve"> devin complexe, bazate pe un element critic: o modificare in starea unei variabile determina o schimbare in starea unei componente/pagini.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Spre exemplu,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apasarea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unui buton va incrementa un contor, iar daca acel contor are o anumita valoare, se va face o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intre 2 componente. O astfel de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se rezolva, </w:t>
      </w:r>
      <w:proofErr w:type="spellStart"/>
      <w:r w:rsidR="007F41FF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-un mod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not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clean,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 printr-o variabila booleana de genul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isCounterSet</w:t>
      </w:r>
      <w:proofErr w:type="spellEnd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sau </w:t>
      </w:r>
      <w:proofErr w:type="spellStart"/>
      <w:r w:rsidR="007F41FF">
        <w:rPr>
          <w:rFonts w:ascii="Times New Roman" w:hAnsi="Times New Roman"/>
          <w:i/>
          <w:iCs/>
          <w:color w:val="000000" w:themeColor="text1"/>
          <w:sz w:val="24"/>
          <w:szCs w:val="24"/>
        </w:rPr>
        <w:t>isComponentVisible</w:t>
      </w:r>
      <w:proofErr w:type="spellEnd"/>
      <w:r w:rsidR="007F41F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O astfel de abordare </w:t>
      </w:r>
      <w:proofErr w:type="spellStart"/>
      <w:r w:rsidR="00E37624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 un exemplu bun de </w:t>
      </w:r>
      <w:proofErr w:type="spellStart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>bad</w:t>
      </w:r>
      <w:proofErr w:type="spellEnd"/>
      <w:r w:rsidR="00E3762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practice</w:t>
      </w:r>
      <w:r w:rsidR="00E3762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076005">
        <w:rPr>
          <w:rFonts w:ascii="Times New Roman" w:hAnsi="Times New Roman"/>
          <w:color w:val="000000" w:themeColor="text1"/>
          <w:sz w:val="24"/>
          <w:szCs w:val="24"/>
        </w:rPr>
        <w:t>solutioneze</w:t>
      </w:r>
      <w:proofErr w:type="spellEnd"/>
      <w:r w:rsidR="00076005">
        <w:rPr>
          <w:rFonts w:ascii="Times New Roman" w:hAnsi="Times New Roman"/>
          <w:color w:val="000000" w:themeColor="text1"/>
          <w:sz w:val="24"/>
          <w:szCs w:val="24"/>
        </w:rPr>
        <w:t xml:space="preserve"> astfel de probleme.</w:t>
      </w:r>
    </w:p>
    <w:p w14:paraId="10539387" w14:textId="4F4322D7" w:rsidR="002205AD" w:rsidRDefault="002205A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2.6.1.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</w:p>
    <w:p w14:paraId="53A9C2D0" w14:textId="00BC5FA6" w:rsidR="002205AD" w:rsidRDefault="0009146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de baza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deloc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surprinzator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machine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posibile si toate datele si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actiunile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prin care se face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tranzitia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 intre aceste </w:t>
      </w:r>
      <w:proofErr w:type="spellStart"/>
      <w:r w:rsidR="00EC0C15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EC0C1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6E153" w14:textId="32BA7EB9" w:rsidR="00377919" w:rsidRDefault="0037791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Structura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01819086" w14:textId="01E2736C" w:rsidR="00377919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identificatorul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099DE1" w14:textId="688643C3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definite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3732C248" w14:textId="07A91241" w:rsidR="005E6BB2" w:rsidRDefault="005E6BB2" w:rsidP="00A62AE5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context: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(concept similar cu cel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store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B51BA2B" w14:textId="05E72337" w:rsidR="00E96ECC" w:rsidRDefault="005E6BB2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states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setul de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725E82"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 w:rsidR="00725E82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</w:p>
    <w:p w14:paraId="70D18DAF" w14:textId="2659CD39" w:rsidR="00D4637A" w:rsidRDefault="00D4637A" w:rsidP="00D4637A">
      <w:pPr>
        <w:pStyle w:val="Titlucuprins"/>
        <w:numPr>
          <w:ilvl w:val="0"/>
          <w:numId w:val="3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care pot fi apelate fie la intrarea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stare, sau la </w:t>
      </w:r>
      <w:proofErr w:type="spellStart"/>
      <w:r w:rsidR="00AA6C81">
        <w:rPr>
          <w:rFonts w:ascii="Times New Roman" w:hAnsi="Times New Roman"/>
          <w:color w:val="000000" w:themeColor="text1"/>
          <w:sz w:val="24"/>
          <w:szCs w:val="24"/>
        </w:rPr>
        <w:t>iesirea</w:t>
      </w:r>
      <w:proofErr w:type="spellEnd"/>
      <w:r w:rsidR="00AA6C81">
        <w:rPr>
          <w:rFonts w:ascii="Times New Roman" w:hAnsi="Times New Roman"/>
          <w:color w:val="000000" w:themeColor="text1"/>
          <w:sz w:val="24"/>
          <w:szCs w:val="24"/>
        </w:rPr>
        <w:t xml:space="preserve"> dintr-o stare</w:t>
      </w:r>
    </w:p>
    <w:p w14:paraId="1401ABCE" w14:textId="6E906C96" w:rsidR="0063091F" w:rsidRDefault="00265105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realiza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on</w:t>
      </w:r>
      <w:r w:rsidR="00E918F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In exemplul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ne vom definii o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createMachine</w:t>
      </w:r>
      <w:proofErr w:type="spellEnd"/>
      <w:r w:rsidR="00B6696F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, si vom declara </w:t>
      </w:r>
      <w:proofErr w:type="spellStart"/>
      <w:r w:rsidR="00B6696F">
        <w:rPr>
          <w:rFonts w:ascii="Times New Roman" w:hAnsi="Times New Roman"/>
          <w:color w:val="000000" w:themeColor="text1"/>
          <w:sz w:val="24"/>
          <w:szCs w:val="24"/>
        </w:rPr>
        <w:t>campurile</w:t>
      </w:r>
      <w:proofErr w:type="spellEnd"/>
      <w:r w:rsidR="00B6696F">
        <w:rPr>
          <w:rFonts w:ascii="Times New Roman" w:hAnsi="Times New Roman"/>
          <w:color w:val="000000" w:themeColor="text1"/>
          <w:sz w:val="24"/>
          <w:szCs w:val="24"/>
        </w:rPr>
        <w:t xml:space="preserve"> amintite anterior.</w:t>
      </w:r>
    </w:p>
    <w:p w14:paraId="3CC38DCC" w14:textId="77777777" w:rsidR="00B6696F" w:rsidRDefault="00B6696F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F825066" w14:textId="77777777" w:rsidR="006322E0" w:rsidRDefault="006322E0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bookmarkStart w:id="78" w:name="_MON_1747847072"/>
    <w:bookmarkEnd w:id="78"/>
    <w:p w14:paraId="2CE3DEC6" w14:textId="0E2654DD" w:rsidR="006322E0" w:rsidRDefault="0077463C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2294" w14:anchorId="148A1EB6">
          <v:shape id="_x0000_i1033" type="#_x0000_t75" style="width:468pt;height:615pt" o:ole="">
            <v:imagedata r:id="rId40" o:title=""/>
          </v:shape>
          <o:OLEObject Type="Embed" ProgID="Word.OpenDocumentText.12" ShapeID="_x0000_i1033" DrawAspect="Content" ObjectID="_1748021264" r:id="rId41"/>
        </w:object>
      </w:r>
    </w:p>
    <w:p w14:paraId="52AFEC75" w14:textId="18D6D3CE" w:rsidR="00A00D8F" w:rsidRPr="00FF5396" w:rsidRDefault="00A53D01" w:rsidP="0063091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Trigger-ele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goToStare1¸ goToStare2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goToStare3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pointeaza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Keyword-urile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entry</w:t>
      </w:r>
      <w:proofErr w:type="spellEnd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exit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au rolul de a stabili </w:t>
      </w:r>
      <w:proofErr w:type="spellStart"/>
      <w:r w:rsidR="00FF5396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actiuniile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in momentul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intrarii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, respectiv </w:t>
      </w:r>
      <w:proofErr w:type="spellStart"/>
      <w:r w:rsidR="00FF5396">
        <w:rPr>
          <w:rFonts w:ascii="Times New Roman" w:hAnsi="Times New Roman"/>
          <w:color w:val="000000" w:themeColor="text1"/>
          <w:sz w:val="24"/>
          <w:szCs w:val="24"/>
        </w:rPr>
        <w:t>iesirii</w:t>
      </w:r>
      <w:proofErr w:type="spellEnd"/>
      <w:r w:rsidR="00FF5396">
        <w:rPr>
          <w:rFonts w:ascii="Times New Roman" w:hAnsi="Times New Roman"/>
          <w:color w:val="000000" w:themeColor="text1"/>
          <w:sz w:val="24"/>
          <w:szCs w:val="24"/>
        </w:rPr>
        <w:t xml:space="preserve"> din starea curenta.</w:t>
      </w:r>
    </w:p>
    <w:p w14:paraId="3B3B1D94" w14:textId="116B13D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9"/>
      <w:proofErr w:type="spellEnd"/>
    </w:p>
    <w:p w14:paraId="5CBFE233" w14:textId="5C38CA85" w:rsidR="0077463C" w:rsidRDefault="00727E5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30BED">
        <w:rPr>
          <w:rFonts w:ascii="Times New Roman" w:hAnsi="Times New Roman"/>
          <w:color w:val="000000" w:themeColor="text1"/>
          <w:sz w:val="24"/>
          <w:szCs w:val="24"/>
        </w:rPr>
        <w:t>un sistem de management de tip document-</w:t>
      </w:r>
      <w:proofErr w:type="spellStart"/>
      <w:r w:rsidR="00F30BED"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 w:rsidR="00F30BED">
        <w:rPr>
          <w:rFonts w:ascii="Times New Roman" w:hAnsi="Times New Roman"/>
          <w:color w:val="000000" w:themeColor="text1"/>
          <w:sz w:val="24"/>
          <w:szCs w:val="24"/>
        </w:rPr>
        <w:t xml:space="preserve"> al bazelor de date. 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Spre deosebire de bine-cunoscutele SQL si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MySQL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este un sistem de tip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. Primele sisteme de acest tip au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inceputul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secolului, si aveau ca focus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scalabilitatea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3198C">
        <w:rPr>
          <w:rFonts w:ascii="Times New Roman" w:hAnsi="Times New Roman"/>
          <w:color w:val="000000" w:themeColor="text1"/>
          <w:sz w:val="24"/>
          <w:szCs w:val="24"/>
        </w:rPr>
        <w:t>query</w:t>
      </w:r>
      <w:proofErr w:type="spellEnd"/>
      <w:r w:rsidR="0043198C">
        <w:rPr>
          <w:rFonts w:ascii="Times New Roman" w:hAnsi="Times New Roman"/>
          <w:color w:val="000000" w:themeColor="text1"/>
          <w:sz w:val="24"/>
          <w:szCs w:val="24"/>
        </w:rPr>
        <w:t>-uri rapide si dore</w:t>
      </w:r>
      <w:r w:rsidR="00C350D0">
        <w:rPr>
          <w:rFonts w:ascii="Times New Roman" w:hAnsi="Times New Roman"/>
          <w:color w:val="000000" w:themeColor="text1"/>
          <w:sz w:val="24"/>
          <w:szCs w:val="24"/>
        </w:rPr>
        <w:t>sc</w:t>
      </w:r>
      <w:r w:rsidR="0043198C">
        <w:rPr>
          <w:rFonts w:ascii="Times New Roman" w:hAnsi="Times New Roman"/>
          <w:color w:val="000000" w:themeColor="text1"/>
          <w:sz w:val="24"/>
          <w:szCs w:val="24"/>
        </w:rPr>
        <w:t xml:space="preserve"> sa faciliteze lucrul cu bazele de date in programare.</w:t>
      </w:r>
    </w:p>
    <w:p w14:paraId="3B0B2AC5" w14:textId="65A2F26D" w:rsidR="0043198C" w:rsidRDefault="00AF6B4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Sistemele SQL si cele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multe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din care enumeram:</w:t>
      </w:r>
    </w:p>
    <w:p w14:paraId="715FCE74" w14:textId="26EAC5D0" w:rsidR="00AF6B4B" w:rsidRDefault="003E6AD1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Modelul de stocare al datelor la SQL este bazat pe tabele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inregistrari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 ce un sistem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este construit pe </w:t>
      </w:r>
      <w:proofErr w:type="spellStart"/>
      <w:r w:rsidR="00F94A04">
        <w:rPr>
          <w:rFonts w:ascii="Times New Roman" w:hAnsi="Times New Roman"/>
          <w:color w:val="000000" w:themeColor="text1"/>
          <w:sz w:val="24"/>
          <w:szCs w:val="24"/>
        </w:rPr>
        <w:t>colectii</w:t>
      </w:r>
      <w:proofErr w:type="spellEnd"/>
      <w:r w:rsidR="00F94A04">
        <w:rPr>
          <w:rFonts w:ascii="Times New Roman" w:hAnsi="Times New Roman"/>
          <w:color w:val="000000" w:themeColor="text1"/>
          <w:sz w:val="24"/>
          <w:szCs w:val="24"/>
        </w:rPr>
        <w:t xml:space="preserve"> si documente.</w:t>
      </w:r>
    </w:p>
    <w:p w14:paraId="085DBB64" w14:textId="4D3D6F25" w:rsidR="003E6AD1" w:rsidRDefault="001F301B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impune </w:t>
      </w:r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o organizare fixa, in timp ce </w:t>
      </w:r>
      <w:proofErr w:type="spellStart"/>
      <w:r w:rsidR="00F228CD"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F228CD">
        <w:rPr>
          <w:rFonts w:ascii="Times New Roman" w:hAnsi="Times New Roman"/>
          <w:color w:val="000000" w:themeColor="text1"/>
          <w:sz w:val="24"/>
          <w:szCs w:val="24"/>
        </w:rPr>
        <w:t xml:space="preserve"> prezinta flexibilitate.</w:t>
      </w:r>
    </w:p>
    <w:p w14:paraId="7DF6282F" w14:textId="0E8C16D2" w:rsidR="00F228CD" w:rsidRDefault="00F228CD" w:rsidP="003E6AD1">
      <w:pPr>
        <w:pStyle w:val="Titlucuprins"/>
        <w:numPr>
          <w:ilvl w:val="0"/>
          <w:numId w:val="3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SQL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organizeaza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spre deosebire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 xml:space="preserve"> care este non-</w:t>
      </w:r>
      <w:proofErr w:type="spellStart"/>
      <w:r w:rsidR="00A351BA">
        <w:rPr>
          <w:rFonts w:ascii="Times New Roman" w:hAnsi="Times New Roman"/>
          <w:color w:val="000000" w:themeColor="text1"/>
          <w:sz w:val="24"/>
          <w:szCs w:val="24"/>
        </w:rPr>
        <w:t>relational</w:t>
      </w:r>
      <w:proofErr w:type="spellEnd"/>
      <w:r w:rsidR="00A351B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F142690" w14:textId="090E41F7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E8A99B9" wp14:editId="030C175B">
            <wp:extent cx="3371850" cy="1896534"/>
            <wp:effectExtent l="0" t="0" r="0" b="8890"/>
            <wp:docPr id="255100984" name="Imagine 1" descr="Difference between SQL and NoSQL - Software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ifference between SQL and NoSQL - Software Testi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22" cy="19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1EF45" w14:textId="03243C04" w:rsidR="005E1755" w:rsidRDefault="005E1755" w:rsidP="005E175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2.7.1. Modelul de stocare al datelor utilizat in SQL, respectiv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NoSQL</w:t>
      </w:r>
      <w:proofErr w:type="spellEnd"/>
    </w:p>
    <w:p w14:paraId="37AF45DD" w14:textId="0A7C4426" w:rsidR="003C41CD" w:rsidRDefault="00556A65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grupari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documente. </w:t>
      </w:r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Un document poate fi </w:t>
      </w:r>
      <w:proofErr w:type="spellStart"/>
      <w:r w:rsidR="000A25A7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0A25A7">
        <w:rPr>
          <w:rFonts w:ascii="Times New Roman" w:hAnsi="Times New Roman"/>
          <w:color w:val="000000" w:themeColor="text1"/>
          <w:sz w:val="24"/>
          <w:szCs w:val="24"/>
        </w:rPr>
        <w:t xml:space="preserve"> precum o lista de atribute de tip </w:t>
      </w:r>
      <w:r w:rsidR="000A25A7">
        <w:rPr>
          <w:rFonts w:ascii="Times New Roman" w:hAnsi="Times New Roman"/>
          <w:i/>
          <w:iCs/>
          <w:color w:val="000000" w:themeColor="text1"/>
          <w:sz w:val="24"/>
          <w:szCs w:val="24"/>
        </w:rPr>
        <w:t>cheie-valoare</w:t>
      </w:r>
      <w:r w:rsidR="00705C9D">
        <w:rPr>
          <w:rFonts w:ascii="Times New Roman" w:hAnsi="Times New Roman"/>
          <w:color w:val="000000" w:themeColor="text1"/>
          <w:sz w:val="24"/>
          <w:szCs w:val="24"/>
        </w:rPr>
        <w:t>, similar structurii JSON (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05C9D">
        <w:rPr>
          <w:rFonts w:ascii="Times New Roman" w:hAnsi="Times New Roman"/>
          <w:color w:val="000000" w:themeColor="text1"/>
          <w:sz w:val="24"/>
          <w:szCs w:val="24"/>
        </w:rPr>
        <w:t>Notation</w:t>
      </w:r>
      <w:proofErr w:type="spellEnd"/>
      <w:r w:rsidR="00705C9D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, fiind chiar o varianta a acesteia: BSON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Binary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JSON). </w:t>
      </w:r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Aceasta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notatie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 permite utilizarea mai multor tipuri de date, inclusiv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 xml:space="preserve">-uri sau documente, sau chiar </w:t>
      </w:r>
      <w:proofErr w:type="spellStart"/>
      <w:r w:rsidR="007D0DC6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7D0DC6">
        <w:rPr>
          <w:rFonts w:ascii="Times New Roman" w:hAnsi="Times New Roman"/>
          <w:color w:val="000000" w:themeColor="text1"/>
          <w:sz w:val="24"/>
          <w:szCs w:val="24"/>
        </w:rPr>
        <w:t>-uri de documente.</w:t>
      </w:r>
    </w:p>
    <w:p w14:paraId="68DF65D8" w14:textId="3BD76AB7" w:rsidR="003E7FE0" w:rsidRDefault="00F14604" w:rsidP="00054E0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avantajele</w:t>
      </w:r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E7FE0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="003E7FE0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A448466" w14:textId="1EA2B433" w:rsidR="006B6FEE" w:rsidRDefault="00771529" w:rsidP="0022382D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Modalitatea de stocare: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permite stocarea datelor in structuri largi si variate, fiind scalabil </w:t>
      </w:r>
      <w:proofErr w:type="spellStart"/>
      <w:r w:rsidRPr="00861C29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Pr="00861C29">
        <w:rPr>
          <w:rFonts w:ascii="Times New Roman" w:hAnsi="Times New Roman"/>
          <w:color w:val="000000" w:themeColor="text1"/>
          <w:sz w:val="24"/>
          <w:szCs w:val="24"/>
        </w:rPr>
        <w:t xml:space="preserve"> vertical, cat si orizontal.</w:t>
      </w:r>
    </w:p>
    <w:p w14:paraId="0E7743FB" w14:textId="04D8839C" w:rsidR="00F14604" w:rsidRDefault="00817645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Structuri de date complexe: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amintit anterior, este posibila stocarea imbricata (</w:t>
      </w:r>
      <w:proofErr w:type="spellStart"/>
      <w:r w:rsidRPr="00817645">
        <w:rPr>
          <w:rFonts w:ascii="Times New Roman" w:hAnsi="Times New Roman"/>
          <w:i/>
          <w:iCs/>
          <w:color w:val="000000" w:themeColor="text1"/>
          <w:sz w:val="24"/>
          <w:szCs w:val="24"/>
        </w:rPr>
        <w:t>nested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 a documentelor</w:t>
      </w:r>
      <w:r w:rsidR="00F1460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5D022FF" w14:textId="2E025745" w:rsidR="000A3EEF" w:rsidRDefault="000A3EEF" w:rsidP="00F14604">
      <w:pPr>
        <w:pStyle w:val="Titlucuprins"/>
        <w:numPr>
          <w:ilvl w:val="0"/>
          <w:numId w:val="3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Integrarea facila in diverse medii de programare: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vine cu librarii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prin care poate fi utilizat eficient in limbaje precum Java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18E1D95" w14:textId="4B411D10" w:rsidR="001F2CFD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04CC67" wp14:editId="7F2239DF">
            <wp:extent cx="5457825" cy="1543050"/>
            <wp:effectExtent l="0" t="0" r="9525" b="0"/>
            <wp:docPr id="72517326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6C0" w14:textId="43AC9A72" w:rsidR="00160E29" w:rsidRPr="000A3EEF" w:rsidRDefault="00160E29" w:rsidP="00160E29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2.7.2. Exemplu de document stocat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</w:p>
    <w:p w14:paraId="65EA958C" w14:textId="3CCC52F5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bookmarkEnd w:id="80"/>
      <w:r w:rsidR="00047FAD">
        <w:rPr>
          <w:rFonts w:ascii="Times New Roman" w:hAnsi="Times New Roman"/>
          <w:color w:val="000000" w:themeColor="text1"/>
          <w:sz w:val="24"/>
          <w:szCs w:val="24"/>
        </w:rPr>
        <w:t>Mediul de dezvoltare</w:t>
      </w:r>
    </w:p>
    <w:p w14:paraId="41CC0649" w14:textId="5391FB51" w:rsidR="0099562F" w:rsidRPr="002D3BFA" w:rsidRDefault="0099562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software, este necesara utilizarea unui mediul de dezvoltare, cunoscut in engleza sub numele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Integrated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Environment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(IDE).</w:t>
      </w:r>
      <w:r w:rsidR="00401B5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3781371" w14:textId="2B08538D" w:rsidR="002D3BFA" w:rsidRDefault="006A3CA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2.8.1. Visual Studio Code</w:t>
      </w:r>
    </w:p>
    <w:p w14:paraId="3449301B" w14:textId="540CDD96" w:rsidR="00827B4F" w:rsidRDefault="00827B4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Visual Studio Code</w:t>
      </w:r>
      <w:r w:rsidR="00763C30">
        <w:rPr>
          <w:rFonts w:ascii="Times New Roman" w:hAnsi="Times New Roman"/>
          <w:color w:val="000000" w:themeColor="text1"/>
          <w:sz w:val="24"/>
          <w:szCs w:val="24"/>
        </w:rPr>
        <w:t xml:space="preserve"> (VSC)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editor de cod puternic si eficient ce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descarcat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instalat pe desktop. </w:t>
      </w:r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Este un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gratuit, open-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 xml:space="preserve"> proiectat pentru a oferi dezvoltatorilor un mediu de programare simplu, dar puternic </w:t>
      </w:r>
      <w:proofErr w:type="spellStart"/>
      <w:r w:rsidR="006401E0">
        <w:rPr>
          <w:rFonts w:ascii="Times New Roman" w:hAnsi="Times New Roman"/>
          <w:color w:val="000000" w:themeColor="text1"/>
          <w:sz w:val="24"/>
          <w:szCs w:val="24"/>
        </w:rPr>
        <w:t>customizabil</w:t>
      </w:r>
      <w:proofErr w:type="spellEnd"/>
      <w:r w:rsidR="006401E0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1A040F2" w14:textId="60D5A57D" w:rsidR="00763C30" w:rsidRDefault="00763C3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VSC este unul dintre cele mai utilizate IDE-uri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programatori, fapt determinat de avantajele pe care le prezinta, din care enumeram:</w:t>
      </w:r>
    </w:p>
    <w:p w14:paraId="67944ADE" w14:textId="77777777" w:rsidR="00D71159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suport integrat pentru multiple limbaje de programare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C++, etc)</w:t>
      </w:r>
    </w:p>
    <w:p w14:paraId="05901C28" w14:textId="18FCB252" w:rsidR="00763C30" w:rsidRDefault="00D71159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instalarea de extensii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mediul. Extensiile pot reprezenta limbaje de programare,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teme vizuale si multe altele.</w:t>
      </w:r>
    </w:p>
    <w:p w14:paraId="2E239C5C" w14:textId="77777777" w:rsidR="00EB6C2E" w:rsidRDefault="007A4942" w:rsidP="002B0C15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gestionarea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fata de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realizarea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push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pull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etc.</w:t>
      </w:r>
    </w:p>
    <w:p w14:paraId="2E1EE921" w14:textId="433E6CC0" w:rsidR="00E446AE" w:rsidRDefault="00486898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Vine cu posibilitatea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realizarii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446AE"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 w:rsidRPr="00E446AE"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1DDA132D" w14:textId="6CF66D5C" w:rsidR="00E446AE" w:rsidRDefault="00E446AE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IntelliSense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completarea automata a codului,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context, in timpul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cod. </w:t>
      </w:r>
    </w:p>
    <w:p w14:paraId="67A6793F" w14:textId="5CA4B061" w:rsidR="008917C5" w:rsidRDefault="00A648F0" w:rsidP="00546942">
      <w:pPr>
        <w:pStyle w:val="Titlucuprins"/>
        <w:numPr>
          <w:ilvl w:val="0"/>
          <w:numId w:val="3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Conectarea la medii de containerizare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docker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C07D2D" w14:textId="6E84E921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8B9FCDC" wp14:editId="2E0707A0">
            <wp:extent cx="4752975" cy="3261199"/>
            <wp:effectExtent l="0" t="0" r="0" b="0"/>
            <wp:docPr id="1163375231" name="Imagine 1" descr="Visual Studio Code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sual Studio Code User Interfa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394" cy="32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7F944" w14:textId="56562D73" w:rsidR="00DE00FA" w:rsidRDefault="00DE00FA" w:rsidP="00DE00F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2.8.1.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a Visual Studio Code si structura </w:t>
      </w:r>
      <w:r w:rsidR="0007068F">
        <w:rPr>
          <w:rFonts w:ascii="Times New Roman" w:hAnsi="Times New Roman"/>
          <w:color w:val="000000" w:themeColor="text1"/>
          <w:sz w:val="24"/>
          <w:szCs w:val="24"/>
        </w:rPr>
        <w:t>acesteia</w:t>
      </w:r>
    </w:p>
    <w:p w14:paraId="202BBAA1" w14:textId="60BFEE3C" w:rsidR="008E07D2" w:rsidRDefault="008E07D2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2.8.2. Eclipse</w:t>
      </w:r>
    </w:p>
    <w:p w14:paraId="6B047C48" w14:textId="52AB97DA" w:rsidR="008E07D2" w:rsidRDefault="00E64E25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Eclipse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IDE utilizat de programatori,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posibilitatea de scriere a codului,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deployment-ul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3E6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 un set de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 xml:space="preserve">-uri, librarii si </w:t>
      </w:r>
      <w:proofErr w:type="spellStart"/>
      <w:r w:rsidR="00BB733E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BB733E">
        <w:rPr>
          <w:rFonts w:ascii="Times New Roman" w:hAnsi="Times New Roman"/>
          <w:color w:val="000000" w:themeColor="text1"/>
          <w:sz w:val="24"/>
          <w:szCs w:val="24"/>
        </w:rPr>
        <w:t>-uri</w:t>
      </w:r>
      <w:r w:rsidR="00D17C2F">
        <w:rPr>
          <w:rFonts w:ascii="Times New Roman" w:hAnsi="Times New Roman"/>
          <w:color w:val="000000" w:themeColor="text1"/>
          <w:sz w:val="24"/>
          <w:szCs w:val="24"/>
        </w:rPr>
        <w:t>, si suport pentru limbaje de programare precum Java, C++, si altele.</w:t>
      </w:r>
    </w:p>
    <w:p w14:paraId="51C743A3" w14:textId="7FA1D7EE" w:rsidR="00A3050E" w:rsidRDefault="004F4A80" w:rsidP="008E07D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alte medii de dezvoltare, Eclipse prezinta o lista larga de caracteristici, precum:</w:t>
      </w:r>
    </w:p>
    <w:p w14:paraId="51190E47" w14:textId="7FF62DBB" w:rsidR="004F4A80" w:rsidRDefault="005E42DD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Editor de cod: elementul principal al acestuia,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insotit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syntax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highlighting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autocompletor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cod, formator de cod, si altele, utile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cresterea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productivitatii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eficientizarea procesului de programare.</w:t>
      </w:r>
    </w:p>
    <w:p w14:paraId="69ACE424" w14:textId="223FE0CD" w:rsidR="00504F8C" w:rsidRDefault="002F6B4A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debugging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breakpoints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parcurgerea codului step-by-step, 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variabilelor la diferite momente de timp, etc.</w:t>
      </w:r>
    </w:p>
    <w:p w14:paraId="185A3B36" w14:textId="073E55F6" w:rsidR="002F6B4A" w:rsidRDefault="00124DC5" w:rsidP="002819D6">
      <w:pPr>
        <w:pStyle w:val="Titlucuprins"/>
        <w:numPr>
          <w:ilvl w:val="0"/>
          <w:numId w:val="3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Integrarea unui sistem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-ului direct din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-uri, rezolvare de conflicte si gestionarea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branch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-urilor sunt </w:t>
      </w:r>
      <w:proofErr w:type="spellStart"/>
      <w:r w:rsidR="00C73769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C73769">
        <w:rPr>
          <w:rFonts w:ascii="Times New Roman" w:hAnsi="Times New Roman"/>
          <w:color w:val="000000" w:themeColor="text1"/>
          <w:sz w:val="24"/>
          <w:szCs w:val="24"/>
        </w:rPr>
        <w:t xml:space="preserve"> dintre acestea.</w:t>
      </w:r>
    </w:p>
    <w:p w14:paraId="14D2B71C" w14:textId="1F86D2E9" w:rsidR="00407737" w:rsidRPr="00E446AE" w:rsidRDefault="00056D0E" w:rsidP="00056D0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Aceste</w:t>
      </w:r>
      <w:r w:rsidR="00044B57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cat si altele,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IDE preferat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08ED25B" w14:textId="7AD803CD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</w:t>
      </w:r>
      <w:bookmarkEnd w:id="81"/>
      <w:proofErr w:type="spellEnd"/>
    </w:p>
    <w:p w14:paraId="6F6E4014" w14:textId="0EAC9B11" w:rsidR="00A941E7" w:rsidRDefault="00181D0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presupune existenta unei faze de proiectare. In cazul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aceasta faza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printre altele,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682302">
        <w:rPr>
          <w:rFonts w:ascii="Times New Roman" w:hAnsi="Times New Roman"/>
          <w:color w:val="000000" w:themeColor="text1"/>
          <w:sz w:val="24"/>
          <w:szCs w:val="24"/>
        </w:rPr>
        <w:t xml:space="preserve">si structura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vizuale. 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Dintre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 xml:space="preserve"> caracter</w:t>
      </w:r>
      <w:r w:rsidR="007123BD">
        <w:rPr>
          <w:rFonts w:ascii="Times New Roman" w:hAnsi="Times New Roman"/>
          <w:color w:val="000000" w:themeColor="text1"/>
          <w:sz w:val="24"/>
          <w:szCs w:val="24"/>
        </w:rPr>
        <w:t>is</w:t>
      </w:r>
      <w:r w:rsidR="00730230">
        <w:rPr>
          <w:rFonts w:ascii="Times New Roman" w:hAnsi="Times New Roman"/>
          <w:color w:val="000000" w:themeColor="text1"/>
          <w:sz w:val="24"/>
          <w:szCs w:val="24"/>
        </w:rPr>
        <w:t>ticile acesteia, amintim:</w:t>
      </w:r>
    </w:p>
    <w:p w14:paraId="442C17DC" w14:textId="5560FD34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Paginile care vor constitui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</w:p>
    <w:p w14:paraId="7D7AC724" w14:textId="77777777" w:rsidR="007123BD" w:rsidRDefault="007123BD" w:rsidP="007123BD">
      <w:pPr>
        <w:pStyle w:val="Titlucuprins"/>
        <w:numPr>
          <w:ilvl w:val="0"/>
          <w:numId w:val="3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Elementele vizuale ce vor compune paginile si caracteristicile acestora: detalii legate de dimensiune,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aseazarea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pagina, forma acestora, etc.</w:t>
      </w:r>
    </w:p>
    <w:p w14:paraId="6C87E738" w14:textId="559140E1" w:rsidR="007123BD" w:rsidRDefault="00ED7110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putea realiza acest pas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schema sau un plan</w:t>
      </w:r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design-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erii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si programatorii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folosesc pentru a definii structura </w:t>
      </w:r>
      <w:proofErr w:type="spellStart"/>
      <w:r w:rsidR="001B4423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1B4423">
        <w:rPr>
          <w:rFonts w:ascii="Times New Roman" w:hAnsi="Times New Roman"/>
          <w:color w:val="000000" w:themeColor="text1"/>
          <w:sz w:val="24"/>
          <w:szCs w:val="24"/>
        </w:rPr>
        <w:t xml:space="preserve"> pe care o vor dezvolta.</w:t>
      </w:r>
    </w:p>
    <w:p w14:paraId="6BF8EAEF" w14:textId="77777777" w:rsidR="00852196" w:rsidRDefault="00852196" w:rsidP="002E483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elementele vizuale sunt reprezentate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format simplu, de tipul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low-fidelity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este o caracteristica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conceptului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este utilizat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motive:</w:t>
      </w:r>
    </w:p>
    <w:p w14:paraId="41928834" w14:textId="0C4F9BE7" w:rsidR="005456BD" w:rsidRDefault="001C4792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final: accentul se pune pe structura paginii, si nu pe detalii, intru-cat nu sunt utilizate culori, forme sofisticate si alte caracteristici bine definite.</w:t>
      </w:r>
    </w:p>
    <w:p w14:paraId="190AF44B" w14:textId="0612EF04" w:rsidR="001C4792" w:rsidRDefault="00ED2164" w:rsidP="00DD28F3">
      <w:pPr>
        <w:pStyle w:val="Titlucuprins"/>
        <w:numPr>
          <w:ilvl w:val="0"/>
          <w:numId w:val="3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forma de comunicare, supusa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210FF457" w14:textId="45680F59" w:rsidR="00BF7C60" w:rsidRDefault="00BF7C60" w:rsidP="00BF7C6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</w:t>
      </w:r>
      <w:r w:rsidR="003B0783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>intea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scrierii codului, astfel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necesitatea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schimbarilor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multiple in cod, determinate de posibile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 xml:space="preserve"> ale structurii </w:t>
      </w:r>
      <w:proofErr w:type="spellStart"/>
      <w:r w:rsidR="000116DD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0116DD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88021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B1342CF" w14:textId="0C7E6F73" w:rsidR="00ED2164" w:rsidRDefault="00121379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A809A0" wp14:editId="3CDDF08D">
            <wp:extent cx="3752850" cy="2583930"/>
            <wp:effectExtent l="0" t="0" r="0" b="6985"/>
            <wp:docPr id="676363481" name="Imagine 2" descr="Three rough wireframes of the same content as it may appear on a mobile phone, a tablet, and a comp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ree rough wireframes of the same content as it may appear on a mobile phone, a tablet, and a computer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13" cy="2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5F23" w14:textId="2E2D69DC" w:rsidR="000D7854" w:rsidRPr="00852196" w:rsidRDefault="000B601F" w:rsidP="000D785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2.9. Exemplu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</w:p>
    <w:p w14:paraId="09CA20D3" w14:textId="4C16BC7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</w:t>
      </w:r>
      <w:bookmarkEnd w:id="82"/>
      <w:proofErr w:type="spellEnd"/>
    </w:p>
    <w:p w14:paraId="087090FB" w14:textId="77777777" w:rsidR="0073447E" w:rsidRDefault="00D27260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Pasul</w:t>
      </w:r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precedent a ajutat la crearea structurii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vizuale a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: o schema simpla,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detalii bine definite,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elemente cromatice. O data ce aceasta etapa este finalizata, e timpul sa fie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aceste detalii,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rezultand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3447E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73447E">
        <w:rPr>
          <w:rFonts w:ascii="Times New Roman" w:hAnsi="Times New Roman"/>
          <w:color w:val="000000" w:themeColor="text1"/>
          <w:sz w:val="24"/>
          <w:szCs w:val="24"/>
        </w:rPr>
        <w:t xml:space="preserve">-un </w:t>
      </w:r>
      <w:proofErr w:type="spellStart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Mockup</w:t>
      </w:r>
      <w:proofErr w:type="spellEnd"/>
      <w:r w:rsidR="0073447E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5CD23629" w14:textId="161D4555" w:rsidR="007B7A6B" w:rsidRDefault="005C26D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statica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sunt utilizate multe dintre elementele de design in versiunea lor finala. Cu alte cuvinte,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o reprezentare artistica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Este important de precizat faptul ca</w:t>
      </w:r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este o reprezentare non-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interactiunii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utilizatorului cu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nu este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regasit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 xml:space="preserve"> prezentare de tip </w:t>
      </w:r>
      <w:proofErr w:type="spellStart"/>
      <w:r w:rsidR="00E87A16"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  <w:r w:rsidR="00E87A1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F204CED" w14:textId="60C363AB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930089" wp14:editId="39B138D5">
            <wp:extent cx="5448300" cy="2176380"/>
            <wp:effectExtent l="0" t="0" r="0" b="0"/>
            <wp:docPr id="1088039051" name="Imagine 1" descr="Wireframe vs Mockup vs Prototype - Key Differen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reframe vs Mockup vs Prototype - Key Difference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47" cy="218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0BA4" w14:textId="01A6D12E" w:rsidR="00C12F71" w:rsidRDefault="00C12F71" w:rsidP="00C12F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2.10.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Wireframe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Mockup</w:t>
      </w:r>
      <w:proofErr w:type="spellEnd"/>
    </w:p>
    <w:p w14:paraId="0DF33600" w14:textId="1B463DAD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2.11. Algoritmi de joc</w:t>
      </w:r>
    </w:p>
    <w:p w14:paraId="7E1A8E4B" w14:textId="0ADBA715" w:rsidR="00DB7836" w:rsidRDefault="00F339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Jocurile au </w:t>
      </w:r>
      <w:r w:rsidR="00964429">
        <w:rPr>
          <w:rFonts w:ascii="Times New Roman" w:hAnsi="Times New Roman"/>
          <w:color w:val="000000" w:themeColor="text1"/>
          <w:sz w:val="24"/>
          <w:szCs w:val="24"/>
        </w:rPr>
        <w:t>intrigat omul de secole, poate chiar milenii</w:t>
      </w:r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Cel mai bun exemplu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jocul de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. Acesta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are originile in India secolului 6,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, oamenii joaca </w:t>
      </w:r>
      <w:proofErr w:type="spellStart"/>
      <w:r w:rsidR="00DB7836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DB7836">
        <w:rPr>
          <w:rFonts w:ascii="Times New Roman" w:hAnsi="Times New Roman"/>
          <w:color w:val="000000" w:themeColor="text1"/>
          <w:sz w:val="24"/>
          <w:szCs w:val="24"/>
        </w:rPr>
        <w:t xml:space="preserve"> de peste 1400 de ani.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total de 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pozitii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076904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076904">
        <w:rPr>
          <w:rFonts w:ascii="Times New Roman" w:hAnsi="Times New Roman"/>
          <w:color w:val="000000" w:themeColor="text1"/>
          <w:sz w:val="24"/>
          <w:szCs w:val="24"/>
        </w:rPr>
        <w:t>) ale pieselor este de 10</w:t>
      </w:r>
      <w:r w:rsidR="00076904"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40</w:t>
      </w:r>
      <w:r w:rsidR="00076904">
        <w:rPr>
          <w:rFonts w:ascii="Times New Roman" w:hAnsi="Times New Roman"/>
          <w:color w:val="000000" w:themeColor="text1"/>
          <w:sz w:val="24"/>
          <w:szCs w:val="24"/>
        </w:rPr>
        <w:t xml:space="preserve">!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este unul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coplesitor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si doar atesta complexitatea acestui joc. Avansul tehnologic din ultimii 70 de ani 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posibila implementarea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asa-zisilor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14D58">
        <w:rPr>
          <w:rFonts w:ascii="Times New Roman" w:hAnsi="Times New Roman"/>
          <w:i/>
          <w:iCs/>
          <w:color w:val="000000" w:themeColor="text1"/>
          <w:sz w:val="24"/>
          <w:szCs w:val="24"/>
        </w:rPr>
        <w:t>algoritmi de joc</w:t>
      </w:r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pe sistemele de calcul. Scopul lor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determinarea celei mai bune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mutari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 ce o poate face un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B14D58"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 w:rsidR="00B14D58">
        <w:rPr>
          <w:rFonts w:ascii="Times New Roman" w:hAnsi="Times New Roman"/>
          <w:color w:val="000000" w:themeColor="text1"/>
          <w:sz w:val="24"/>
          <w:szCs w:val="24"/>
        </w:rPr>
        <w:t>-un anumit context.</w:t>
      </w:r>
    </w:p>
    <w:p w14:paraId="14CF65B7" w14:textId="3D8861B4" w:rsidR="00742A78" w:rsidRDefault="00D71C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am definit bazele unui algoritm de joc. Complexitatea acestuia este determinata de factori specifici jocului,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obiectul jocului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piesele) sau caracteristicile obiectului jocul (spre exemplu,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piese).</w:t>
      </w:r>
    </w:p>
    <w:p w14:paraId="418A8DDB" w14:textId="142097EC" w:rsidR="00C97D81" w:rsidRDefault="00C97D8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mai multe jocuri din ziua de azi permit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cu un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bot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Un bot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algoritm de luare a deciziei</w:t>
      </w:r>
      <w:r w:rsidR="00627531">
        <w:rPr>
          <w:rFonts w:ascii="Times New Roman" w:hAnsi="Times New Roman"/>
          <w:color w:val="000000" w:themeColor="text1"/>
          <w:sz w:val="24"/>
          <w:szCs w:val="24"/>
        </w:rPr>
        <w:t xml:space="preserve">, in contextul curent al jocului. </w:t>
      </w:r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Contextul poate fi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 xml:space="preserve"> din multiple perspective, din care prezentam </w:t>
      </w:r>
      <w:proofErr w:type="spellStart"/>
      <w:r w:rsidR="00664981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66498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7010271" w14:textId="323BDA5F" w:rsidR="00A76FEA" w:rsidRDefault="00765611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Arbore de decizie:</w:t>
      </w:r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mecanism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usor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implementat si de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inteles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. Fiecare nod din arbore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un nod de decizie, iar in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de rezultatul acestuia, se </w:t>
      </w:r>
      <w:proofErr w:type="spellStart"/>
      <w:r w:rsidR="00A76FEA">
        <w:rPr>
          <w:rFonts w:ascii="Times New Roman" w:hAnsi="Times New Roman"/>
          <w:color w:val="000000" w:themeColor="text1"/>
          <w:sz w:val="24"/>
          <w:szCs w:val="24"/>
        </w:rPr>
        <w:t>pleaca</w:t>
      </w:r>
      <w:proofErr w:type="spellEnd"/>
      <w:r w:rsidR="00A76FEA">
        <w:rPr>
          <w:rFonts w:ascii="Times New Roman" w:hAnsi="Times New Roman"/>
          <w:color w:val="000000" w:themeColor="text1"/>
          <w:sz w:val="24"/>
          <w:szCs w:val="24"/>
        </w:rPr>
        <w:t xml:space="preserve"> spre alt nod, pana se ajunge la rezultatul final (frunzele arborelui). </w:t>
      </w:r>
    </w:p>
    <w:p w14:paraId="7EF756C3" w14:textId="2ED8176A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3070EE2" wp14:editId="30D2B19E">
            <wp:extent cx="3505200" cy="1743075"/>
            <wp:effectExtent l="0" t="0" r="0" b="9525"/>
            <wp:docPr id="60488246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24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8EBB" w14:textId="076CEB7B" w:rsidR="00A76FEA" w:rsidRDefault="00A76FEA" w:rsidP="00A76FE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2.11.1. Mecanism de luare a deciziei pe baza unui arbore de decizie </w:t>
      </w:r>
    </w:p>
    <w:p w14:paraId="29D8F9CA" w14:textId="317403A9" w:rsidR="00A76FEA" w:rsidRDefault="00CA19DF" w:rsidP="00A76FEA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Aparat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finite: </w:t>
      </w:r>
      <w:r w:rsidR="00A60FAD">
        <w:rPr>
          <w:rFonts w:ascii="Times New Roman" w:hAnsi="Times New Roman"/>
          <w:color w:val="000000" w:themeColor="text1"/>
          <w:sz w:val="24"/>
          <w:szCs w:val="24"/>
        </w:rPr>
        <w:t xml:space="preserve">in cadrul unui joc, exista posibilitatea </w:t>
      </w:r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existentei a unui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numar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limitat de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si evenimente, ceea ce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incurajeaza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 xml:space="preserve"> implementarea unui FSM (finite state </w:t>
      </w:r>
      <w:proofErr w:type="spellStart"/>
      <w:r w:rsidR="00CF6DB9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CF6DB9">
        <w:rPr>
          <w:rFonts w:ascii="Times New Roman" w:hAnsi="Times New Roman"/>
          <w:color w:val="000000" w:themeColor="text1"/>
          <w:sz w:val="24"/>
          <w:szCs w:val="24"/>
        </w:rPr>
        <w:t>).</w:t>
      </w:r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Decizia este luata in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de starea curenta. Reprezentarea </w:t>
      </w:r>
      <w:proofErr w:type="spellStart"/>
      <w:r w:rsidR="00DE50D8"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 w:rsidR="00DE50D8">
        <w:rPr>
          <w:rFonts w:ascii="Times New Roman" w:hAnsi="Times New Roman"/>
          <w:color w:val="000000" w:themeColor="text1"/>
          <w:sz w:val="24"/>
          <w:szCs w:val="24"/>
        </w:rPr>
        <w:t xml:space="preserve"> poate fi realizata prin intermediul unui graf sau tabelar.</w:t>
      </w:r>
    </w:p>
    <w:p w14:paraId="7ACA067A" w14:textId="4718FE73" w:rsidR="00140F17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669C8" wp14:editId="3674D5A1">
            <wp:extent cx="5810250" cy="1533525"/>
            <wp:effectExtent l="0" t="0" r="0" b="9525"/>
            <wp:docPr id="166129501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50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F401" w14:textId="046A6CA7" w:rsidR="00CE11D5" w:rsidRDefault="00CE11D5" w:rsidP="00CE11D5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2.11.2. Reprezentarea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FSM implementat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joc. Figura a) expune reprezentarea de tip graf, iar figura b) prezinta un tabel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5C13E2">
        <w:rPr>
          <w:rFonts w:ascii="Times New Roman" w:hAnsi="Times New Roman"/>
          <w:color w:val="000000" w:themeColor="text1"/>
          <w:sz w:val="24"/>
          <w:szCs w:val="24"/>
        </w:rPr>
        <w:t>tranzitiilor</w:t>
      </w:r>
      <w:proofErr w:type="spellEnd"/>
    </w:p>
    <w:p w14:paraId="002C20C3" w14:textId="546D03E9" w:rsidR="008B6E6F" w:rsidRPr="00A76FEA" w:rsidRDefault="008B6E6F" w:rsidP="008B6E6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Unul dintre cei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cunoscuti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algoritmi de calcul a deciziei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-un joc este algoritmul </w:t>
      </w:r>
      <w:proofErr w:type="spellStart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Mimimax</w:t>
      </w:r>
      <w:proofErr w:type="spellEnd"/>
      <w:r w:rsidRPr="00506F17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</w:p>
    <w:p w14:paraId="7BF7AE26" w14:textId="00524D9E" w:rsidR="00CE380C" w:rsidRDefault="007F71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2.11.1. Algoritmul Minimax</w:t>
      </w:r>
    </w:p>
    <w:p w14:paraId="66D6BB81" w14:textId="77777777" w:rsidR="001F4F87" w:rsidRDefault="006760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Minimax este un algoritm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backtracking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utilizat in industria jocurilor pentru determinarea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mutarii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optimale. Algoritmul se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pliaza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 pe jocuri la care participa 2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sah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71957">
        <w:rPr>
          <w:rFonts w:ascii="Times New Roman" w:hAnsi="Times New Roman"/>
          <w:color w:val="000000" w:themeColor="text1"/>
          <w:sz w:val="24"/>
          <w:szCs w:val="24"/>
        </w:rPr>
        <w:t>backgammon</w:t>
      </w:r>
      <w:proofErr w:type="spellEnd"/>
      <w:r w:rsidR="00F71957">
        <w:rPr>
          <w:rFonts w:ascii="Times New Roman" w:hAnsi="Times New Roman"/>
          <w:color w:val="000000" w:themeColor="text1"/>
          <w:sz w:val="24"/>
          <w:szCs w:val="24"/>
        </w:rPr>
        <w:t xml:space="preserve">, sau chiar jocuri de societate. </w:t>
      </w:r>
    </w:p>
    <w:p w14:paraId="3C0064D5" w14:textId="77777777" w:rsidR="00D648F7" w:rsidRDefault="001F4F8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Ideea de baza a algoritmului este sugerata de cele 2 cuvinte din denumirea acestuia: min si max. Fiind necesara existenta a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unul dintre ei va reprezenta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celelalt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sa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valoarea maxima ce poate fi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obtinuta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contextul curent, in timp ce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in logica opusa, </w:t>
      </w:r>
      <w:proofErr w:type="spellStart"/>
      <w:r w:rsidR="00D648F7">
        <w:rPr>
          <w:rFonts w:ascii="Times New Roman" w:hAnsi="Times New Roman"/>
          <w:color w:val="000000" w:themeColor="text1"/>
          <w:sz w:val="24"/>
          <w:szCs w:val="24"/>
        </w:rPr>
        <w:t>cautand</w:t>
      </w:r>
      <w:proofErr w:type="spellEnd"/>
      <w:r w:rsidR="00D648F7">
        <w:rPr>
          <w:rFonts w:ascii="Times New Roman" w:hAnsi="Times New Roman"/>
          <w:color w:val="000000" w:themeColor="text1"/>
          <w:sz w:val="24"/>
          <w:szCs w:val="24"/>
        </w:rPr>
        <w:t xml:space="preserve"> valoarea minima. </w:t>
      </w:r>
    </w:p>
    <w:p w14:paraId="13156498" w14:textId="3CEC4780" w:rsidR="008B6E6F" w:rsidRDefault="00D648F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Intrebarea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se pune acum este: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valoare si de unde provine? </w:t>
      </w:r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Fiecare stare a jocului are o valoare asignata. Aceasta valoare este determinata cu ajutorul unei </w:t>
      </w:r>
      <w:proofErr w:type="spellStart"/>
      <w:r w:rsidR="00E63339"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 w:rsidR="00E63339">
        <w:rPr>
          <w:rFonts w:ascii="Times New Roman" w:hAnsi="Times New Roman"/>
          <w:color w:val="000000" w:themeColor="text1"/>
          <w:sz w:val="24"/>
          <w:szCs w:val="24"/>
        </w:rPr>
        <w:t xml:space="preserve"> euristice, care va avea ca rezultat o valoare pozitiva sau negativa. </w:t>
      </w:r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Fiecare nod din arbore are asignata o astfel de valoare,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o star a jocului. O valoare pozitiva va indica o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imbunatatire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favorabila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curent, daca se ajunge in aceasta stare. Pe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rationament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, o valoare negativa este favorabila </w:t>
      </w:r>
      <w:proofErr w:type="spellStart"/>
      <w:r w:rsidR="00277235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277235"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</w:p>
    <w:p w14:paraId="770674D3" w14:textId="2D77FA4B" w:rsidR="00277235" w:rsidRDefault="009E32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Acum ca am definit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valorea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reprezentarea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arboreului</w:t>
      </w:r>
      <w:proofErr w:type="spellEnd"/>
      <w:r w:rsidR="008B422A">
        <w:rPr>
          <w:rFonts w:ascii="Times New Roman" w:hAnsi="Times New Roman"/>
          <w:color w:val="000000" w:themeColor="text1"/>
          <w:sz w:val="24"/>
          <w:szCs w:val="24"/>
        </w:rPr>
        <w:t xml:space="preserve"> de joc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e timpul sa ne axam pe 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logica de </w:t>
      </w:r>
      <w:proofErr w:type="spellStart"/>
      <w:r w:rsidR="004755CF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4755CF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minimizant</w:t>
      </w:r>
      <w:r w:rsidR="004755CF">
        <w:rPr>
          <w:rFonts w:ascii="Times New Roman" w:hAnsi="Times New Roman"/>
          <w:color w:val="000000" w:themeColor="text1"/>
          <w:sz w:val="24"/>
          <w:szCs w:val="24"/>
        </w:rPr>
        <w:t>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Cei 2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alterneaza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pe nivelurile din arbore,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 xml:space="preserve"> pentru nodul </w:t>
      </w:r>
      <w:proofErr w:type="spellStart"/>
      <w:r w:rsidR="007176B1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7176B1">
        <w:rPr>
          <w:rFonts w:ascii="Times New Roman" w:hAnsi="Times New Roman"/>
          <w:color w:val="000000" w:themeColor="text1"/>
          <w:sz w:val="24"/>
          <w:szCs w:val="24"/>
        </w:rPr>
        <w:t>. Acesta va lua valoarea maxima a nodurilor copil ai acestuia.</w:t>
      </w:r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Pe nivelul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va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minimizantul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, care va lua valoarea minima a nodurilor copil relativ la nodul sau.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va fi utilizat pentru nodul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70A03">
        <w:rPr>
          <w:rFonts w:ascii="Times New Roman" w:hAnsi="Times New Roman"/>
          <w:color w:val="000000" w:themeColor="text1"/>
          <w:sz w:val="24"/>
          <w:szCs w:val="24"/>
        </w:rPr>
        <w:t>s.a.m.d</w:t>
      </w:r>
      <w:proofErr w:type="spellEnd"/>
      <w:r w:rsidR="00A70A0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28A8052" w14:textId="01F83145" w:rsidR="00062842" w:rsidRDefault="004755C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Algoritmul,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va porni de la bazele arborelui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, si anume, de la </w:t>
      </w:r>
      <w:r w:rsidR="001274F3">
        <w:rPr>
          <w:rFonts w:ascii="Times New Roman" w:hAnsi="Times New Roman"/>
          <w:i/>
          <w:iCs/>
          <w:color w:val="000000" w:themeColor="text1"/>
          <w:sz w:val="24"/>
          <w:szCs w:val="24"/>
        </w:rPr>
        <w:t>frunze.</w:t>
      </w:r>
      <w:r w:rsidR="001274F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Logica prezentata anterior se respecta,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nivel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fiindui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asociat unul dintre cei 2,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incepand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 pentru nodul </w:t>
      </w:r>
      <w:proofErr w:type="spellStart"/>
      <w:r w:rsidR="001F4280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1F42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Pentru nodurile finale se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calculeaza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valoarea </w:t>
      </w:r>
      <w:r w:rsidR="005E2E17">
        <w:rPr>
          <w:rFonts w:ascii="Times New Roman" w:hAnsi="Times New Roman"/>
          <w:i/>
          <w:iCs/>
          <w:color w:val="000000" w:themeColor="text1"/>
          <w:sz w:val="24"/>
          <w:szCs w:val="24"/>
        </w:rPr>
        <w:t>scor</w:t>
      </w:r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. Vom avea </w:t>
      </w:r>
      <w:proofErr w:type="spellStart"/>
      <w:r w:rsidR="005E2E17"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 w:rsidR="005E2E17">
        <w:rPr>
          <w:rFonts w:ascii="Times New Roman" w:hAnsi="Times New Roman"/>
          <w:color w:val="000000" w:themeColor="text1"/>
          <w:sz w:val="24"/>
          <w:szCs w:val="24"/>
        </w:rPr>
        <w:t xml:space="preserve"> un astfel de arbore</w:t>
      </w:r>
      <w:r w:rsidR="008F2DC4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2654E7D" w14:textId="5AAA99E8" w:rsidR="005E2E17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DECDA9" wp14:editId="1A7EEA51">
            <wp:extent cx="2889504" cy="2578608"/>
            <wp:effectExtent l="0" t="0" r="6350" b="0"/>
            <wp:docPr id="911130780" name="Imagine 1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4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E46E" w14:textId="512F817D" w:rsidR="008943BF" w:rsidRDefault="008943BF" w:rsidP="008943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2.11.3. Starea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45EE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845EE">
        <w:rPr>
          <w:rFonts w:ascii="Times New Roman" w:hAnsi="Times New Roman"/>
          <w:color w:val="000000" w:themeColor="text1"/>
          <w:sz w:val="24"/>
          <w:szCs w:val="24"/>
        </w:rPr>
        <w:t xml:space="preserve"> faza de calcul a valorii scor pentru 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frunzele a</w:t>
      </w:r>
      <w:r w:rsidR="000210A2">
        <w:rPr>
          <w:rFonts w:ascii="Times New Roman" w:hAnsi="Times New Roman"/>
          <w:color w:val="000000" w:themeColor="text1"/>
          <w:sz w:val="24"/>
          <w:szCs w:val="24"/>
        </w:rPr>
        <w:t>r</w:t>
      </w:r>
      <w:r w:rsidR="006634BD">
        <w:rPr>
          <w:rFonts w:ascii="Times New Roman" w:hAnsi="Times New Roman"/>
          <w:color w:val="000000" w:themeColor="text1"/>
          <w:sz w:val="24"/>
          <w:szCs w:val="24"/>
        </w:rPr>
        <w:t>borelui</w:t>
      </w:r>
    </w:p>
    <w:p w14:paraId="6E077E4B" w14:textId="3084FA15" w:rsidR="003B7AB3" w:rsidRDefault="009A2D44" w:rsidP="000B39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un nivel de la frunze, observam ca pe acest nivel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FB359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Pentru fiecare nod (stare) al acestui nivel, el va considera valoarea maxima a nodurilor copil. Arborele va avea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configuratie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7477D4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7477D4">
        <w:rPr>
          <w:rFonts w:ascii="Times New Roman" w:hAnsi="Times New Roman"/>
          <w:color w:val="000000" w:themeColor="text1"/>
          <w:sz w:val="24"/>
          <w:szCs w:val="24"/>
        </w:rPr>
        <w:t xml:space="preserve"> acest pas:</w:t>
      </w:r>
    </w:p>
    <w:p w14:paraId="28578A6C" w14:textId="2B68A708" w:rsidR="003B7AB3" w:rsidRDefault="006634BD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A1CCDF" wp14:editId="23841616">
            <wp:extent cx="2886075" cy="2576270"/>
            <wp:effectExtent l="0" t="0" r="0" b="0"/>
            <wp:docPr id="483178397" name="Imagine 2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426" cy="25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9EB" w14:textId="7DC96901" w:rsidR="003B7AB3" w:rsidRDefault="003B7AB3" w:rsidP="003B7AB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2.11.4. Starea arborelui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evaluarea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25A3DDC1" w14:textId="77777777" w:rsidR="003B7AB3" w:rsidRDefault="003B7AB3" w:rsidP="003B7AB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EF59334" w14:textId="53742E4B" w:rsidR="006F7F22" w:rsidRDefault="00E92F5C" w:rsidP="007F02E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Se trece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 din arbore, unde va intra in joc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minimzantul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Acesta va considera valorile minime de pe nodurile copil, ce tocmai au fost evaluate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Rezultatul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09E672" w14:textId="4C6C0447" w:rsidR="00E92F5C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9144A9" wp14:editId="66ECEAE3">
            <wp:extent cx="2880360" cy="2578608"/>
            <wp:effectExtent l="0" t="0" r="0" b="0"/>
            <wp:docPr id="1264839453" name="Imagine 3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40BC" w14:textId="737C417D" w:rsidR="00DE293A" w:rsidRDefault="00DE293A" w:rsidP="00DE293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2.11.5. Starea arborelui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evaluarea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</w:t>
      </w:r>
      <w:proofErr w:type="spellEnd"/>
    </w:p>
    <w:p w14:paraId="103ED023" w14:textId="2DD2028A" w:rsidR="00DE293A" w:rsidRDefault="00DE293A" w:rsidP="00DE293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S-a ajuns la nodul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arborelui,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maximizantul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se va considera valoarea maxima de pe cei 2 copii ai acestuia, acesta fiind si rezultatul final determinat de algoritmul Minimax, pentru acest exemplu:</w:t>
      </w:r>
    </w:p>
    <w:p w14:paraId="736EA323" w14:textId="481001E0" w:rsidR="00DE293A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29B9C5" wp14:editId="2924D34E">
            <wp:extent cx="2880360" cy="2578608"/>
            <wp:effectExtent l="0" t="0" r="0" b="0"/>
            <wp:docPr id="1479943538" name="Imagine 4" descr="Mini-Max Algorithm in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ini-Max Algorithm in A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92E1" w14:textId="6CCB2A21" w:rsidR="003B3DE8" w:rsidRDefault="003B3DE8" w:rsidP="003B3DE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2.11.6. Starea finala a arborelui,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aplicarea algoritmului Minimax</w:t>
      </w:r>
    </w:p>
    <w:p w14:paraId="2D43C0C7" w14:textId="77777777" w:rsidR="000F7125" w:rsidRDefault="000F7125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AA80D15" w14:textId="76BB0637" w:rsidR="000F7125" w:rsidRDefault="00AD6E20" w:rsidP="000F712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final,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algoritm:</w:t>
      </w:r>
    </w:p>
    <w:p w14:paraId="5F285A1D" w14:textId="6AB58D04" w:rsidR="00AD6E20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Complet: algoritmul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mimimax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genera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intotdeauna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(ne bazam pe faptul ca arborele de joc este finit).</w:t>
      </w:r>
    </w:p>
    <w:p w14:paraId="77AAF1A0" w14:textId="4A6D13CB" w:rsidR="006A6814" w:rsidRDefault="006A6814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Optimal: </w:t>
      </w:r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algoritmul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 xml:space="preserve"> pe decizii optime luate de ambii </w:t>
      </w:r>
      <w:proofErr w:type="spellStart"/>
      <w:r w:rsidR="004F1894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4F189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7AF27C8" w14:textId="123DDF83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Complexitate temporala: intru-cat algoritmul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cautare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arbore (DFS), complexitatea temporala a acestuia este relativa la rata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ramificatie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acestuia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adancimea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acestuia (a), si este egala cu O(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rr</w:t>
      </w:r>
      <w:r>
        <w:rPr>
          <w:rFonts w:ascii="Times New Roman" w:hAnsi="Times New Roman"/>
          <w:color w:val="000000" w:themeColor="text1"/>
          <w:sz w:val="24"/>
          <w:szCs w:val="24"/>
          <w:vertAlign w:val="superscript"/>
        </w:rPr>
        <w:t>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236418B2" w14:textId="265E96B0" w:rsidR="00D6094B" w:rsidRDefault="00D6094B" w:rsidP="00AD6E20">
      <w:pPr>
        <w:pStyle w:val="Titlucuprins"/>
        <w:numPr>
          <w:ilvl w:val="0"/>
          <w:numId w:val="4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pentru verificarea tuturor nodurilor din graf (DFS), vom avea o complexitate 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spatiala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egala cu O(</w:t>
      </w:r>
      <w:proofErr w:type="spellStart"/>
      <w:r w:rsidR="005B4100">
        <w:rPr>
          <w:rFonts w:ascii="Times New Roman" w:hAnsi="Times New Roman"/>
          <w:color w:val="000000" w:themeColor="text1"/>
          <w:sz w:val="24"/>
          <w:szCs w:val="24"/>
        </w:rPr>
        <w:t>rr</w:t>
      </w:r>
      <w:proofErr w:type="spellEnd"/>
      <w:r w:rsidR="005B4100">
        <w:rPr>
          <w:rFonts w:ascii="Times New Roman" w:hAnsi="Times New Roman"/>
          <w:color w:val="000000" w:themeColor="text1"/>
          <w:sz w:val="24"/>
          <w:szCs w:val="24"/>
        </w:rPr>
        <w:t xml:space="preserve"> * m).</w:t>
      </w:r>
    </w:p>
    <w:p w14:paraId="37A40F3F" w14:textId="77777777" w:rsidR="006F7F22" w:rsidRPr="005E2E17" w:rsidRDefault="006F7F22" w:rsidP="007E12C1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3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4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5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6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8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9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90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91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92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3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4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5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5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6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6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7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7"/>
    </w:p>
    <w:sectPr w:rsidR="002D3BFA" w:rsidRPr="002D3BFA">
      <w:headerReference w:type="default" r:id="rId53"/>
      <w:footerReference w:type="default" r:id="rId54"/>
      <w:footerReference w:type="first" r:id="rId55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70EC" w14:textId="77777777" w:rsidR="00E061CD" w:rsidRDefault="00E061CD">
      <w:r>
        <w:separator/>
      </w:r>
    </w:p>
  </w:endnote>
  <w:endnote w:type="continuationSeparator" w:id="0">
    <w:p w14:paraId="6A17B2B1" w14:textId="77777777" w:rsidR="00E061CD" w:rsidRDefault="00E0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343FB" w14:textId="77777777" w:rsidR="00E061CD" w:rsidRDefault="00E061CD">
      <w:r>
        <w:separator/>
      </w:r>
    </w:p>
  </w:footnote>
  <w:footnote w:type="continuationSeparator" w:id="0">
    <w:p w14:paraId="61BB2426" w14:textId="77777777" w:rsidR="00E061CD" w:rsidRDefault="00E061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205228D"/>
    <w:multiLevelType w:val="hybridMultilevel"/>
    <w:tmpl w:val="524EF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90BE1"/>
    <w:multiLevelType w:val="hybridMultilevel"/>
    <w:tmpl w:val="BBDE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3C4A03"/>
    <w:multiLevelType w:val="hybridMultilevel"/>
    <w:tmpl w:val="370E9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BF4C5E"/>
    <w:multiLevelType w:val="hybridMultilevel"/>
    <w:tmpl w:val="DE702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0E8A0268"/>
    <w:multiLevelType w:val="hybridMultilevel"/>
    <w:tmpl w:val="ECAE68A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E3C3B"/>
    <w:multiLevelType w:val="hybridMultilevel"/>
    <w:tmpl w:val="EC44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30475A5A"/>
    <w:multiLevelType w:val="hybridMultilevel"/>
    <w:tmpl w:val="E4AAE5B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3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265F51"/>
    <w:multiLevelType w:val="hybridMultilevel"/>
    <w:tmpl w:val="C42C3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B05A9E"/>
    <w:multiLevelType w:val="hybridMultilevel"/>
    <w:tmpl w:val="74161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537D9"/>
    <w:multiLevelType w:val="hybridMultilevel"/>
    <w:tmpl w:val="A052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DA1034"/>
    <w:multiLevelType w:val="hybridMultilevel"/>
    <w:tmpl w:val="B576F7B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4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76A3261E"/>
    <w:multiLevelType w:val="hybridMultilevel"/>
    <w:tmpl w:val="F0989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25"/>
  </w:num>
  <w:num w:numId="5" w16cid:durableId="53090528">
    <w:abstractNumId w:val="5"/>
  </w:num>
  <w:num w:numId="6" w16cid:durableId="764498826">
    <w:abstractNumId w:val="13"/>
  </w:num>
  <w:num w:numId="7" w16cid:durableId="985623716">
    <w:abstractNumId w:val="16"/>
  </w:num>
  <w:num w:numId="8" w16cid:durableId="1325627648">
    <w:abstractNumId w:val="24"/>
  </w:num>
  <w:num w:numId="9" w16cid:durableId="938680803">
    <w:abstractNumId w:val="20"/>
  </w:num>
  <w:num w:numId="10" w16cid:durableId="2074544065">
    <w:abstractNumId w:val="22"/>
  </w:num>
  <w:num w:numId="11" w16cid:durableId="1340161871">
    <w:abstractNumId w:val="39"/>
  </w:num>
  <w:num w:numId="12" w16cid:durableId="670177442">
    <w:abstractNumId w:val="15"/>
  </w:num>
  <w:num w:numId="13" w16cid:durableId="1050114590">
    <w:abstractNumId w:val="17"/>
  </w:num>
  <w:num w:numId="14" w16cid:durableId="1320382548">
    <w:abstractNumId w:val="14"/>
  </w:num>
  <w:num w:numId="15" w16cid:durableId="471294445">
    <w:abstractNumId w:val="38"/>
  </w:num>
  <w:num w:numId="16" w16cid:durableId="1972392878">
    <w:abstractNumId w:val="7"/>
  </w:num>
  <w:num w:numId="17" w16cid:durableId="8719966">
    <w:abstractNumId w:val="29"/>
  </w:num>
  <w:num w:numId="18" w16cid:durableId="1066680885">
    <w:abstractNumId w:val="21"/>
  </w:num>
  <w:num w:numId="19" w16cid:durableId="1500386129">
    <w:abstractNumId w:val="23"/>
  </w:num>
  <w:num w:numId="20" w16cid:durableId="288822566">
    <w:abstractNumId w:val="11"/>
  </w:num>
  <w:num w:numId="21" w16cid:durableId="1071735486">
    <w:abstractNumId w:val="30"/>
  </w:num>
  <w:num w:numId="22" w16cid:durableId="1991666420">
    <w:abstractNumId w:val="35"/>
  </w:num>
  <w:num w:numId="23" w16cid:durableId="85612685">
    <w:abstractNumId w:val="34"/>
  </w:num>
  <w:num w:numId="24" w16cid:durableId="998924269">
    <w:abstractNumId w:val="27"/>
  </w:num>
  <w:num w:numId="25" w16cid:durableId="1377046100">
    <w:abstractNumId w:val="32"/>
  </w:num>
  <w:num w:numId="26" w16cid:durableId="2057309999">
    <w:abstractNumId w:val="18"/>
  </w:num>
  <w:num w:numId="27" w16cid:durableId="1642928642">
    <w:abstractNumId w:val="36"/>
  </w:num>
  <w:num w:numId="28" w16cid:durableId="771512319">
    <w:abstractNumId w:val="9"/>
  </w:num>
  <w:num w:numId="29" w16cid:durableId="911545334">
    <w:abstractNumId w:val="4"/>
  </w:num>
  <w:num w:numId="30" w16cid:durableId="309553505">
    <w:abstractNumId w:val="3"/>
  </w:num>
  <w:num w:numId="31" w16cid:durableId="2112045393">
    <w:abstractNumId w:val="8"/>
  </w:num>
  <w:num w:numId="32" w16cid:durableId="145824663">
    <w:abstractNumId w:val="19"/>
  </w:num>
  <w:num w:numId="33" w16cid:durableId="1806893248">
    <w:abstractNumId w:val="37"/>
  </w:num>
  <w:num w:numId="34" w16cid:durableId="228423197">
    <w:abstractNumId w:val="6"/>
  </w:num>
  <w:num w:numId="35" w16cid:durableId="1351831385">
    <w:abstractNumId w:val="31"/>
  </w:num>
  <w:num w:numId="36" w16cid:durableId="766850082">
    <w:abstractNumId w:val="26"/>
  </w:num>
  <w:num w:numId="37" w16cid:durableId="2034303449">
    <w:abstractNumId w:val="12"/>
  </w:num>
  <w:num w:numId="38" w16cid:durableId="159741072">
    <w:abstractNumId w:val="10"/>
  </w:num>
  <w:num w:numId="39" w16cid:durableId="1229147193">
    <w:abstractNumId w:val="33"/>
  </w:num>
  <w:num w:numId="40" w16cid:durableId="13558380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03ACB"/>
    <w:rsid w:val="000103E8"/>
    <w:rsid w:val="000116DD"/>
    <w:rsid w:val="000138A1"/>
    <w:rsid w:val="00016291"/>
    <w:rsid w:val="000210A2"/>
    <w:rsid w:val="00022699"/>
    <w:rsid w:val="00026C62"/>
    <w:rsid w:val="00027321"/>
    <w:rsid w:val="00035958"/>
    <w:rsid w:val="000402EC"/>
    <w:rsid w:val="00040A80"/>
    <w:rsid w:val="00043E7A"/>
    <w:rsid w:val="00044B57"/>
    <w:rsid w:val="00047FAD"/>
    <w:rsid w:val="000545A0"/>
    <w:rsid w:val="00054E02"/>
    <w:rsid w:val="0005690E"/>
    <w:rsid w:val="00056B54"/>
    <w:rsid w:val="00056D0E"/>
    <w:rsid w:val="00062842"/>
    <w:rsid w:val="0007068F"/>
    <w:rsid w:val="00076005"/>
    <w:rsid w:val="00076904"/>
    <w:rsid w:val="00083468"/>
    <w:rsid w:val="00087349"/>
    <w:rsid w:val="00091464"/>
    <w:rsid w:val="000A25A7"/>
    <w:rsid w:val="000A3BBD"/>
    <w:rsid w:val="000A3EEF"/>
    <w:rsid w:val="000B0656"/>
    <w:rsid w:val="000B09C9"/>
    <w:rsid w:val="000B3947"/>
    <w:rsid w:val="000B5E59"/>
    <w:rsid w:val="000B601F"/>
    <w:rsid w:val="000B7A9C"/>
    <w:rsid w:val="000C7D91"/>
    <w:rsid w:val="000D277E"/>
    <w:rsid w:val="000D2C92"/>
    <w:rsid w:val="000D32A6"/>
    <w:rsid w:val="000D34C1"/>
    <w:rsid w:val="000D7854"/>
    <w:rsid w:val="000E0E25"/>
    <w:rsid w:val="000F1F48"/>
    <w:rsid w:val="000F7125"/>
    <w:rsid w:val="00100486"/>
    <w:rsid w:val="00100D92"/>
    <w:rsid w:val="001050C7"/>
    <w:rsid w:val="00107F51"/>
    <w:rsid w:val="00110D9F"/>
    <w:rsid w:val="00116B17"/>
    <w:rsid w:val="00121379"/>
    <w:rsid w:val="00124DC5"/>
    <w:rsid w:val="00127032"/>
    <w:rsid w:val="001274F3"/>
    <w:rsid w:val="001315A2"/>
    <w:rsid w:val="001330BF"/>
    <w:rsid w:val="0013337E"/>
    <w:rsid w:val="001372D3"/>
    <w:rsid w:val="001404D3"/>
    <w:rsid w:val="00140F17"/>
    <w:rsid w:val="001457C7"/>
    <w:rsid w:val="00145A72"/>
    <w:rsid w:val="00145DBB"/>
    <w:rsid w:val="0014605E"/>
    <w:rsid w:val="00146324"/>
    <w:rsid w:val="0014789E"/>
    <w:rsid w:val="00150B0F"/>
    <w:rsid w:val="00151D88"/>
    <w:rsid w:val="00152A29"/>
    <w:rsid w:val="00152CB1"/>
    <w:rsid w:val="001540B2"/>
    <w:rsid w:val="00155CB2"/>
    <w:rsid w:val="00156467"/>
    <w:rsid w:val="00160E29"/>
    <w:rsid w:val="001622BF"/>
    <w:rsid w:val="00167087"/>
    <w:rsid w:val="001723F2"/>
    <w:rsid w:val="001772A4"/>
    <w:rsid w:val="00181D09"/>
    <w:rsid w:val="00183F30"/>
    <w:rsid w:val="001847BA"/>
    <w:rsid w:val="001928AC"/>
    <w:rsid w:val="001A0C0F"/>
    <w:rsid w:val="001A7131"/>
    <w:rsid w:val="001A7A1A"/>
    <w:rsid w:val="001B4423"/>
    <w:rsid w:val="001B5F1C"/>
    <w:rsid w:val="001C11BE"/>
    <w:rsid w:val="001C41F4"/>
    <w:rsid w:val="001C4792"/>
    <w:rsid w:val="001C5954"/>
    <w:rsid w:val="001C600A"/>
    <w:rsid w:val="001D082B"/>
    <w:rsid w:val="001D0E23"/>
    <w:rsid w:val="001D1398"/>
    <w:rsid w:val="001D3989"/>
    <w:rsid w:val="001D7D83"/>
    <w:rsid w:val="001D7E4D"/>
    <w:rsid w:val="001E0EEB"/>
    <w:rsid w:val="001E603C"/>
    <w:rsid w:val="001F2CFD"/>
    <w:rsid w:val="001F301B"/>
    <w:rsid w:val="001F4280"/>
    <w:rsid w:val="001F4F87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05AD"/>
    <w:rsid w:val="0022601B"/>
    <w:rsid w:val="00227D45"/>
    <w:rsid w:val="00233BD0"/>
    <w:rsid w:val="002364F9"/>
    <w:rsid w:val="00236ABE"/>
    <w:rsid w:val="00236CFD"/>
    <w:rsid w:val="00243226"/>
    <w:rsid w:val="00243A32"/>
    <w:rsid w:val="00243BCA"/>
    <w:rsid w:val="002459BB"/>
    <w:rsid w:val="00256E5B"/>
    <w:rsid w:val="00262B30"/>
    <w:rsid w:val="00265105"/>
    <w:rsid w:val="00265DAF"/>
    <w:rsid w:val="0026662F"/>
    <w:rsid w:val="00267775"/>
    <w:rsid w:val="0027254F"/>
    <w:rsid w:val="002739D6"/>
    <w:rsid w:val="00277235"/>
    <w:rsid w:val="002819D6"/>
    <w:rsid w:val="00285BC9"/>
    <w:rsid w:val="00291D47"/>
    <w:rsid w:val="002A08A2"/>
    <w:rsid w:val="002A3189"/>
    <w:rsid w:val="002B0C15"/>
    <w:rsid w:val="002B250E"/>
    <w:rsid w:val="002B35DE"/>
    <w:rsid w:val="002B40D8"/>
    <w:rsid w:val="002B4233"/>
    <w:rsid w:val="002B56AA"/>
    <w:rsid w:val="002C25C3"/>
    <w:rsid w:val="002C36B5"/>
    <w:rsid w:val="002D1418"/>
    <w:rsid w:val="002D3BFA"/>
    <w:rsid w:val="002D4C72"/>
    <w:rsid w:val="002D6416"/>
    <w:rsid w:val="002D6978"/>
    <w:rsid w:val="002D6DC9"/>
    <w:rsid w:val="002E07E0"/>
    <w:rsid w:val="002E34DD"/>
    <w:rsid w:val="002E364B"/>
    <w:rsid w:val="002E483C"/>
    <w:rsid w:val="002F27A7"/>
    <w:rsid w:val="002F4859"/>
    <w:rsid w:val="002F6B4A"/>
    <w:rsid w:val="003007D4"/>
    <w:rsid w:val="003050F1"/>
    <w:rsid w:val="003140AD"/>
    <w:rsid w:val="00314121"/>
    <w:rsid w:val="00315ABB"/>
    <w:rsid w:val="00316FCC"/>
    <w:rsid w:val="00321B23"/>
    <w:rsid w:val="00331D3A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530C"/>
    <w:rsid w:val="003661F0"/>
    <w:rsid w:val="0036628C"/>
    <w:rsid w:val="0037304C"/>
    <w:rsid w:val="003761B7"/>
    <w:rsid w:val="00377919"/>
    <w:rsid w:val="00380147"/>
    <w:rsid w:val="00380FAC"/>
    <w:rsid w:val="00387A3C"/>
    <w:rsid w:val="00390ACF"/>
    <w:rsid w:val="003940EF"/>
    <w:rsid w:val="003B0783"/>
    <w:rsid w:val="003B25F8"/>
    <w:rsid w:val="003B3DE8"/>
    <w:rsid w:val="003B7107"/>
    <w:rsid w:val="003B7AB3"/>
    <w:rsid w:val="003C3F9F"/>
    <w:rsid w:val="003C41CD"/>
    <w:rsid w:val="003C57A7"/>
    <w:rsid w:val="003D136D"/>
    <w:rsid w:val="003D60FA"/>
    <w:rsid w:val="003E2A88"/>
    <w:rsid w:val="003E677B"/>
    <w:rsid w:val="003E6AD1"/>
    <w:rsid w:val="003E7FE0"/>
    <w:rsid w:val="003F058C"/>
    <w:rsid w:val="003F4400"/>
    <w:rsid w:val="003F52AF"/>
    <w:rsid w:val="003F5AF8"/>
    <w:rsid w:val="00400636"/>
    <w:rsid w:val="00401B54"/>
    <w:rsid w:val="00401F31"/>
    <w:rsid w:val="004031A5"/>
    <w:rsid w:val="00405897"/>
    <w:rsid w:val="00405EB3"/>
    <w:rsid w:val="00406649"/>
    <w:rsid w:val="00407737"/>
    <w:rsid w:val="00410676"/>
    <w:rsid w:val="00410F02"/>
    <w:rsid w:val="00414314"/>
    <w:rsid w:val="004153DC"/>
    <w:rsid w:val="00423006"/>
    <w:rsid w:val="0042316A"/>
    <w:rsid w:val="0043198C"/>
    <w:rsid w:val="0043445F"/>
    <w:rsid w:val="00435FF2"/>
    <w:rsid w:val="00441183"/>
    <w:rsid w:val="004477CB"/>
    <w:rsid w:val="00450ED7"/>
    <w:rsid w:val="00454D15"/>
    <w:rsid w:val="004572EC"/>
    <w:rsid w:val="00460CF7"/>
    <w:rsid w:val="00464399"/>
    <w:rsid w:val="004711D7"/>
    <w:rsid w:val="00472397"/>
    <w:rsid w:val="004755CF"/>
    <w:rsid w:val="0048194E"/>
    <w:rsid w:val="0048352F"/>
    <w:rsid w:val="00486898"/>
    <w:rsid w:val="00487A80"/>
    <w:rsid w:val="00493B7C"/>
    <w:rsid w:val="004A22DD"/>
    <w:rsid w:val="004B3118"/>
    <w:rsid w:val="004B78FB"/>
    <w:rsid w:val="004C7D03"/>
    <w:rsid w:val="004C7DB2"/>
    <w:rsid w:val="004D0B05"/>
    <w:rsid w:val="004D3D00"/>
    <w:rsid w:val="004D477F"/>
    <w:rsid w:val="004E503A"/>
    <w:rsid w:val="004E64D5"/>
    <w:rsid w:val="004E6D2D"/>
    <w:rsid w:val="004F0DC0"/>
    <w:rsid w:val="004F1894"/>
    <w:rsid w:val="004F4A80"/>
    <w:rsid w:val="004F510E"/>
    <w:rsid w:val="004F7DB0"/>
    <w:rsid w:val="00504F8C"/>
    <w:rsid w:val="0050594D"/>
    <w:rsid w:val="00506E9C"/>
    <w:rsid w:val="00506F17"/>
    <w:rsid w:val="00507A6C"/>
    <w:rsid w:val="005139F4"/>
    <w:rsid w:val="0051400D"/>
    <w:rsid w:val="00514ADB"/>
    <w:rsid w:val="00525AB8"/>
    <w:rsid w:val="005266FA"/>
    <w:rsid w:val="00527337"/>
    <w:rsid w:val="00532AED"/>
    <w:rsid w:val="00533474"/>
    <w:rsid w:val="00543E63"/>
    <w:rsid w:val="005456BD"/>
    <w:rsid w:val="0055218C"/>
    <w:rsid w:val="00553C7C"/>
    <w:rsid w:val="00556A65"/>
    <w:rsid w:val="00557C4B"/>
    <w:rsid w:val="005662B4"/>
    <w:rsid w:val="005663BA"/>
    <w:rsid w:val="00567CEE"/>
    <w:rsid w:val="00581692"/>
    <w:rsid w:val="00581D49"/>
    <w:rsid w:val="005852C4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18A0"/>
    <w:rsid w:val="005B4100"/>
    <w:rsid w:val="005B4591"/>
    <w:rsid w:val="005B477B"/>
    <w:rsid w:val="005C13E2"/>
    <w:rsid w:val="005C1772"/>
    <w:rsid w:val="005C26DE"/>
    <w:rsid w:val="005C3662"/>
    <w:rsid w:val="005C5D96"/>
    <w:rsid w:val="005D413D"/>
    <w:rsid w:val="005E1755"/>
    <w:rsid w:val="005E2816"/>
    <w:rsid w:val="005E2E17"/>
    <w:rsid w:val="005E42DD"/>
    <w:rsid w:val="005E6BB2"/>
    <w:rsid w:val="005F5E89"/>
    <w:rsid w:val="005F67AD"/>
    <w:rsid w:val="005F7A32"/>
    <w:rsid w:val="006014D4"/>
    <w:rsid w:val="00607DEA"/>
    <w:rsid w:val="006104D3"/>
    <w:rsid w:val="00613C85"/>
    <w:rsid w:val="00614C42"/>
    <w:rsid w:val="00626E02"/>
    <w:rsid w:val="00627531"/>
    <w:rsid w:val="00627BBB"/>
    <w:rsid w:val="0063091F"/>
    <w:rsid w:val="006322E0"/>
    <w:rsid w:val="00636CBF"/>
    <w:rsid w:val="006401E0"/>
    <w:rsid w:val="00642940"/>
    <w:rsid w:val="00644D40"/>
    <w:rsid w:val="00654814"/>
    <w:rsid w:val="00655787"/>
    <w:rsid w:val="00655C69"/>
    <w:rsid w:val="006634BD"/>
    <w:rsid w:val="0066421E"/>
    <w:rsid w:val="00664981"/>
    <w:rsid w:val="00666513"/>
    <w:rsid w:val="00667CF8"/>
    <w:rsid w:val="00673D34"/>
    <w:rsid w:val="006744BE"/>
    <w:rsid w:val="00674A53"/>
    <w:rsid w:val="006760CF"/>
    <w:rsid w:val="00676F88"/>
    <w:rsid w:val="0068085B"/>
    <w:rsid w:val="00682302"/>
    <w:rsid w:val="00682D23"/>
    <w:rsid w:val="006A17B5"/>
    <w:rsid w:val="006A2352"/>
    <w:rsid w:val="006A3CAA"/>
    <w:rsid w:val="006A3EAD"/>
    <w:rsid w:val="006A6814"/>
    <w:rsid w:val="006B2A84"/>
    <w:rsid w:val="006B6E52"/>
    <w:rsid w:val="006B6FEE"/>
    <w:rsid w:val="006C1431"/>
    <w:rsid w:val="006C66BD"/>
    <w:rsid w:val="006E2C1F"/>
    <w:rsid w:val="006E41C2"/>
    <w:rsid w:val="006E4D55"/>
    <w:rsid w:val="006E53D3"/>
    <w:rsid w:val="006E5A22"/>
    <w:rsid w:val="006E5D95"/>
    <w:rsid w:val="006F3737"/>
    <w:rsid w:val="006F6054"/>
    <w:rsid w:val="006F64CF"/>
    <w:rsid w:val="006F782A"/>
    <w:rsid w:val="006F7F22"/>
    <w:rsid w:val="00705C9D"/>
    <w:rsid w:val="0070700D"/>
    <w:rsid w:val="007075A4"/>
    <w:rsid w:val="00707A46"/>
    <w:rsid w:val="007123BD"/>
    <w:rsid w:val="007149D1"/>
    <w:rsid w:val="007176B1"/>
    <w:rsid w:val="007203B4"/>
    <w:rsid w:val="00725A48"/>
    <w:rsid w:val="00725E82"/>
    <w:rsid w:val="00727E50"/>
    <w:rsid w:val="00730230"/>
    <w:rsid w:val="00732B5A"/>
    <w:rsid w:val="0073447E"/>
    <w:rsid w:val="007416CB"/>
    <w:rsid w:val="00741900"/>
    <w:rsid w:val="00742A78"/>
    <w:rsid w:val="007477D4"/>
    <w:rsid w:val="007479A6"/>
    <w:rsid w:val="007500B4"/>
    <w:rsid w:val="0075252D"/>
    <w:rsid w:val="007525C0"/>
    <w:rsid w:val="00755B21"/>
    <w:rsid w:val="00756313"/>
    <w:rsid w:val="007573C5"/>
    <w:rsid w:val="00763BC8"/>
    <w:rsid w:val="00763C30"/>
    <w:rsid w:val="00765611"/>
    <w:rsid w:val="00765674"/>
    <w:rsid w:val="00771529"/>
    <w:rsid w:val="0077388E"/>
    <w:rsid w:val="00774055"/>
    <w:rsid w:val="0077463C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28F7"/>
    <w:rsid w:val="0079441F"/>
    <w:rsid w:val="00796912"/>
    <w:rsid w:val="00796D84"/>
    <w:rsid w:val="007A4942"/>
    <w:rsid w:val="007B7A6B"/>
    <w:rsid w:val="007C0CF9"/>
    <w:rsid w:val="007C2421"/>
    <w:rsid w:val="007D0DC6"/>
    <w:rsid w:val="007D17DB"/>
    <w:rsid w:val="007D2721"/>
    <w:rsid w:val="007E12C1"/>
    <w:rsid w:val="007E3328"/>
    <w:rsid w:val="007E5DC1"/>
    <w:rsid w:val="007F02E8"/>
    <w:rsid w:val="007F11C7"/>
    <w:rsid w:val="007F1881"/>
    <w:rsid w:val="007F41FF"/>
    <w:rsid w:val="007F7129"/>
    <w:rsid w:val="007F7586"/>
    <w:rsid w:val="007F7BC4"/>
    <w:rsid w:val="00810CA3"/>
    <w:rsid w:val="00813DE6"/>
    <w:rsid w:val="008168F8"/>
    <w:rsid w:val="00817645"/>
    <w:rsid w:val="008212AB"/>
    <w:rsid w:val="00822C01"/>
    <w:rsid w:val="00827A67"/>
    <w:rsid w:val="00827B4F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196"/>
    <w:rsid w:val="008524F9"/>
    <w:rsid w:val="008529AE"/>
    <w:rsid w:val="00853310"/>
    <w:rsid w:val="00854B27"/>
    <w:rsid w:val="00856EE5"/>
    <w:rsid w:val="00857B7F"/>
    <w:rsid w:val="00861347"/>
    <w:rsid w:val="00861C29"/>
    <w:rsid w:val="00862B33"/>
    <w:rsid w:val="00864870"/>
    <w:rsid w:val="008674D7"/>
    <w:rsid w:val="00867CD2"/>
    <w:rsid w:val="00874F29"/>
    <w:rsid w:val="00880211"/>
    <w:rsid w:val="00885513"/>
    <w:rsid w:val="00886E71"/>
    <w:rsid w:val="008917C5"/>
    <w:rsid w:val="00891861"/>
    <w:rsid w:val="008943BF"/>
    <w:rsid w:val="008A133B"/>
    <w:rsid w:val="008A1BCB"/>
    <w:rsid w:val="008B13B2"/>
    <w:rsid w:val="008B422A"/>
    <w:rsid w:val="008B505B"/>
    <w:rsid w:val="008B5592"/>
    <w:rsid w:val="008B6610"/>
    <w:rsid w:val="008B6E6F"/>
    <w:rsid w:val="008C2A8F"/>
    <w:rsid w:val="008C5E0F"/>
    <w:rsid w:val="008D1BF5"/>
    <w:rsid w:val="008D2383"/>
    <w:rsid w:val="008D6921"/>
    <w:rsid w:val="008E07D2"/>
    <w:rsid w:val="008E20AF"/>
    <w:rsid w:val="008F1972"/>
    <w:rsid w:val="008F2DC4"/>
    <w:rsid w:val="008F4146"/>
    <w:rsid w:val="00907544"/>
    <w:rsid w:val="0091500A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2550"/>
    <w:rsid w:val="00957E5E"/>
    <w:rsid w:val="00964429"/>
    <w:rsid w:val="009700F8"/>
    <w:rsid w:val="00975200"/>
    <w:rsid w:val="00983AFA"/>
    <w:rsid w:val="00992BA6"/>
    <w:rsid w:val="009932C1"/>
    <w:rsid w:val="0099562F"/>
    <w:rsid w:val="00995F6F"/>
    <w:rsid w:val="009977A3"/>
    <w:rsid w:val="009A2D44"/>
    <w:rsid w:val="009A3D71"/>
    <w:rsid w:val="009A5251"/>
    <w:rsid w:val="009A63E4"/>
    <w:rsid w:val="009A7860"/>
    <w:rsid w:val="009B071C"/>
    <w:rsid w:val="009B247D"/>
    <w:rsid w:val="009B31C0"/>
    <w:rsid w:val="009B516F"/>
    <w:rsid w:val="009B71FC"/>
    <w:rsid w:val="009B7BD0"/>
    <w:rsid w:val="009C33B1"/>
    <w:rsid w:val="009C75A4"/>
    <w:rsid w:val="009D42D0"/>
    <w:rsid w:val="009D48E0"/>
    <w:rsid w:val="009D4C10"/>
    <w:rsid w:val="009E0BE6"/>
    <w:rsid w:val="009E31EC"/>
    <w:rsid w:val="009E3291"/>
    <w:rsid w:val="009E6826"/>
    <w:rsid w:val="009E7361"/>
    <w:rsid w:val="009F1001"/>
    <w:rsid w:val="00A00D8F"/>
    <w:rsid w:val="00A01632"/>
    <w:rsid w:val="00A016D0"/>
    <w:rsid w:val="00A036BE"/>
    <w:rsid w:val="00A04366"/>
    <w:rsid w:val="00A05413"/>
    <w:rsid w:val="00A06FBE"/>
    <w:rsid w:val="00A070C6"/>
    <w:rsid w:val="00A0779C"/>
    <w:rsid w:val="00A1152A"/>
    <w:rsid w:val="00A11CFE"/>
    <w:rsid w:val="00A1443F"/>
    <w:rsid w:val="00A14A0B"/>
    <w:rsid w:val="00A176EA"/>
    <w:rsid w:val="00A20E45"/>
    <w:rsid w:val="00A2748C"/>
    <w:rsid w:val="00A27902"/>
    <w:rsid w:val="00A3050E"/>
    <w:rsid w:val="00A30965"/>
    <w:rsid w:val="00A32951"/>
    <w:rsid w:val="00A33E2A"/>
    <w:rsid w:val="00A351BA"/>
    <w:rsid w:val="00A37C95"/>
    <w:rsid w:val="00A427B7"/>
    <w:rsid w:val="00A4356A"/>
    <w:rsid w:val="00A53778"/>
    <w:rsid w:val="00A53D01"/>
    <w:rsid w:val="00A60FAD"/>
    <w:rsid w:val="00A62AE5"/>
    <w:rsid w:val="00A648F0"/>
    <w:rsid w:val="00A70A03"/>
    <w:rsid w:val="00A72DC6"/>
    <w:rsid w:val="00A74A22"/>
    <w:rsid w:val="00A76FEA"/>
    <w:rsid w:val="00A803E7"/>
    <w:rsid w:val="00A818E5"/>
    <w:rsid w:val="00A8252F"/>
    <w:rsid w:val="00A84C98"/>
    <w:rsid w:val="00A84E03"/>
    <w:rsid w:val="00A87D9A"/>
    <w:rsid w:val="00A903EA"/>
    <w:rsid w:val="00A941E7"/>
    <w:rsid w:val="00A941EF"/>
    <w:rsid w:val="00A972A5"/>
    <w:rsid w:val="00AA5977"/>
    <w:rsid w:val="00AA6C81"/>
    <w:rsid w:val="00AC0AF0"/>
    <w:rsid w:val="00AC2957"/>
    <w:rsid w:val="00AC5888"/>
    <w:rsid w:val="00AC69F2"/>
    <w:rsid w:val="00AD0339"/>
    <w:rsid w:val="00AD198D"/>
    <w:rsid w:val="00AD6E20"/>
    <w:rsid w:val="00AE1EED"/>
    <w:rsid w:val="00AE20DD"/>
    <w:rsid w:val="00AE392C"/>
    <w:rsid w:val="00AE3DCF"/>
    <w:rsid w:val="00AE4E9F"/>
    <w:rsid w:val="00AE69B3"/>
    <w:rsid w:val="00AF6B4B"/>
    <w:rsid w:val="00AF7149"/>
    <w:rsid w:val="00B00B77"/>
    <w:rsid w:val="00B018A1"/>
    <w:rsid w:val="00B0700C"/>
    <w:rsid w:val="00B0D0EA"/>
    <w:rsid w:val="00B14D58"/>
    <w:rsid w:val="00B172FD"/>
    <w:rsid w:val="00B2201C"/>
    <w:rsid w:val="00B24E58"/>
    <w:rsid w:val="00B300B6"/>
    <w:rsid w:val="00B30508"/>
    <w:rsid w:val="00B317D0"/>
    <w:rsid w:val="00B36667"/>
    <w:rsid w:val="00B36CC2"/>
    <w:rsid w:val="00B41C3E"/>
    <w:rsid w:val="00B450F2"/>
    <w:rsid w:val="00B46331"/>
    <w:rsid w:val="00B47B80"/>
    <w:rsid w:val="00B52BFF"/>
    <w:rsid w:val="00B52EA6"/>
    <w:rsid w:val="00B56368"/>
    <w:rsid w:val="00B5759B"/>
    <w:rsid w:val="00B6696F"/>
    <w:rsid w:val="00B66AAE"/>
    <w:rsid w:val="00B706DA"/>
    <w:rsid w:val="00B74129"/>
    <w:rsid w:val="00B77B6E"/>
    <w:rsid w:val="00B77CB6"/>
    <w:rsid w:val="00B96551"/>
    <w:rsid w:val="00B96665"/>
    <w:rsid w:val="00BA0BA1"/>
    <w:rsid w:val="00BA3367"/>
    <w:rsid w:val="00BA4B52"/>
    <w:rsid w:val="00BA50E5"/>
    <w:rsid w:val="00BA522D"/>
    <w:rsid w:val="00BA7897"/>
    <w:rsid w:val="00BB733E"/>
    <w:rsid w:val="00BB77A8"/>
    <w:rsid w:val="00BC642B"/>
    <w:rsid w:val="00BD0DBA"/>
    <w:rsid w:val="00BD37A9"/>
    <w:rsid w:val="00BD4BC1"/>
    <w:rsid w:val="00BD4D46"/>
    <w:rsid w:val="00BE21E0"/>
    <w:rsid w:val="00BE2468"/>
    <w:rsid w:val="00BE5219"/>
    <w:rsid w:val="00BE5FA9"/>
    <w:rsid w:val="00BF4AAB"/>
    <w:rsid w:val="00BF7C60"/>
    <w:rsid w:val="00C00026"/>
    <w:rsid w:val="00C00168"/>
    <w:rsid w:val="00C01EA8"/>
    <w:rsid w:val="00C03980"/>
    <w:rsid w:val="00C12F71"/>
    <w:rsid w:val="00C13444"/>
    <w:rsid w:val="00C1640B"/>
    <w:rsid w:val="00C169AC"/>
    <w:rsid w:val="00C16F03"/>
    <w:rsid w:val="00C176AB"/>
    <w:rsid w:val="00C231CD"/>
    <w:rsid w:val="00C26702"/>
    <w:rsid w:val="00C26906"/>
    <w:rsid w:val="00C3071E"/>
    <w:rsid w:val="00C350D0"/>
    <w:rsid w:val="00C41209"/>
    <w:rsid w:val="00C421B7"/>
    <w:rsid w:val="00C44969"/>
    <w:rsid w:val="00C53010"/>
    <w:rsid w:val="00C65F77"/>
    <w:rsid w:val="00C67271"/>
    <w:rsid w:val="00C70083"/>
    <w:rsid w:val="00C73408"/>
    <w:rsid w:val="00C73769"/>
    <w:rsid w:val="00C73C31"/>
    <w:rsid w:val="00C817BD"/>
    <w:rsid w:val="00C81ADC"/>
    <w:rsid w:val="00C83A2A"/>
    <w:rsid w:val="00C869F8"/>
    <w:rsid w:val="00C91072"/>
    <w:rsid w:val="00C9680D"/>
    <w:rsid w:val="00C97D81"/>
    <w:rsid w:val="00CA10E8"/>
    <w:rsid w:val="00CA19DF"/>
    <w:rsid w:val="00CA2352"/>
    <w:rsid w:val="00CA32FE"/>
    <w:rsid w:val="00CA4E0C"/>
    <w:rsid w:val="00CB0253"/>
    <w:rsid w:val="00CB5E4A"/>
    <w:rsid w:val="00CB7944"/>
    <w:rsid w:val="00CC2B03"/>
    <w:rsid w:val="00CC3541"/>
    <w:rsid w:val="00CC4D91"/>
    <w:rsid w:val="00CD1705"/>
    <w:rsid w:val="00CD18F5"/>
    <w:rsid w:val="00CD24EB"/>
    <w:rsid w:val="00CD3F8C"/>
    <w:rsid w:val="00CD7D4A"/>
    <w:rsid w:val="00CE11D5"/>
    <w:rsid w:val="00CE23FF"/>
    <w:rsid w:val="00CE278A"/>
    <w:rsid w:val="00CE380C"/>
    <w:rsid w:val="00CE3C48"/>
    <w:rsid w:val="00CE42ED"/>
    <w:rsid w:val="00CE42F0"/>
    <w:rsid w:val="00CF2808"/>
    <w:rsid w:val="00CF48DB"/>
    <w:rsid w:val="00CF4960"/>
    <w:rsid w:val="00CF5306"/>
    <w:rsid w:val="00CF53E2"/>
    <w:rsid w:val="00CF65B0"/>
    <w:rsid w:val="00CF6DB9"/>
    <w:rsid w:val="00D022BB"/>
    <w:rsid w:val="00D0633F"/>
    <w:rsid w:val="00D06349"/>
    <w:rsid w:val="00D10E45"/>
    <w:rsid w:val="00D16C4C"/>
    <w:rsid w:val="00D17C2F"/>
    <w:rsid w:val="00D21BF4"/>
    <w:rsid w:val="00D259D8"/>
    <w:rsid w:val="00D27260"/>
    <w:rsid w:val="00D30588"/>
    <w:rsid w:val="00D315E7"/>
    <w:rsid w:val="00D3228C"/>
    <w:rsid w:val="00D349EE"/>
    <w:rsid w:val="00D4123A"/>
    <w:rsid w:val="00D4359D"/>
    <w:rsid w:val="00D441AD"/>
    <w:rsid w:val="00D462E1"/>
    <w:rsid w:val="00D4637A"/>
    <w:rsid w:val="00D50C89"/>
    <w:rsid w:val="00D52585"/>
    <w:rsid w:val="00D53FC4"/>
    <w:rsid w:val="00D540DF"/>
    <w:rsid w:val="00D6094B"/>
    <w:rsid w:val="00D648F7"/>
    <w:rsid w:val="00D67D79"/>
    <w:rsid w:val="00D71159"/>
    <w:rsid w:val="00D71CD6"/>
    <w:rsid w:val="00D743E0"/>
    <w:rsid w:val="00D7519E"/>
    <w:rsid w:val="00D80521"/>
    <w:rsid w:val="00D82F3D"/>
    <w:rsid w:val="00D87039"/>
    <w:rsid w:val="00D93276"/>
    <w:rsid w:val="00D93B22"/>
    <w:rsid w:val="00DA05C3"/>
    <w:rsid w:val="00DA0CB3"/>
    <w:rsid w:val="00DA2117"/>
    <w:rsid w:val="00DA2322"/>
    <w:rsid w:val="00DB3C6E"/>
    <w:rsid w:val="00DB4E67"/>
    <w:rsid w:val="00DB7836"/>
    <w:rsid w:val="00DC0B98"/>
    <w:rsid w:val="00DC148D"/>
    <w:rsid w:val="00DC62BB"/>
    <w:rsid w:val="00DD28F3"/>
    <w:rsid w:val="00DD4581"/>
    <w:rsid w:val="00DD5554"/>
    <w:rsid w:val="00DD79DB"/>
    <w:rsid w:val="00DE00FA"/>
    <w:rsid w:val="00DE19CB"/>
    <w:rsid w:val="00DE293A"/>
    <w:rsid w:val="00DE352F"/>
    <w:rsid w:val="00DE3B12"/>
    <w:rsid w:val="00DE50D8"/>
    <w:rsid w:val="00DE5C29"/>
    <w:rsid w:val="00E061CD"/>
    <w:rsid w:val="00E06ACD"/>
    <w:rsid w:val="00E10620"/>
    <w:rsid w:val="00E12671"/>
    <w:rsid w:val="00E12C43"/>
    <w:rsid w:val="00E14153"/>
    <w:rsid w:val="00E15C6A"/>
    <w:rsid w:val="00E166BC"/>
    <w:rsid w:val="00E1677A"/>
    <w:rsid w:val="00E27868"/>
    <w:rsid w:val="00E30ACD"/>
    <w:rsid w:val="00E31AD1"/>
    <w:rsid w:val="00E3303B"/>
    <w:rsid w:val="00E369DE"/>
    <w:rsid w:val="00E37624"/>
    <w:rsid w:val="00E42316"/>
    <w:rsid w:val="00E446AE"/>
    <w:rsid w:val="00E4797E"/>
    <w:rsid w:val="00E507E5"/>
    <w:rsid w:val="00E60855"/>
    <w:rsid w:val="00E6107B"/>
    <w:rsid w:val="00E62205"/>
    <w:rsid w:val="00E62329"/>
    <w:rsid w:val="00E6298E"/>
    <w:rsid w:val="00E62F59"/>
    <w:rsid w:val="00E63339"/>
    <w:rsid w:val="00E64D26"/>
    <w:rsid w:val="00E64E25"/>
    <w:rsid w:val="00E6743B"/>
    <w:rsid w:val="00E74860"/>
    <w:rsid w:val="00E74947"/>
    <w:rsid w:val="00E75006"/>
    <w:rsid w:val="00E75BC1"/>
    <w:rsid w:val="00E803E5"/>
    <w:rsid w:val="00E8227A"/>
    <w:rsid w:val="00E836A5"/>
    <w:rsid w:val="00E845EE"/>
    <w:rsid w:val="00E87A16"/>
    <w:rsid w:val="00E90E58"/>
    <w:rsid w:val="00E918F5"/>
    <w:rsid w:val="00E92F5C"/>
    <w:rsid w:val="00E96ECC"/>
    <w:rsid w:val="00EB3761"/>
    <w:rsid w:val="00EB5A09"/>
    <w:rsid w:val="00EB63A1"/>
    <w:rsid w:val="00EB6C2E"/>
    <w:rsid w:val="00EC0C15"/>
    <w:rsid w:val="00EC174C"/>
    <w:rsid w:val="00EC54DD"/>
    <w:rsid w:val="00ED02E5"/>
    <w:rsid w:val="00ED2164"/>
    <w:rsid w:val="00ED2C6C"/>
    <w:rsid w:val="00ED7110"/>
    <w:rsid w:val="00EE2837"/>
    <w:rsid w:val="00EE5F8C"/>
    <w:rsid w:val="00EF2F43"/>
    <w:rsid w:val="00EF4056"/>
    <w:rsid w:val="00EF5A9C"/>
    <w:rsid w:val="00EF6C77"/>
    <w:rsid w:val="00F00508"/>
    <w:rsid w:val="00F02CAD"/>
    <w:rsid w:val="00F03D23"/>
    <w:rsid w:val="00F03DF1"/>
    <w:rsid w:val="00F115D2"/>
    <w:rsid w:val="00F12E59"/>
    <w:rsid w:val="00F14604"/>
    <w:rsid w:val="00F17C14"/>
    <w:rsid w:val="00F21C0C"/>
    <w:rsid w:val="00F228CD"/>
    <w:rsid w:val="00F2408B"/>
    <w:rsid w:val="00F30BED"/>
    <w:rsid w:val="00F33922"/>
    <w:rsid w:val="00F36045"/>
    <w:rsid w:val="00F40792"/>
    <w:rsid w:val="00F43D5B"/>
    <w:rsid w:val="00F44478"/>
    <w:rsid w:val="00F47A13"/>
    <w:rsid w:val="00F5251D"/>
    <w:rsid w:val="00F54E0A"/>
    <w:rsid w:val="00F56E93"/>
    <w:rsid w:val="00F6004D"/>
    <w:rsid w:val="00F608E3"/>
    <w:rsid w:val="00F6256E"/>
    <w:rsid w:val="00F63A84"/>
    <w:rsid w:val="00F70A54"/>
    <w:rsid w:val="00F71153"/>
    <w:rsid w:val="00F71957"/>
    <w:rsid w:val="00F733BB"/>
    <w:rsid w:val="00F76935"/>
    <w:rsid w:val="00F80BF1"/>
    <w:rsid w:val="00F80D6B"/>
    <w:rsid w:val="00F834F4"/>
    <w:rsid w:val="00F84E20"/>
    <w:rsid w:val="00F9409A"/>
    <w:rsid w:val="00F94A04"/>
    <w:rsid w:val="00F96271"/>
    <w:rsid w:val="00F96352"/>
    <w:rsid w:val="00FA15BB"/>
    <w:rsid w:val="00FA7847"/>
    <w:rsid w:val="00FB03DC"/>
    <w:rsid w:val="00FB111C"/>
    <w:rsid w:val="00FB1B45"/>
    <w:rsid w:val="00FB3592"/>
    <w:rsid w:val="00FC1B01"/>
    <w:rsid w:val="00FC5F23"/>
    <w:rsid w:val="00FD0F0A"/>
    <w:rsid w:val="00FD3FC6"/>
    <w:rsid w:val="00FD7B37"/>
    <w:rsid w:val="00FD7B7D"/>
    <w:rsid w:val="00FE0810"/>
    <w:rsid w:val="00FE11D2"/>
    <w:rsid w:val="00FE5F68"/>
    <w:rsid w:val="00FE6BCB"/>
    <w:rsid w:val="00FF2EB9"/>
    <w:rsid w:val="00FF34C9"/>
    <w:rsid w:val="00FF40E4"/>
    <w:rsid w:val="00FF5396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oleObject" Target="embeddings/oleObject8.bin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42" Type="http://schemas.openxmlformats.org/officeDocument/2006/relationships/image" Target="media/image26.jpe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image" Target="media/image24.emf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41" Type="http://schemas.openxmlformats.org/officeDocument/2006/relationships/oleObject" Target="embeddings/oleObject9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oleObject" Target="embeddings/oleObject7.bin"/><Relationship Id="rId40" Type="http://schemas.openxmlformats.org/officeDocument/2006/relationships/image" Target="media/image25.emf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image" Target="media/image23.emf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47</Pages>
  <Words>8789</Words>
  <Characters>50101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965</cp:revision>
  <cp:lastPrinted>1899-12-31T22:00:00Z</cp:lastPrinted>
  <dcterms:created xsi:type="dcterms:W3CDTF">2023-06-02T17:49:00Z</dcterms:created>
  <dcterms:modified xsi:type="dcterms:W3CDTF">2023-06-11T17:35:00Z</dcterms:modified>
</cp:coreProperties>
</file>