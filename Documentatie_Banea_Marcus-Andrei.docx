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848324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5pt" o:ole="">
            <v:imagedata r:id="rId25" o:title=""/>
          </v:shape>
          <o:OLEObject Type="Embed" ProgID="Word.OpenDocumentText.12" ShapeID="_x0000_i1026" DrawAspect="Content" ObjectID="_1747848325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pt" o:ole="">
            <v:imagedata r:id="rId27" o:title=""/>
          </v:shape>
          <o:OLEObject Type="Embed" ProgID="Word.OpenDocumentText.12" ShapeID="_x0000_i1027" DrawAspect="Content" ObjectID="_1747848326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25pt" o:ole="">
            <v:imagedata r:id="rId29" o:title=""/>
          </v:shape>
          <o:OLEObject Type="Embed" ProgID="Word.OpenDocumentText.12" ShapeID="_x0000_i1028" DrawAspect="Content" ObjectID="_1747848327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9pt" o:ole="">
            <v:imagedata r:id="rId31" o:title=""/>
          </v:shape>
          <o:OLEObject Type="Embed" ProgID="Word.OpenDocumentText.12" ShapeID="_x0000_i1029" DrawAspect="Content" ObjectID="_1747848328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5pt" o:ole="">
            <v:imagedata r:id="rId33" o:title=""/>
          </v:shape>
          <o:OLEObject Type="Embed" ProgID="Word.OpenDocumentText.12" ShapeID="_x0000_i1030" DrawAspect="Content" ObjectID="_1747848329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BC128E" wp14:editId="1CFF6A4D">
            <wp:extent cx="4362450" cy="2455519"/>
            <wp:effectExtent l="0" t="0" r="0" b="254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75" cy="24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75" w:name="_MON_1747818800"/>
    <w:bookmarkEnd w:id="75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25pt" o:ole="">
            <v:imagedata r:id="rId36" o:title=""/>
          </v:shape>
          <o:OLEObject Type="Embed" ProgID="Word.OpenDocumentText.12" ShapeID="_x0000_i1031" DrawAspect="Content" ObjectID="_1747848330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76" w:name="_MON_1747819430"/>
    <w:bookmarkEnd w:id="76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75pt" o:ole="">
            <v:imagedata r:id="rId38" o:title=""/>
          </v:shape>
          <o:OLEObject Type="Embed" ProgID="Word.OpenDocumentText.12" ShapeID="_x0000_i1032" DrawAspect="Content" ObjectID="_1747848331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7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2.6.1.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78" w:name="_MON_1747847072"/>
    <w:bookmarkEnd w:id="78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80" type="#_x0000_t75" style="width:468pt;height:615pt" o:ole="">
            <v:imagedata r:id="rId40" o:title=""/>
          </v:shape>
          <o:OLEObject Type="Embed" ProgID="Word.OpenDocumentText.12" ShapeID="_x0000_i1080" DrawAspect="Content" ObjectID="_1747848332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9"/>
      <w:proofErr w:type="spellEnd"/>
    </w:p>
    <w:p w14:paraId="5CBFE233" w14:textId="77777777" w:rsidR="0077463C" w:rsidRPr="002D3BFA" w:rsidRDefault="007746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80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1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2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3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4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5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6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8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9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90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91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92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3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5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5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6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7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7"/>
    </w:p>
    <w:sectPr w:rsidR="002D3BFA" w:rsidRPr="002D3BFA">
      <w:headerReference w:type="default" r:id="rId42"/>
      <w:footerReference w:type="default" r:id="rId43"/>
      <w:footerReference w:type="first" r:id="rId44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FEF7" w14:textId="77777777" w:rsidR="008349D0" w:rsidRDefault="008349D0">
      <w:r>
        <w:separator/>
      </w:r>
    </w:p>
  </w:endnote>
  <w:endnote w:type="continuationSeparator" w:id="0">
    <w:p w14:paraId="63DC7400" w14:textId="77777777" w:rsidR="008349D0" w:rsidRDefault="00834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C557E" w14:textId="77777777" w:rsidR="008349D0" w:rsidRDefault="008349D0">
      <w:r>
        <w:separator/>
      </w:r>
    </w:p>
  </w:footnote>
  <w:footnote w:type="continuationSeparator" w:id="0">
    <w:p w14:paraId="283F156F" w14:textId="77777777" w:rsidR="008349D0" w:rsidRDefault="00834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2"/>
  </w:num>
  <w:num w:numId="5" w16cid:durableId="53090528">
    <w:abstractNumId w:val="5"/>
  </w:num>
  <w:num w:numId="6" w16cid:durableId="764498826">
    <w:abstractNumId w:val="10"/>
  </w:num>
  <w:num w:numId="7" w16cid:durableId="985623716">
    <w:abstractNumId w:val="13"/>
  </w:num>
  <w:num w:numId="8" w16cid:durableId="1325627648">
    <w:abstractNumId w:val="21"/>
  </w:num>
  <w:num w:numId="9" w16cid:durableId="938680803">
    <w:abstractNumId w:val="17"/>
  </w:num>
  <w:num w:numId="10" w16cid:durableId="2074544065">
    <w:abstractNumId w:val="19"/>
  </w:num>
  <w:num w:numId="11" w16cid:durableId="1340161871">
    <w:abstractNumId w:val="31"/>
  </w:num>
  <w:num w:numId="12" w16cid:durableId="670177442">
    <w:abstractNumId w:val="12"/>
  </w:num>
  <w:num w:numId="13" w16cid:durableId="1050114590">
    <w:abstractNumId w:val="14"/>
  </w:num>
  <w:num w:numId="14" w16cid:durableId="1320382548">
    <w:abstractNumId w:val="11"/>
  </w:num>
  <w:num w:numId="15" w16cid:durableId="471294445">
    <w:abstractNumId w:val="30"/>
  </w:num>
  <w:num w:numId="16" w16cid:durableId="1972392878">
    <w:abstractNumId w:val="6"/>
  </w:num>
  <w:num w:numId="17" w16cid:durableId="8719966">
    <w:abstractNumId w:val="24"/>
  </w:num>
  <w:num w:numId="18" w16cid:durableId="1066680885">
    <w:abstractNumId w:val="18"/>
  </w:num>
  <w:num w:numId="19" w16cid:durableId="1500386129">
    <w:abstractNumId w:val="20"/>
  </w:num>
  <w:num w:numId="20" w16cid:durableId="288822566">
    <w:abstractNumId w:val="9"/>
  </w:num>
  <w:num w:numId="21" w16cid:durableId="1071735486">
    <w:abstractNumId w:val="25"/>
  </w:num>
  <w:num w:numId="22" w16cid:durableId="1991666420">
    <w:abstractNumId w:val="28"/>
  </w:num>
  <w:num w:numId="23" w16cid:durableId="85612685">
    <w:abstractNumId w:val="27"/>
  </w:num>
  <w:num w:numId="24" w16cid:durableId="998924269">
    <w:abstractNumId w:val="23"/>
  </w:num>
  <w:num w:numId="25" w16cid:durableId="1377046100">
    <w:abstractNumId w:val="26"/>
  </w:num>
  <w:num w:numId="26" w16cid:durableId="2057309999">
    <w:abstractNumId w:val="15"/>
  </w:num>
  <w:num w:numId="27" w16cid:durableId="1642928642">
    <w:abstractNumId w:val="29"/>
  </w:num>
  <w:num w:numId="28" w16cid:durableId="771512319">
    <w:abstractNumId w:val="8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7"/>
  </w:num>
  <w:num w:numId="32" w16cid:durableId="14582466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3ACB"/>
    <w:rsid w:val="000103E8"/>
    <w:rsid w:val="000138A1"/>
    <w:rsid w:val="00016291"/>
    <w:rsid w:val="00026C62"/>
    <w:rsid w:val="00027321"/>
    <w:rsid w:val="00035958"/>
    <w:rsid w:val="00040A80"/>
    <w:rsid w:val="00043E7A"/>
    <w:rsid w:val="000545A0"/>
    <w:rsid w:val="0005690E"/>
    <w:rsid w:val="00056B54"/>
    <w:rsid w:val="00076005"/>
    <w:rsid w:val="00091464"/>
    <w:rsid w:val="000A3BBD"/>
    <w:rsid w:val="000B09C9"/>
    <w:rsid w:val="000B5E59"/>
    <w:rsid w:val="000B7A9C"/>
    <w:rsid w:val="000C7D91"/>
    <w:rsid w:val="000D277E"/>
    <w:rsid w:val="000D32A6"/>
    <w:rsid w:val="000D34C1"/>
    <w:rsid w:val="000E0E25"/>
    <w:rsid w:val="000F1F48"/>
    <w:rsid w:val="00100486"/>
    <w:rsid w:val="00100D92"/>
    <w:rsid w:val="001050C7"/>
    <w:rsid w:val="00107F51"/>
    <w:rsid w:val="00110D9F"/>
    <w:rsid w:val="00116B17"/>
    <w:rsid w:val="00127032"/>
    <w:rsid w:val="001315A2"/>
    <w:rsid w:val="001330BF"/>
    <w:rsid w:val="0013337E"/>
    <w:rsid w:val="001372D3"/>
    <w:rsid w:val="001404D3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5CB2"/>
    <w:rsid w:val="00156467"/>
    <w:rsid w:val="001622BF"/>
    <w:rsid w:val="00167087"/>
    <w:rsid w:val="001723F2"/>
    <w:rsid w:val="001772A4"/>
    <w:rsid w:val="00183F30"/>
    <w:rsid w:val="001847BA"/>
    <w:rsid w:val="001928AC"/>
    <w:rsid w:val="001A0C0F"/>
    <w:rsid w:val="001A7131"/>
    <w:rsid w:val="001A7A1A"/>
    <w:rsid w:val="001B5F1C"/>
    <w:rsid w:val="001C11BE"/>
    <w:rsid w:val="001C600A"/>
    <w:rsid w:val="001D082B"/>
    <w:rsid w:val="001D0E23"/>
    <w:rsid w:val="001D1398"/>
    <w:rsid w:val="001D7D83"/>
    <w:rsid w:val="001D7E4D"/>
    <w:rsid w:val="001E0EEB"/>
    <w:rsid w:val="001E603C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64F9"/>
    <w:rsid w:val="00236ABE"/>
    <w:rsid w:val="00236CFD"/>
    <w:rsid w:val="00243226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85BC9"/>
    <w:rsid w:val="00291D47"/>
    <w:rsid w:val="002A08A2"/>
    <w:rsid w:val="002A3189"/>
    <w:rsid w:val="002B250E"/>
    <w:rsid w:val="002B35DE"/>
    <w:rsid w:val="002B40D8"/>
    <w:rsid w:val="002B4233"/>
    <w:rsid w:val="002C25C3"/>
    <w:rsid w:val="002C36B5"/>
    <w:rsid w:val="002D1418"/>
    <w:rsid w:val="002D3BFA"/>
    <w:rsid w:val="002D4C72"/>
    <w:rsid w:val="002D6978"/>
    <w:rsid w:val="002D6DC9"/>
    <w:rsid w:val="002E07E0"/>
    <w:rsid w:val="002E34DD"/>
    <w:rsid w:val="002E364B"/>
    <w:rsid w:val="002F27A7"/>
    <w:rsid w:val="002F4859"/>
    <w:rsid w:val="003007D4"/>
    <w:rsid w:val="003050F1"/>
    <w:rsid w:val="003140AD"/>
    <w:rsid w:val="00314121"/>
    <w:rsid w:val="00315ABB"/>
    <w:rsid w:val="00316FCC"/>
    <w:rsid w:val="00321B23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7304C"/>
    <w:rsid w:val="003761B7"/>
    <w:rsid w:val="00377919"/>
    <w:rsid w:val="00380147"/>
    <w:rsid w:val="00380FAC"/>
    <w:rsid w:val="00387A3C"/>
    <w:rsid w:val="00390ACF"/>
    <w:rsid w:val="003940EF"/>
    <w:rsid w:val="003B25F8"/>
    <w:rsid w:val="003B7107"/>
    <w:rsid w:val="003D136D"/>
    <w:rsid w:val="003D60FA"/>
    <w:rsid w:val="003F4400"/>
    <w:rsid w:val="003F52AF"/>
    <w:rsid w:val="003F5AF8"/>
    <w:rsid w:val="00400636"/>
    <w:rsid w:val="00401F31"/>
    <w:rsid w:val="004031A5"/>
    <w:rsid w:val="00405897"/>
    <w:rsid w:val="00405EB3"/>
    <w:rsid w:val="00406649"/>
    <w:rsid w:val="00410676"/>
    <w:rsid w:val="00410F02"/>
    <w:rsid w:val="00414314"/>
    <w:rsid w:val="004153DC"/>
    <w:rsid w:val="00423006"/>
    <w:rsid w:val="0042316A"/>
    <w:rsid w:val="0043445F"/>
    <w:rsid w:val="00435FF2"/>
    <w:rsid w:val="00441183"/>
    <w:rsid w:val="004477CB"/>
    <w:rsid w:val="00450ED7"/>
    <w:rsid w:val="00454D15"/>
    <w:rsid w:val="00460CF7"/>
    <w:rsid w:val="00464399"/>
    <w:rsid w:val="004711D7"/>
    <w:rsid w:val="0048194E"/>
    <w:rsid w:val="0048352F"/>
    <w:rsid w:val="00487A80"/>
    <w:rsid w:val="00493B7C"/>
    <w:rsid w:val="004A22DD"/>
    <w:rsid w:val="004B3118"/>
    <w:rsid w:val="004C7D03"/>
    <w:rsid w:val="004C7DB2"/>
    <w:rsid w:val="004D477F"/>
    <w:rsid w:val="004E64D5"/>
    <w:rsid w:val="004E6D2D"/>
    <w:rsid w:val="004F0DC0"/>
    <w:rsid w:val="004F510E"/>
    <w:rsid w:val="004F7DB0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218C"/>
    <w:rsid w:val="00553C7C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B477B"/>
    <w:rsid w:val="005C1772"/>
    <w:rsid w:val="005C3662"/>
    <w:rsid w:val="005C5D96"/>
    <w:rsid w:val="005D413D"/>
    <w:rsid w:val="005E2816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3091F"/>
    <w:rsid w:val="006322E0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76F88"/>
    <w:rsid w:val="0068085B"/>
    <w:rsid w:val="00682D23"/>
    <w:rsid w:val="006A17B5"/>
    <w:rsid w:val="006A3EAD"/>
    <w:rsid w:val="006B2A84"/>
    <w:rsid w:val="006B6E52"/>
    <w:rsid w:val="006C1431"/>
    <w:rsid w:val="006C66BD"/>
    <w:rsid w:val="006E41C2"/>
    <w:rsid w:val="006E4D55"/>
    <w:rsid w:val="006E53D3"/>
    <w:rsid w:val="006E5A22"/>
    <w:rsid w:val="006E5D95"/>
    <w:rsid w:val="006F3737"/>
    <w:rsid w:val="006F6054"/>
    <w:rsid w:val="006F64CF"/>
    <w:rsid w:val="006F782A"/>
    <w:rsid w:val="0070700D"/>
    <w:rsid w:val="007075A4"/>
    <w:rsid w:val="00707A46"/>
    <w:rsid w:val="007149D1"/>
    <w:rsid w:val="00725E82"/>
    <w:rsid w:val="007416CB"/>
    <w:rsid w:val="00741900"/>
    <w:rsid w:val="007479A6"/>
    <w:rsid w:val="007500B4"/>
    <w:rsid w:val="0075252D"/>
    <w:rsid w:val="007525C0"/>
    <w:rsid w:val="00755B21"/>
    <w:rsid w:val="00756313"/>
    <w:rsid w:val="007573C5"/>
    <w:rsid w:val="00763BC8"/>
    <w:rsid w:val="00765674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C0CF9"/>
    <w:rsid w:val="007C2421"/>
    <w:rsid w:val="007D17DB"/>
    <w:rsid w:val="007D2721"/>
    <w:rsid w:val="007E3328"/>
    <w:rsid w:val="007E5DC1"/>
    <w:rsid w:val="007F11C7"/>
    <w:rsid w:val="007F1881"/>
    <w:rsid w:val="007F41FF"/>
    <w:rsid w:val="007F7586"/>
    <w:rsid w:val="007F7BC4"/>
    <w:rsid w:val="00810CA3"/>
    <w:rsid w:val="00813DE6"/>
    <w:rsid w:val="008168F8"/>
    <w:rsid w:val="008212AB"/>
    <w:rsid w:val="00822C01"/>
    <w:rsid w:val="00827A67"/>
    <w:rsid w:val="008307C2"/>
    <w:rsid w:val="00830F4D"/>
    <w:rsid w:val="008324E3"/>
    <w:rsid w:val="00832C8E"/>
    <w:rsid w:val="008349D0"/>
    <w:rsid w:val="00835227"/>
    <w:rsid w:val="008353CD"/>
    <w:rsid w:val="008370A6"/>
    <w:rsid w:val="00845CE4"/>
    <w:rsid w:val="00847667"/>
    <w:rsid w:val="00850B3B"/>
    <w:rsid w:val="008524F9"/>
    <w:rsid w:val="008529AE"/>
    <w:rsid w:val="00854B27"/>
    <w:rsid w:val="00856EE5"/>
    <w:rsid w:val="00857B7F"/>
    <w:rsid w:val="00861347"/>
    <w:rsid w:val="00862B33"/>
    <w:rsid w:val="00864870"/>
    <w:rsid w:val="008674D7"/>
    <w:rsid w:val="00867CD2"/>
    <w:rsid w:val="00874F29"/>
    <w:rsid w:val="00885513"/>
    <w:rsid w:val="00886E71"/>
    <w:rsid w:val="00891861"/>
    <w:rsid w:val="008A133B"/>
    <w:rsid w:val="008B13B2"/>
    <w:rsid w:val="008B5592"/>
    <w:rsid w:val="008C2A8F"/>
    <w:rsid w:val="008C5E0F"/>
    <w:rsid w:val="008D1BF5"/>
    <w:rsid w:val="008D2383"/>
    <w:rsid w:val="008E20AF"/>
    <w:rsid w:val="008F1972"/>
    <w:rsid w:val="008F4146"/>
    <w:rsid w:val="00907544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7E5E"/>
    <w:rsid w:val="009700F8"/>
    <w:rsid w:val="00983AFA"/>
    <w:rsid w:val="009932C1"/>
    <w:rsid w:val="00995F6F"/>
    <w:rsid w:val="009977A3"/>
    <w:rsid w:val="009A3D71"/>
    <w:rsid w:val="009A5251"/>
    <w:rsid w:val="009A63E4"/>
    <w:rsid w:val="009A7860"/>
    <w:rsid w:val="009B071C"/>
    <w:rsid w:val="009B247D"/>
    <w:rsid w:val="009B516F"/>
    <w:rsid w:val="009B71FC"/>
    <w:rsid w:val="009B7BD0"/>
    <w:rsid w:val="009C33B1"/>
    <w:rsid w:val="009C75A4"/>
    <w:rsid w:val="009D42D0"/>
    <w:rsid w:val="009D4C10"/>
    <w:rsid w:val="009E0BE6"/>
    <w:rsid w:val="009E31EC"/>
    <w:rsid w:val="009E6826"/>
    <w:rsid w:val="009E7361"/>
    <w:rsid w:val="009F1001"/>
    <w:rsid w:val="00A00D8F"/>
    <w:rsid w:val="00A01632"/>
    <w:rsid w:val="00A016D0"/>
    <w:rsid w:val="00A04366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2748C"/>
    <w:rsid w:val="00A32951"/>
    <w:rsid w:val="00A33E2A"/>
    <w:rsid w:val="00A37C95"/>
    <w:rsid w:val="00A4356A"/>
    <w:rsid w:val="00A53778"/>
    <w:rsid w:val="00A53D01"/>
    <w:rsid w:val="00A62AE5"/>
    <w:rsid w:val="00A72DC6"/>
    <w:rsid w:val="00A74A22"/>
    <w:rsid w:val="00A8252F"/>
    <w:rsid w:val="00A84C98"/>
    <w:rsid w:val="00A84E03"/>
    <w:rsid w:val="00A87D9A"/>
    <w:rsid w:val="00A903EA"/>
    <w:rsid w:val="00A941EF"/>
    <w:rsid w:val="00A972A5"/>
    <w:rsid w:val="00AA5977"/>
    <w:rsid w:val="00AA6C81"/>
    <w:rsid w:val="00AC0AF0"/>
    <w:rsid w:val="00AC2957"/>
    <w:rsid w:val="00AC5888"/>
    <w:rsid w:val="00AC69F2"/>
    <w:rsid w:val="00AD0339"/>
    <w:rsid w:val="00AD198D"/>
    <w:rsid w:val="00AE1EED"/>
    <w:rsid w:val="00AE20DD"/>
    <w:rsid w:val="00AE392C"/>
    <w:rsid w:val="00AE3DCF"/>
    <w:rsid w:val="00AE4E9F"/>
    <w:rsid w:val="00AE69B3"/>
    <w:rsid w:val="00AF7149"/>
    <w:rsid w:val="00B00B77"/>
    <w:rsid w:val="00B018A1"/>
    <w:rsid w:val="00B0700C"/>
    <w:rsid w:val="00B0D0EA"/>
    <w:rsid w:val="00B172FD"/>
    <w:rsid w:val="00B2201C"/>
    <w:rsid w:val="00B24E58"/>
    <w:rsid w:val="00B300B6"/>
    <w:rsid w:val="00B30508"/>
    <w:rsid w:val="00B36667"/>
    <w:rsid w:val="00B36CC2"/>
    <w:rsid w:val="00B41C3E"/>
    <w:rsid w:val="00B450F2"/>
    <w:rsid w:val="00B46331"/>
    <w:rsid w:val="00B47B80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22D"/>
    <w:rsid w:val="00BA7897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C00026"/>
    <w:rsid w:val="00C01EA8"/>
    <w:rsid w:val="00C03980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41209"/>
    <w:rsid w:val="00C421B7"/>
    <w:rsid w:val="00C44969"/>
    <w:rsid w:val="00C53010"/>
    <w:rsid w:val="00C65F77"/>
    <w:rsid w:val="00C67271"/>
    <w:rsid w:val="00C73408"/>
    <w:rsid w:val="00C73C31"/>
    <w:rsid w:val="00C817BD"/>
    <w:rsid w:val="00C81ADC"/>
    <w:rsid w:val="00C83A2A"/>
    <w:rsid w:val="00C869F8"/>
    <w:rsid w:val="00C91072"/>
    <w:rsid w:val="00C9680D"/>
    <w:rsid w:val="00CA10E8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23FF"/>
    <w:rsid w:val="00CE278A"/>
    <w:rsid w:val="00CE3C48"/>
    <w:rsid w:val="00CE42ED"/>
    <w:rsid w:val="00CE42F0"/>
    <w:rsid w:val="00CF2808"/>
    <w:rsid w:val="00CF48DB"/>
    <w:rsid w:val="00CF4960"/>
    <w:rsid w:val="00CF5306"/>
    <w:rsid w:val="00CF65B0"/>
    <w:rsid w:val="00D022BB"/>
    <w:rsid w:val="00D0633F"/>
    <w:rsid w:val="00D06349"/>
    <w:rsid w:val="00D10E45"/>
    <w:rsid w:val="00D16C4C"/>
    <w:rsid w:val="00D21BF4"/>
    <w:rsid w:val="00D259D8"/>
    <w:rsid w:val="00D30588"/>
    <w:rsid w:val="00D315E7"/>
    <w:rsid w:val="00D349EE"/>
    <w:rsid w:val="00D4123A"/>
    <w:rsid w:val="00D4359D"/>
    <w:rsid w:val="00D441AD"/>
    <w:rsid w:val="00D462E1"/>
    <w:rsid w:val="00D4637A"/>
    <w:rsid w:val="00D50C89"/>
    <w:rsid w:val="00D52585"/>
    <w:rsid w:val="00D53FC4"/>
    <w:rsid w:val="00D540DF"/>
    <w:rsid w:val="00D67D79"/>
    <w:rsid w:val="00D743E0"/>
    <w:rsid w:val="00D7519E"/>
    <w:rsid w:val="00D80521"/>
    <w:rsid w:val="00D87039"/>
    <w:rsid w:val="00D93276"/>
    <w:rsid w:val="00D93B22"/>
    <w:rsid w:val="00DA05C3"/>
    <w:rsid w:val="00DA0CB3"/>
    <w:rsid w:val="00DA2117"/>
    <w:rsid w:val="00DA2322"/>
    <w:rsid w:val="00DB3C6E"/>
    <w:rsid w:val="00DB4E67"/>
    <w:rsid w:val="00DC0B98"/>
    <w:rsid w:val="00DC148D"/>
    <w:rsid w:val="00DC62BB"/>
    <w:rsid w:val="00DD4581"/>
    <w:rsid w:val="00DD5554"/>
    <w:rsid w:val="00DE19CB"/>
    <w:rsid w:val="00DE352F"/>
    <w:rsid w:val="00DE3B12"/>
    <w:rsid w:val="00DE5C29"/>
    <w:rsid w:val="00E06ACD"/>
    <w:rsid w:val="00E10620"/>
    <w:rsid w:val="00E12671"/>
    <w:rsid w:val="00E12C43"/>
    <w:rsid w:val="00E14153"/>
    <w:rsid w:val="00E27868"/>
    <w:rsid w:val="00E30ACD"/>
    <w:rsid w:val="00E31AD1"/>
    <w:rsid w:val="00E3303B"/>
    <w:rsid w:val="00E369DE"/>
    <w:rsid w:val="00E37624"/>
    <w:rsid w:val="00E42316"/>
    <w:rsid w:val="00E4797E"/>
    <w:rsid w:val="00E507E5"/>
    <w:rsid w:val="00E60855"/>
    <w:rsid w:val="00E6107B"/>
    <w:rsid w:val="00E62205"/>
    <w:rsid w:val="00E62329"/>
    <w:rsid w:val="00E6298E"/>
    <w:rsid w:val="00E62F59"/>
    <w:rsid w:val="00E64D26"/>
    <w:rsid w:val="00E6743B"/>
    <w:rsid w:val="00E74860"/>
    <w:rsid w:val="00E74947"/>
    <w:rsid w:val="00E75BC1"/>
    <w:rsid w:val="00E803E5"/>
    <w:rsid w:val="00E8227A"/>
    <w:rsid w:val="00E918F5"/>
    <w:rsid w:val="00E96ECC"/>
    <w:rsid w:val="00EB3761"/>
    <w:rsid w:val="00EB5A09"/>
    <w:rsid w:val="00EB63A1"/>
    <w:rsid w:val="00EC0C15"/>
    <w:rsid w:val="00EC174C"/>
    <w:rsid w:val="00EC54DD"/>
    <w:rsid w:val="00ED02E5"/>
    <w:rsid w:val="00ED2C6C"/>
    <w:rsid w:val="00EE2837"/>
    <w:rsid w:val="00EE5F8C"/>
    <w:rsid w:val="00EF2F43"/>
    <w:rsid w:val="00EF4056"/>
    <w:rsid w:val="00EF5A9C"/>
    <w:rsid w:val="00EF6C77"/>
    <w:rsid w:val="00F00508"/>
    <w:rsid w:val="00F02CAD"/>
    <w:rsid w:val="00F03DF1"/>
    <w:rsid w:val="00F115D2"/>
    <w:rsid w:val="00F12E59"/>
    <w:rsid w:val="00F17C14"/>
    <w:rsid w:val="00F21C0C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1153"/>
    <w:rsid w:val="00F733BB"/>
    <w:rsid w:val="00F76935"/>
    <w:rsid w:val="00F80BF1"/>
    <w:rsid w:val="00F80D6B"/>
    <w:rsid w:val="00F834F4"/>
    <w:rsid w:val="00F84E20"/>
    <w:rsid w:val="00F96271"/>
    <w:rsid w:val="00F96352"/>
    <w:rsid w:val="00FA7847"/>
    <w:rsid w:val="00FB03DC"/>
    <w:rsid w:val="00FB111C"/>
    <w:rsid w:val="00FB1B45"/>
    <w:rsid w:val="00FC1B01"/>
    <w:rsid w:val="00FC5F23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</TotalTime>
  <Pages>38</Pages>
  <Words>7043</Words>
  <Characters>40147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696</cp:revision>
  <cp:lastPrinted>1899-12-31T22:00:00Z</cp:lastPrinted>
  <dcterms:created xsi:type="dcterms:W3CDTF">2023-06-02T17:49:00Z</dcterms:created>
  <dcterms:modified xsi:type="dcterms:W3CDTF">2023-06-09T17:37:00Z</dcterms:modified>
</cp:coreProperties>
</file>