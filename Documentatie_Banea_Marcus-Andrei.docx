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5651FD" w14:textId="77777777" w:rsidR="00813DE6" w:rsidRDefault="00813DE6" w:rsidP="00813DE6">
      <w:pPr>
        <w:widowControl/>
        <w:suppressAutoHyphens w:val="0"/>
        <w:autoSpaceDE w:val="0"/>
        <w:autoSpaceDN w:val="0"/>
        <w:adjustRightInd w:val="0"/>
        <w:jc w:val="center"/>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UNIVERSITATEA “LUCIAN BLAGA” DIN SIBIU</w:t>
      </w:r>
    </w:p>
    <w:p w14:paraId="4E18B07F" w14:textId="77777777" w:rsidR="00813DE6" w:rsidRDefault="00813DE6" w:rsidP="00813DE6">
      <w:pPr>
        <w:widowControl/>
        <w:suppressAutoHyphens w:val="0"/>
        <w:autoSpaceDE w:val="0"/>
        <w:autoSpaceDN w:val="0"/>
        <w:adjustRightInd w:val="0"/>
        <w:jc w:val="center"/>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FACULTATEA DE INGINERIE</w:t>
      </w:r>
    </w:p>
    <w:p w14:paraId="6FE4E989" w14:textId="77777777" w:rsidR="00A01632" w:rsidRPr="00CE42F0" w:rsidRDefault="00813DE6" w:rsidP="00813DE6">
      <w:pPr>
        <w:spacing w:line="360" w:lineRule="auto"/>
        <w:jc w:val="center"/>
      </w:pPr>
      <w:r>
        <w:rPr>
          <w:rFonts w:ascii="TimesNewRomanPSMT" w:eastAsia="Times New Roman" w:hAnsi="TimesNewRomanPSMT" w:cs="TimesNewRomanPSMT"/>
          <w:kern w:val="0"/>
          <w:sz w:val="28"/>
          <w:szCs w:val="28"/>
          <w:lang w:val="en-US" w:eastAsia="en-US" w:bidi="ar-SA"/>
        </w:rPr>
        <w:t>DEPARTAMENTUL DE CALCULATOARE ŞI INGINERIE ELECTRICĂ</w:t>
      </w:r>
    </w:p>
    <w:p w14:paraId="672A6659" w14:textId="77777777" w:rsidR="00813DE6" w:rsidRDefault="00813DE6">
      <w:pPr>
        <w:spacing w:line="360" w:lineRule="auto"/>
        <w:jc w:val="center"/>
        <w:rPr>
          <w:b/>
          <w:bCs/>
        </w:rPr>
      </w:pPr>
    </w:p>
    <w:p w14:paraId="0A37501D" w14:textId="77777777" w:rsidR="00813DE6" w:rsidRDefault="00813DE6">
      <w:pPr>
        <w:spacing w:line="360" w:lineRule="auto"/>
        <w:jc w:val="center"/>
        <w:rPr>
          <w:b/>
          <w:bCs/>
        </w:rPr>
      </w:pPr>
    </w:p>
    <w:p w14:paraId="5DAB6C7B" w14:textId="77777777" w:rsidR="00813DE6" w:rsidRDefault="00813DE6">
      <w:pPr>
        <w:spacing w:line="360" w:lineRule="auto"/>
        <w:jc w:val="center"/>
        <w:rPr>
          <w:b/>
          <w:bCs/>
        </w:rPr>
      </w:pPr>
    </w:p>
    <w:p w14:paraId="02EB378F" w14:textId="77777777" w:rsidR="00813DE6" w:rsidRDefault="00813DE6">
      <w:pPr>
        <w:spacing w:line="360" w:lineRule="auto"/>
        <w:jc w:val="center"/>
        <w:rPr>
          <w:b/>
          <w:bCs/>
        </w:rPr>
      </w:pPr>
    </w:p>
    <w:p w14:paraId="6A05A809" w14:textId="77777777" w:rsidR="00D441AD" w:rsidRDefault="00D441AD">
      <w:pPr>
        <w:spacing w:line="360" w:lineRule="auto"/>
        <w:jc w:val="center"/>
        <w:rPr>
          <w:b/>
          <w:bCs/>
        </w:rPr>
      </w:pPr>
    </w:p>
    <w:p w14:paraId="5A39BBE3" w14:textId="77777777" w:rsidR="00813DE6" w:rsidRDefault="00813DE6">
      <w:pPr>
        <w:spacing w:line="360" w:lineRule="auto"/>
        <w:jc w:val="center"/>
        <w:rPr>
          <w:b/>
          <w:bCs/>
        </w:rPr>
      </w:pPr>
    </w:p>
    <w:p w14:paraId="41C8F396" w14:textId="77777777" w:rsidR="00813DE6" w:rsidRDefault="00813DE6">
      <w:pPr>
        <w:spacing w:line="360" w:lineRule="auto"/>
        <w:jc w:val="center"/>
        <w:rPr>
          <w:b/>
          <w:bCs/>
        </w:rPr>
      </w:pPr>
    </w:p>
    <w:p w14:paraId="72A3D3EC" w14:textId="77777777" w:rsidR="00813DE6" w:rsidRDefault="00813DE6">
      <w:pPr>
        <w:spacing w:line="360" w:lineRule="auto"/>
        <w:jc w:val="center"/>
        <w:rPr>
          <w:b/>
          <w:bCs/>
        </w:rPr>
      </w:pPr>
    </w:p>
    <w:p w14:paraId="0D0B940D" w14:textId="77777777" w:rsidR="00D441AD" w:rsidRDefault="00D441AD">
      <w:pPr>
        <w:spacing w:line="360" w:lineRule="auto"/>
        <w:jc w:val="center"/>
        <w:rPr>
          <w:b/>
          <w:bCs/>
        </w:rPr>
      </w:pPr>
    </w:p>
    <w:p w14:paraId="37DE5EDE" w14:textId="535A63F4" w:rsidR="00A01632" w:rsidRPr="00813DE6" w:rsidRDefault="00A01632">
      <w:pPr>
        <w:spacing w:line="360" w:lineRule="auto"/>
        <w:jc w:val="center"/>
        <w:rPr>
          <w:sz w:val="44"/>
          <w:szCs w:val="44"/>
        </w:rPr>
      </w:pPr>
      <w:r w:rsidRPr="02840035">
        <w:rPr>
          <w:b/>
          <w:bCs/>
          <w:sz w:val="44"/>
          <w:szCs w:val="44"/>
        </w:rPr>
        <w:t>PROIECT DE DIPLOM</w:t>
      </w:r>
      <w:r w:rsidR="00813DE6" w:rsidRPr="02840035">
        <w:rPr>
          <w:b/>
          <w:bCs/>
          <w:sz w:val="44"/>
          <w:szCs w:val="44"/>
        </w:rPr>
        <w:t>Ă</w:t>
      </w:r>
    </w:p>
    <w:p w14:paraId="0E27B00A" w14:textId="77777777" w:rsidR="00A01632" w:rsidRPr="00CE42F0" w:rsidRDefault="00A01632">
      <w:pPr>
        <w:spacing w:line="360" w:lineRule="auto"/>
        <w:jc w:val="center"/>
      </w:pPr>
    </w:p>
    <w:p w14:paraId="60061E4C" w14:textId="77777777" w:rsidR="00A01632" w:rsidRDefault="00A01632">
      <w:pPr>
        <w:spacing w:line="360" w:lineRule="auto"/>
        <w:jc w:val="center"/>
      </w:pPr>
    </w:p>
    <w:p w14:paraId="44EAFD9C" w14:textId="77777777" w:rsidR="00D441AD" w:rsidRDefault="00D441AD">
      <w:pPr>
        <w:spacing w:line="360" w:lineRule="auto"/>
        <w:jc w:val="center"/>
      </w:pPr>
    </w:p>
    <w:p w14:paraId="4B94D5A5" w14:textId="77777777" w:rsidR="00D441AD" w:rsidRDefault="00D441AD">
      <w:pPr>
        <w:spacing w:line="360" w:lineRule="auto"/>
        <w:jc w:val="center"/>
      </w:pPr>
    </w:p>
    <w:p w14:paraId="3DEEC669" w14:textId="77777777" w:rsidR="00D441AD" w:rsidRDefault="00D441AD">
      <w:pPr>
        <w:spacing w:line="360" w:lineRule="auto"/>
        <w:jc w:val="center"/>
      </w:pPr>
    </w:p>
    <w:p w14:paraId="3656B9AB" w14:textId="77777777" w:rsidR="00D441AD" w:rsidRDefault="00D441AD">
      <w:pPr>
        <w:spacing w:line="360" w:lineRule="auto"/>
        <w:jc w:val="center"/>
      </w:pPr>
    </w:p>
    <w:p w14:paraId="45FB0818" w14:textId="77777777" w:rsidR="00813DE6" w:rsidRPr="00CE42F0" w:rsidRDefault="00813DE6">
      <w:pPr>
        <w:spacing w:line="360" w:lineRule="auto"/>
        <w:jc w:val="center"/>
      </w:pPr>
    </w:p>
    <w:p w14:paraId="06DA990C" w14:textId="721134C4" w:rsidR="00813DE6" w:rsidRDefault="00813DE6" w:rsidP="02840035">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 xml:space="preserve">Conducător ştiinţific: </w:t>
      </w:r>
      <w:r w:rsidR="102FB446" w:rsidRPr="02840035">
        <w:rPr>
          <w:rFonts w:ascii="TimesNewRomanPSMT" w:eastAsia="Times New Roman" w:hAnsi="TimesNewRomanPSMT" w:cs="TimesNewRomanPSMT"/>
          <w:sz w:val="28"/>
          <w:szCs w:val="28"/>
          <w:lang w:val="en-US" w:eastAsia="en-US" w:bidi="ar-SA"/>
        </w:rPr>
        <w:t xml:space="preserve">Asist. </w:t>
      </w:r>
      <w:r w:rsidR="7CEA0976" w:rsidRPr="02840035">
        <w:rPr>
          <w:rFonts w:ascii="TimesNewRomanPSMT" w:eastAsia="Times New Roman" w:hAnsi="TimesNewRomanPSMT" w:cs="TimesNewRomanPSMT"/>
          <w:sz w:val="28"/>
          <w:szCs w:val="28"/>
          <w:lang w:val="en-US" w:eastAsia="en-US" w:bidi="ar-SA"/>
        </w:rPr>
        <w:t>D</w:t>
      </w:r>
      <w:r w:rsidR="102FB446" w:rsidRPr="02840035">
        <w:rPr>
          <w:rFonts w:ascii="TimesNewRomanPSMT" w:eastAsia="Times New Roman" w:hAnsi="TimesNewRomanPSMT" w:cs="TimesNewRomanPSMT"/>
          <w:sz w:val="28"/>
          <w:szCs w:val="28"/>
          <w:lang w:val="en-US" w:eastAsia="en-US" w:bidi="ar-SA"/>
        </w:rPr>
        <w:t>r. Ing. Doroban</w:t>
      </w:r>
      <w:r w:rsidR="102FB446" w:rsidRPr="02840035">
        <w:rPr>
          <w:rFonts w:ascii="FreeSerif" w:eastAsia="Times New Roman" w:hAnsi="FreeSerif" w:cs="FreeSerif"/>
          <w:sz w:val="28"/>
          <w:szCs w:val="28"/>
          <w:lang w:val="en-US" w:eastAsia="en-US" w:bidi="ar-SA"/>
        </w:rPr>
        <w:t>ț</w:t>
      </w:r>
      <w:r w:rsidR="102FB446" w:rsidRPr="02840035">
        <w:rPr>
          <w:rFonts w:ascii="TimesNewRomanPSMT" w:eastAsia="Times New Roman" w:hAnsi="TimesNewRomanPSMT" w:cs="TimesNewRomanPSMT"/>
          <w:sz w:val="28"/>
          <w:szCs w:val="28"/>
          <w:lang w:val="en-US" w:eastAsia="en-US" w:bidi="ar-SA"/>
        </w:rPr>
        <w:t>iu Alexandru</w:t>
      </w:r>
    </w:p>
    <w:p w14:paraId="642A6D49" w14:textId="6C0A8769" w:rsidR="00813DE6" w:rsidRDefault="00813DE6" w:rsidP="00813DE6">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 xml:space="preserve">Îndrumător: Asist. </w:t>
      </w:r>
      <w:r w:rsidR="022FE50B">
        <w:rPr>
          <w:rFonts w:ascii="TimesNewRomanPSMT" w:eastAsia="Times New Roman" w:hAnsi="TimesNewRomanPSMT" w:cs="TimesNewRomanPSMT"/>
          <w:kern w:val="0"/>
          <w:sz w:val="28"/>
          <w:szCs w:val="28"/>
          <w:lang w:val="en-US" w:eastAsia="en-US" w:bidi="ar-SA"/>
        </w:rPr>
        <w:t>D</w:t>
      </w:r>
      <w:r>
        <w:rPr>
          <w:rFonts w:ascii="TimesNewRomanPSMT" w:eastAsia="Times New Roman" w:hAnsi="TimesNewRomanPSMT" w:cs="TimesNewRomanPSMT"/>
          <w:kern w:val="0"/>
          <w:sz w:val="28"/>
          <w:szCs w:val="28"/>
          <w:lang w:val="en-US" w:eastAsia="en-US" w:bidi="ar-SA"/>
        </w:rPr>
        <w:t>r. Ing. Doroban</w:t>
      </w:r>
      <w:r>
        <w:rPr>
          <w:rFonts w:ascii="FreeSerif" w:eastAsia="Times New Roman" w:hAnsi="FreeSerif" w:cs="FreeSerif"/>
          <w:kern w:val="0"/>
          <w:sz w:val="28"/>
          <w:szCs w:val="28"/>
          <w:lang w:val="en-US" w:eastAsia="en-US" w:bidi="ar-SA"/>
        </w:rPr>
        <w:t>ț</w:t>
      </w:r>
      <w:r>
        <w:rPr>
          <w:rFonts w:ascii="TimesNewRomanPSMT" w:eastAsia="Times New Roman" w:hAnsi="TimesNewRomanPSMT" w:cs="TimesNewRomanPSMT"/>
          <w:kern w:val="0"/>
          <w:sz w:val="28"/>
          <w:szCs w:val="28"/>
          <w:lang w:val="en-US" w:eastAsia="en-US" w:bidi="ar-SA"/>
        </w:rPr>
        <w:t>iu Alexandru</w:t>
      </w:r>
    </w:p>
    <w:p w14:paraId="049F31CB" w14:textId="77777777" w:rsidR="00813DE6" w:rsidRDefault="00813DE6" w:rsidP="00813DE6">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53128261" w14:textId="77777777" w:rsidR="00D441AD" w:rsidRDefault="00D441AD" w:rsidP="00813DE6">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62486C05" w14:textId="77777777" w:rsidR="00D441AD" w:rsidRDefault="00D441AD" w:rsidP="00813DE6">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3F406876" w14:textId="77777777" w:rsidR="00813DE6" w:rsidRPr="00D441AD" w:rsidRDefault="00813DE6" w:rsidP="00813DE6">
      <w:pPr>
        <w:widowControl/>
        <w:suppressAutoHyphens w:val="0"/>
        <w:autoSpaceDE w:val="0"/>
        <w:autoSpaceDN w:val="0"/>
        <w:adjustRightInd w:val="0"/>
        <w:jc w:val="right"/>
        <w:rPr>
          <w:rFonts w:ascii="TimesNewRomanPSMT" w:eastAsia="Times New Roman" w:hAnsi="TimesNewRomanPSMT" w:cs="TimesNewRomanPSMT"/>
          <w:b/>
          <w:bCs/>
          <w:kern w:val="0"/>
          <w:sz w:val="32"/>
          <w:szCs w:val="32"/>
          <w:lang w:val="en-US" w:eastAsia="en-US" w:bidi="ar-SA"/>
        </w:rPr>
      </w:pPr>
      <w:r w:rsidRPr="00D441AD">
        <w:rPr>
          <w:rFonts w:ascii="TimesNewRomanPSMT" w:eastAsia="Times New Roman" w:hAnsi="TimesNewRomanPSMT" w:cs="TimesNewRomanPSMT"/>
          <w:b/>
          <w:bCs/>
          <w:kern w:val="0"/>
          <w:sz w:val="32"/>
          <w:szCs w:val="32"/>
          <w:lang w:val="en-US" w:eastAsia="en-US" w:bidi="ar-SA"/>
        </w:rPr>
        <w:t>Absolvent</w:t>
      </w:r>
    </w:p>
    <w:p w14:paraId="5A7A2C77" w14:textId="42139C4D" w:rsidR="00B0D0EA" w:rsidRDefault="00B0D0EA" w:rsidP="02840035">
      <w:pPr>
        <w:widowControl/>
        <w:spacing w:line="259" w:lineRule="auto"/>
        <w:jc w:val="right"/>
      </w:pPr>
      <w:r w:rsidRPr="02840035">
        <w:rPr>
          <w:rFonts w:ascii="TimesNewRomanPSMT" w:eastAsia="Times New Roman" w:hAnsi="TimesNewRomanPSMT" w:cs="TimesNewRomanPSMT"/>
          <w:sz w:val="32"/>
          <w:szCs w:val="32"/>
          <w:lang w:val="en-US" w:eastAsia="en-US" w:bidi="ar-SA"/>
        </w:rPr>
        <w:t>Banea Marcus-Andrei</w:t>
      </w:r>
    </w:p>
    <w:p w14:paraId="4101652C" w14:textId="77777777" w:rsidR="00813DE6" w:rsidRPr="00D441AD" w:rsidRDefault="00813DE6" w:rsidP="00813DE6">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p>
    <w:p w14:paraId="4B99056E" w14:textId="77777777" w:rsidR="00813DE6" w:rsidRPr="00D441AD" w:rsidRDefault="00813DE6" w:rsidP="00813DE6">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p>
    <w:p w14:paraId="25A610E6" w14:textId="77777777" w:rsidR="00813DE6" w:rsidRPr="00D441AD" w:rsidRDefault="00813DE6" w:rsidP="00813DE6">
      <w:pPr>
        <w:widowControl/>
        <w:suppressAutoHyphens w:val="0"/>
        <w:autoSpaceDE w:val="0"/>
        <w:autoSpaceDN w:val="0"/>
        <w:adjustRightInd w:val="0"/>
        <w:jc w:val="right"/>
        <w:rPr>
          <w:rFonts w:ascii="TimesNewRomanPSMT" w:eastAsia="Times New Roman" w:hAnsi="TimesNewRomanPSMT" w:cs="TimesNewRomanPSMT"/>
          <w:b/>
          <w:bCs/>
          <w:kern w:val="0"/>
          <w:sz w:val="32"/>
          <w:szCs w:val="32"/>
          <w:lang w:val="en-US" w:eastAsia="en-US" w:bidi="ar-SA"/>
        </w:rPr>
      </w:pPr>
      <w:r w:rsidRPr="00D441AD">
        <w:rPr>
          <w:rFonts w:ascii="TimesNewRomanPSMT" w:eastAsia="Times New Roman" w:hAnsi="TimesNewRomanPSMT" w:cs="TimesNewRomanPSMT"/>
          <w:b/>
          <w:bCs/>
          <w:kern w:val="0"/>
          <w:sz w:val="32"/>
          <w:szCs w:val="32"/>
          <w:lang w:val="en-US" w:eastAsia="en-US" w:bidi="ar-SA"/>
        </w:rPr>
        <w:t>Specializarea</w:t>
      </w:r>
    </w:p>
    <w:p w14:paraId="1E936D92" w14:textId="77777777" w:rsidR="00813DE6" w:rsidRDefault="00D441AD" w:rsidP="02840035">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r w:rsidRPr="00D441AD">
        <w:rPr>
          <w:rFonts w:ascii="TimesNewRomanPSMT" w:eastAsia="Times New Roman" w:hAnsi="TimesNewRomanPSMT" w:cs="TimesNewRomanPSMT"/>
          <w:kern w:val="0"/>
          <w:sz w:val="32"/>
          <w:szCs w:val="32"/>
          <w:lang w:val="en-US" w:eastAsia="en-US" w:bidi="ar-SA"/>
        </w:rPr>
        <w:t>Calculatoare</w:t>
      </w:r>
    </w:p>
    <w:p w14:paraId="1299C43A" w14:textId="77777777" w:rsidR="00D441AD" w:rsidRDefault="00D441AD" w:rsidP="00813DE6">
      <w:pPr>
        <w:spacing w:line="360" w:lineRule="auto"/>
        <w:jc w:val="center"/>
        <w:rPr>
          <w:rFonts w:ascii="TimesNewRomanPSMT" w:eastAsia="Times New Roman" w:hAnsi="TimesNewRomanPSMT" w:cs="TimesNewRomanPSMT"/>
          <w:kern w:val="0"/>
          <w:sz w:val="28"/>
          <w:szCs w:val="28"/>
          <w:lang w:val="en-US" w:eastAsia="en-US" w:bidi="ar-SA"/>
        </w:rPr>
      </w:pPr>
    </w:p>
    <w:p w14:paraId="4DDBEF00" w14:textId="77777777" w:rsidR="00D441AD" w:rsidRDefault="00D441AD" w:rsidP="00813DE6">
      <w:pPr>
        <w:spacing w:line="360" w:lineRule="auto"/>
        <w:jc w:val="center"/>
        <w:rPr>
          <w:rFonts w:ascii="TimesNewRomanPSMT" w:eastAsia="Times New Roman" w:hAnsi="TimesNewRomanPSMT" w:cs="TimesNewRomanPSMT"/>
          <w:kern w:val="0"/>
          <w:sz w:val="28"/>
          <w:szCs w:val="28"/>
          <w:lang w:val="en-US" w:eastAsia="en-US" w:bidi="ar-SA"/>
        </w:rPr>
      </w:pPr>
    </w:p>
    <w:p w14:paraId="47CFE296" w14:textId="3B934957" w:rsidR="00D441AD" w:rsidRDefault="00813DE6" w:rsidP="00813DE6">
      <w:pPr>
        <w:spacing w:line="360" w:lineRule="auto"/>
        <w:jc w:val="center"/>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 Sibiu, 202</w:t>
      </w:r>
      <w:r w:rsidR="00862B33">
        <w:rPr>
          <w:rFonts w:ascii="TimesNewRomanPSMT" w:eastAsia="Times New Roman" w:hAnsi="TimesNewRomanPSMT" w:cs="TimesNewRomanPSMT"/>
          <w:kern w:val="0"/>
          <w:sz w:val="28"/>
          <w:szCs w:val="28"/>
          <w:lang w:val="en-US" w:eastAsia="en-US" w:bidi="ar-SA"/>
        </w:rPr>
        <w:t>3</w:t>
      </w:r>
      <w:r>
        <w:rPr>
          <w:rFonts w:ascii="TimesNewRomanPSMT" w:eastAsia="Times New Roman" w:hAnsi="TimesNewRomanPSMT" w:cs="TimesNewRomanPSMT"/>
          <w:kern w:val="0"/>
          <w:sz w:val="28"/>
          <w:szCs w:val="28"/>
          <w:lang w:val="en-US" w:eastAsia="en-US" w:bidi="ar-SA"/>
        </w:rPr>
        <w:t xml:space="preserve"> </w:t>
      </w:r>
      <w:r w:rsidR="4D9BF239">
        <w:rPr>
          <w:rFonts w:ascii="TimesNewRomanPSMT" w:eastAsia="Times New Roman" w:hAnsi="TimesNewRomanPSMT" w:cs="TimesNewRomanPSMT"/>
          <w:kern w:val="0"/>
          <w:sz w:val="28"/>
          <w:szCs w:val="28"/>
          <w:lang w:val="en-US" w:eastAsia="en-US" w:bidi="ar-SA"/>
        </w:rPr>
        <w:t>-</w:t>
      </w:r>
    </w:p>
    <w:p w14:paraId="3A537D17" w14:textId="77777777" w:rsidR="00D441AD" w:rsidRDefault="00D441AD" w:rsidP="00D441AD">
      <w:pPr>
        <w:spacing w:line="360" w:lineRule="auto"/>
        <w:jc w:val="center"/>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br w:type="page"/>
      </w:r>
      <w:r>
        <w:rPr>
          <w:rFonts w:ascii="TimesNewRomanPSMT" w:eastAsia="Times New Roman" w:hAnsi="TimesNewRomanPSMT" w:cs="TimesNewRomanPSMT"/>
          <w:kern w:val="0"/>
          <w:sz w:val="28"/>
          <w:szCs w:val="28"/>
          <w:lang w:val="en-US" w:eastAsia="en-US" w:bidi="ar-SA"/>
        </w:rPr>
        <w:lastRenderedPageBreak/>
        <w:t>UNIVERSITATEA “LUCIAN BLAGA” DIN SIBIU</w:t>
      </w:r>
    </w:p>
    <w:p w14:paraId="3930DC32" w14:textId="77777777" w:rsidR="00D441AD" w:rsidRDefault="00D441AD" w:rsidP="00D441AD">
      <w:pPr>
        <w:widowControl/>
        <w:suppressAutoHyphens w:val="0"/>
        <w:autoSpaceDE w:val="0"/>
        <w:autoSpaceDN w:val="0"/>
        <w:adjustRightInd w:val="0"/>
        <w:jc w:val="center"/>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FACULTATEA DE INGINERIE</w:t>
      </w:r>
    </w:p>
    <w:p w14:paraId="201D4665" w14:textId="77777777" w:rsidR="00D441AD" w:rsidRPr="00CE42F0" w:rsidRDefault="00D441AD" w:rsidP="00D441AD">
      <w:pPr>
        <w:spacing w:line="360" w:lineRule="auto"/>
        <w:jc w:val="center"/>
      </w:pPr>
      <w:r>
        <w:rPr>
          <w:rFonts w:ascii="TimesNewRomanPSMT" w:eastAsia="Times New Roman" w:hAnsi="TimesNewRomanPSMT" w:cs="TimesNewRomanPSMT"/>
          <w:kern w:val="0"/>
          <w:sz w:val="28"/>
          <w:szCs w:val="28"/>
          <w:lang w:val="en-US" w:eastAsia="en-US" w:bidi="ar-SA"/>
        </w:rPr>
        <w:t>DEPARTAMENTUL DE CALCULATOARE ŞI INGINERIE ELECTRICĂ</w:t>
      </w:r>
    </w:p>
    <w:p w14:paraId="3461D779" w14:textId="77777777" w:rsidR="00D441AD" w:rsidRDefault="00D441AD" w:rsidP="00D441AD">
      <w:pPr>
        <w:spacing w:line="360" w:lineRule="auto"/>
        <w:jc w:val="center"/>
        <w:rPr>
          <w:b/>
          <w:bCs/>
        </w:rPr>
      </w:pPr>
    </w:p>
    <w:p w14:paraId="3CF2D8B6" w14:textId="77777777" w:rsidR="00D441AD" w:rsidRDefault="00D441AD" w:rsidP="00D441AD">
      <w:pPr>
        <w:spacing w:line="360" w:lineRule="auto"/>
        <w:jc w:val="center"/>
        <w:rPr>
          <w:b/>
          <w:bCs/>
        </w:rPr>
      </w:pPr>
    </w:p>
    <w:p w14:paraId="0FB78278" w14:textId="77777777" w:rsidR="00D441AD" w:rsidRDefault="00D441AD" w:rsidP="00D441AD">
      <w:pPr>
        <w:spacing w:line="360" w:lineRule="auto"/>
        <w:jc w:val="center"/>
        <w:rPr>
          <w:b/>
          <w:bCs/>
        </w:rPr>
      </w:pPr>
    </w:p>
    <w:p w14:paraId="1FC39945" w14:textId="77777777" w:rsidR="00D441AD" w:rsidRDefault="00D441AD" w:rsidP="00D441AD">
      <w:pPr>
        <w:spacing w:line="360" w:lineRule="auto"/>
        <w:jc w:val="center"/>
        <w:rPr>
          <w:b/>
          <w:bCs/>
        </w:rPr>
      </w:pPr>
    </w:p>
    <w:p w14:paraId="0562CB0E" w14:textId="77777777" w:rsidR="00D441AD" w:rsidRDefault="00D441AD" w:rsidP="00D441AD">
      <w:pPr>
        <w:spacing w:line="360" w:lineRule="auto"/>
        <w:jc w:val="center"/>
        <w:rPr>
          <w:b/>
          <w:bCs/>
        </w:rPr>
      </w:pPr>
    </w:p>
    <w:p w14:paraId="34CE0A41" w14:textId="77777777" w:rsidR="00D441AD" w:rsidRDefault="00D441AD" w:rsidP="00D441AD">
      <w:pPr>
        <w:spacing w:line="360" w:lineRule="auto"/>
        <w:jc w:val="center"/>
        <w:rPr>
          <w:b/>
          <w:bCs/>
        </w:rPr>
      </w:pPr>
    </w:p>
    <w:p w14:paraId="62EBF3C5" w14:textId="77777777" w:rsidR="00D441AD" w:rsidRDefault="00D441AD" w:rsidP="00D441AD">
      <w:pPr>
        <w:spacing w:line="360" w:lineRule="auto"/>
        <w:jc w:val="center"/>
        <w:rPr>
          <w:b/>
          <w:bCs/>
        </w:rPr>
      </w:pPr>
    </w:p>
    <w:p w14:paraId="6D98A12B" w14:textId="77777777" w:rsidR="00D441AD" w:rsidRDefault="00D441AD" w:rsidP="00D441AD">
      <w:pPr>
        <w:spacing w:line="360" w:lineRule="auto"/>
        <w:jc w:val="center"/>
        <w:rPr>
          <w:b/>
          <w:bCs/>
        </w:rPr>
      </w:pPr>
    </w:p>
    <w:p w14:paraId="5E8744BD" w14:textId="77777777" w:rsidR="00360985" w:rsidRDefault="71BAD420" w:rsidP="02840035">
      <w:pPr>
        <w:spacing w:line="360" w:lineRule="auto"/>
        <w:jc w:val="center"/>
        <w:rPr>
          <w:b/>
          <w:bCs/>
          <w:sz w:val="44"/>
          <w:szCs w:val="44"/>
        </w:rPr>
      </w:pPr>
      <w:r w:rsidRPr="02840035">
        <w:rPr>
          <w:b/>
          <w:bCs/>
          <w:sz w:val="44"/>
          <w:szCs w:val="44"/>
        </w:rPr>
        <w:t>Concurs de boți implementat</w:t>
      </w:r>
    </w:p>
    <w:p w14:paraId="27920DCE" w14:textId="0664F495" w:rsidR="71BAD420" w:rsidRDefault="71BAD420" w:rsidP="02840035">
      <w:pPr>
        <w:spacing w:line="360" w:lineRule="auto"/>
        <w:jc w:val="center"/>
        <w:rPr>
          <w:sz w:val="44"/>
          <w:szCs w:val="44"/>
        </w:rPr>
      </w:pPr>
      <w:r w:rsidRPr="02840035">
        <w:rPr>
          <w:b/>
          <w:bCs/>
          <w:sz w:val="44"/>
          <w:szCs w:val="44"/>
        </w:rPr>
        <w:t>in cadrul unui joc d</w:t>
      </w:r>
      <w:r w:rsidR="008212AB">
        <w:rPr>
          <w:b/>
          <w:bCs/>
          <w:sz w:val="44"/>
          <w:szCs w:val="44"/>
        </w:rPr>
        <w:t xml:space="preserve">e </w:t>
      </w:r>
      <w:r w:rsidRPr="02840035">
        <w:rPr>
          <w:b/>
          <w:bCs/>
          <w:sz w:val="44"/>
          <w:szCs w:val="44"/>
        </w:rPr>
        <w:t>carti</w:t>
      </w:r>
    </w:p>
    <w:p w14:paraId="5997CC1D" w14:textId="77777777" w:rsidR="00D441AD" w:rsidRPr="00CE42F0" w:rsidRDefault="00D441AD" w:rsidP="00D441AD">
      <w:pPr>
        <w:spacing w:line="360" w:lineRule="auto"/>
        <w:jc w:val="center"/>
      </w:pPr>
    </w:p>
    <w:p w14:paraId="110FFD37" w14:textId="77777777" w:rsidR="00D441AD" w:rsidRDefault="00D441AD" w:rsidP="00D441AD">
      <w:pPr>
        <w:spacing w:line="360" w:lineRule="auto"/>
        <w:jc w:val="center"/>
      </w:pPr>
    </w:p>
    <w:p w14:paraId="6B699379" w14:textId="77777777" w:rsidR="00D441AD" w:rsidRDefault="00D441AD" w:rsidP="00D441AD">
      <w:pPr>
        <w:spacing w:line="360" w:lineRule="auto"/>
        <w:jc w:val="center"/>
      </w:pPr>
    </w:p>
    <w:p w14:paraId="3FE9F23F" w14:textId="77777777" w:rsidR="00D441AD" w:rsidRDefault="00D441AD" w:rsidP="00D441AD">
      <w:pPr>
        <w:spacing w:line="360" w:lineRule="auto"/>
        <w:jc w:val="center"/>
      </w:pPr>
    </w:p>
    <w:p w14:paraId="1F72F646" w14:textId="77777777" w:rsidR="00D441AD" w:rsidRDefault="00D441AD" w:rsidP="00D441AD">
      <w:pPr>
        <w:spacing w:line="360" w:lineRule="auto"/>
        <w:jc w:val="center"/>
      </w:pPr>
    </w:p>
    <w:p w14:paraId="08CE6F91" w14:textId="77777777" w:rsidR="00D441AD" w:rsidRDefault="00D441AD" w:rsidP="00D441AD">
      <w:pPr>
        <w:spacing w:line="360" w:lineRule="auto"/>
        <w:jc w:val="center"/>
      </w:pPr>
    </w:p>
    <w:p w14:paraId="61CDCEAD" w14:textId="77777777" w:rsidR="00D441AD" w:rsidRPr="00CE42F0" w:rsidRDefault="00D441AD" w:rsidP="00D441AD">
      <w:pPr>
        <w:spacing w:line="360" w:lineRule="auto"/>
        <w:jc w:val="center"/>
      </w:pPr>
    </w:p>
    <w:p w14:paraId="0E609C2F" w14:textId="7A2CCAFD" w:rsidR="00D441AD" w:rsidRDefault="00D441AD" w:rsidP="02840035">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 xml:space="preserve">Conducător ştiinţific: </w:t>
      </w:r>
      <w:r w:rsidR="51BFEAA3" w:rsidRPr="02840035">
        <w:rPr>
          <w:rFonts w:ascii="TimesNewRomanPSMT" w:eastAsia="Times New Roman" w:hAnsi="TimesNewRomanPSMT" w:cs="TimesNewRomanPSMT"/>
          <w:sz w:val="28"/>
          <w:szCs w:val="28"/>
          <w:lang w:val="en-US" w:eastAsia="en-US" w:bidi="ar-SA"/>
        </w:rPr>
        <w:t xml:space="preserve">Asist. </w:t>
      </w:r>
      <w:r w:rsidR="30F7ACF8" w:rsidRPr="02840035">
        <w:rPr>
          <w:rFonts w:ascii="TimesNewRomanPSMT" w:eastAsia="Times New Roman" w:hAnsi="TimesNewRomanPSMT" w:cs="TimesNewRomanPSMT"/>
          <w:sz w:val="28"/>
          <w:szCs w:val="28"/>
          <w:lang w:val="en-US" w:eastAsia="en-US" w:bidi="ar-SA"/>
        </w:rPr>
        <w:t>Dr</w:t>
      </w:r>
      <w:r w:rsidR="51BFEAA3" w:rsidRPr="02840035">
        <w:rPr>
          <w:rFonts w:ascii="TimesNewRomanPSMT" w:eastAsia="Times New Roman" w:hAnsi="TimesNewRomanPSMT" w:cs="TimesNewRomanPSMT"/>
          <w:sz w:val="28"/>
          <w:szCs w:val="28"/>
          <w:lang w:val="en-US" w:eastAsia="en-US" w:bidi="ar-SA"/>
        </w:rPr>
        <w:t>. Ing. Doroban</w:t>
      </w:r>
      <w:r w:rsidR="51BFEAA3" w:rsidRPr="02840035">
        <w:rPr>
          <w:rFonts w:ascii="FreeSerif" w:eastAsia="Times New Roman" w:hAnsi="FreeSerif" w:cs="FreeSerif"/>
          <w:sz w:val="28"/>
          <w:szCs w:val="28"/>
          <w:lang w:val="en-US" w:eastAsia="en-US" w:bidi="ar-SA"/>
        </w:rPr>
        <w:t>ț</w:t>
      </w:r>
      <w:r w:rsidR="51BFEAA3" w:rsidRPr="02840035">
        <w:rPr>
          <w:rFonts w:ascii="TimesNewRomanPSMT" w:eastAsia="Times New Roman" w:hAnsi="TimesNewRomanPSMT" w:cs="TimesNewRomanPSMT"/>
          <w:sz w:val="28"/>
          <w:szCs w:val="28"/>
          <w:lang w:val="en-US" w:eastAsia="en-US" w:bidi="ar-SA"/>
        </w:rPr>
        <w:t>iu Alexandru</w:t>
      </w:r>
    </w:p>
    <w:p w14:paraId="5E2172F0" w14:textId="27DC87F4" w:rsidR="00D441AD" w:rsidRDefault="00D441AD" w:rsidP="00D441AD">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r>
        <w:rPr>
          <w:rFonts w:ascii="TimesNewRomanPSMT" w:eastAsia="Times New Roman" w:hAnsi="TimesNewRomanPSMT" w:cs="TimesNewRomanPSMT"/>
          <w:kern w:val="0"/>
          <w:sz w:val="28"/>
          <w:szCs w:val="28"/>
          <w:lang w:val="en-US" w:eastAsia="en-US" w:bidi="ar-SA"/>
        </w:rPr>
        <w:t xml:space="preserve">Îndrumător: Asist. </w:t>
      </w:r>
      <w:r w:rsidR="123CB2FD">
        <w:rPr>
          <w:rFonts w:ascii="TimesNewRomanPSMT" w:eastAsia="Times New Roman" w:hAnsi="TimesNewRomanPSMT" w:cs="TimesNewRomanPSMT"/>
          <w:kern w:val="0"/>
          <w:sz w:val="28"/>
          <w:szCs w:val="28"/>
          <w:lang w:val="en-US" w:eastAsia="en-US" w:bidi="ar-SA"/>
        </w:rPr>
        <w:t>Dr</w:t>
      </w:r>
      <w:r>
        <w:rPr>
          <w:rFonts w:ascii="TimesNewRomanPSMT" w:eastAsia="Times New Roman" w:hAnsi="TimesNewRomanPSMT" w:cs="TimesNewRomanPSMT"/>
          <w:kern w:val="0"/>
          <w:sz w:val="28"/>
          <w:szCs w:val="28"/>
          <w:lang w:val="en-US" w:eastAsia="en-US" w:bidi="ar-SA"/>
        </w:rPr>
        <w:t>. Ing. Doroban</w:t>
      </w:r>
      <w:r>
        <w:rPr>
          <w:rFonts w:ascii="FreeSerif" w:eastAsia="Times New Roman" w:hAnsi="FreeSerif" w:cs="FreeSerif"/>
          <w:kern w:val="0"/>
          <w:sz w:val="28"/>
          <w:szCs w:val="28"/>
          <w:lang w:val="en-US" w:eastAsia="en-US" w:bidi="ar-SA"/>
        </w:rPr>
        <w:t>ț</w:t>
      </w:r>
      <w:r>
        <w:rPr>
          <w:rFonts w:ascii="TimesNewRomanPSMT" w:eastAsia="Times New Roman" w:hAnsi="TimesNewRomanPSMT" w:cs="TimesNewRomanPSMT"/>
          <w:kern w:val="0"/>
          <w:sz w:val="28"/>
          <w:szCs w:val="28"/>
          <w:lang w:val="en-US" w:eastAsia="en-US" w:bidi="ar-SA"/>
        </w:rPr>
        <w:t>iu Alexandru</w:t>
      </w:r>
    </w:p>
    <w:p w14:paraId="6BB9E253" w14:textId="77777777" w:rsidR="00D441AD" w:rsidRDefault="00D441AD" w:rsidP="00D441AD">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23DE523C" w14:textId="77777777" w:rsidR="00D441AD" w:rsidRDefault="00D441AD" w:rsidP="00D441AD">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52E56223" w14:textId="77777777" w:rsidR="00D441AD" w:rsidRDefault="00D441AD" w:rsidP="00D441AD">
      <w:pPr>
        <w:widowControl/>
        <w:suppressAutoHyphens w:val="0"/>
        <w:autoSpaceDE w:val="0"/>
        <w:autoSpaceDN w:val="0"/>
        <w:adjustRightInd w:val="0"/>
        <w:rPr>
          <w:rFonts w:ascii="TimesNewRomanPSMT" w:eastAsia="Times New Roman" w:hAnsi="TimesNewRomanPSMT" w:cs="TimesNewRomanPSMT"/>
          <w:kern w:val="0"/>
          <w:sz w:val="28"/>
          <w:szCs w:val="28"/>
          <w:lang w:val="en-US" w:eastAsia="en-US" w:bidi="ar-SA"/>
        </w:rPr>
      </w:pPr>
    </w:p>
    <w:p w14:paraId="6936D614" w14:textId="77777777" w:rsidR="00D441AD" w:rsidRPr="00D441AD" w:rsidRDefault="00D441AD" w:rsidP="00D441AD">
      <w:pPr>
        <w:widowControl/>
        <w:suppressAutoHyphens w:val="0"/>
        <w:autoSpaceDE w:val="0"/>
        <w:autoSpaceDN w:val="0"/>
        <w:adjustRightInd w:val="0"/>
        <w:jc w:val="right"/>
        <w:rPr>
          <w:rFonts w:ascii="TimesNewRomanPSMT" w:eastAsia="Times New Roman" w:hAnsi="TimesNewRomanPSMT" w:cs="TimesNewRomanPSMT"/>
          <w:b/>
          <w:bCs/>
          <w:kern w:val="0"/>
          <w:sz w:val="32"/>
          <w:szCs w:val="32"/>
          <w:lang w:val="en-US" w:eastAsia="en-US" w:bidi="ar-SA"/>
        </w:rPr>
      </w:pPr>
      <w:r w:rsidRPr="00D441AD">
        <w:rPr>
          <w:rFonts w:ascii="TimesNewRomanPSMT" w:eastAsia="Times New Roman" w:hAnsi="TimesNewRomanPSMT" w:cs="TimesNewRomanPSMT"/>
          <w:b/>
          <w:bCs/>
          <w:kern w:val="0"/>
          <w:sz w:val="32"/>
          <w:szCs w:val="32"/>
          <w:lang w:val="en-US" w:eastAsia="en-US" w:bidi="ar-SA"/>
        </w:rPr>
        <w:t>Absolvent</w:t>
      </w:r>
    </w:p>
    <w:p w14:paraId="2500AE26" w14:textId="77777777" w:rsidR="00D441AD" w:rsidRPr="00D441AD" w:rsidRDefault="3FCF30EF" w:rsidP="00D441AD">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r>
        <w:rPr>
          <w:rFonts w:ascii="TimesNewRomanPSMT" w:eastAsia="Times New Roman" w:hAnsi="TimesNewRomanPSMT" w:cs="TimesNewRomanPSMT"/>
          <w:kern w:val="0"/>
          <w:sz w:val="32"/>
          <w:szCs w:val="32"/>
          <w:lang w:val="en-US" w:eastAsia="en-US" w:bidi="ar-SA"/>
        </w:rPr>
        <w:t>Banea Marcus-Andrei</w:t>
      </w:r>
    </w:p>
    <w:p w14:paraId="07547A01" w14:textId="77777777" w:rsidR="00D441AD" w:rsidRPr="00D441AD" w:rsidRDefault="00D441AD" w:rsidP="00D441AD">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p>
    <w:p w14:paraId="5043CB0F" w14:textId="77777777" w:rsidR="00D441AD" w:rsidRPr="00D441AD" w:rsidRDefault="00D441AD" w:rsidP="00D441AD">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p>
    <w:p w14:paraId="0498590B" w14:textId="77777777" w:rsidR="00D441AD" w:rsidRPr="00D441AD" w:rsidRDefault="00D441AD" w:rsidP="00D441AD">
      <w:pPr>
        <w:widowControl/>
        <w:suppressAutoHyphens w:val="0"/>
        <w:autoSpaceDE w:val="0"/>
        <w:autoSpaceDN w:val="0"/>
        <w:adjustRightInd w:val="0"/>
        <w:jc w:val="right"/>
        <w:rPr>
          <w:rFonts w:ascii="TimesNewRomanPSMT" w:eastAsia="Times New Roman" w:hAnsi="TimesNewRomanPSMT" w:cs="TimesNewRomanPSMT"/>
          <w:b/>
          <w:bCs/>
          <w:kern w:val="0"/>
          <w:sz w:val="32"/>
          <w:szCs w:val="32"/>
          <w:lang w:val="en-US" w:eastAsia="en-US" w:bidi="ar-SA"/>
        </w:rPr>
      </w:pPr>
      <w:r w:rsidRPr="00D441AD">
        <w:rPr>
          <w:rFonts w:ascii="TimesNewRomanPSMT" w:eastAsia="Times New Roman" w:hAnsi="TimesNewRomanPSMT" w:cs="TimesNewRomanPSMT"/>
          <w:b/>
          <w:bCs/>
          <w:kern w:val="0"/>
          <w:sz w:val="32"/>
          <w:szCs w:val="32"/>
          <w:lang w:val="en-US" w:eastAsia="en-US" w:bidi="ar-SA"/>
        </w:rPr>
        <w:t>Specializarea</w:t>
      </w:r>
    </w:p>
    <w:p w14:paraId="07459315" w14:textId="77777777" w:rsidR="00D441AD" w:rsidRDefault="00D441AD" w:rsidP="02840035">
      <w:pPr>
        <w:widowControl/>
        <w:suppressAutoHyphens w:val="0"/>
        <w:autoSpaceDE w:val="0"/>
        <w:autoSpaceDN w:val="0"/>
        <w:adjustRightInd w:val="0"/>
        <w:jc w:val="right"/>
        <w:rPr>
          <w:rFonts w:ascii="TimesNewRomanPSMT" w:eastAsia="Times New Roman" w:hAnsi="TimesNewRomanPSMT" w:cs="TimesNewRomanPSMT"/>
          <w:kern w:val="0"/>
          <w:sz w:val="32"/>
          <w:szCs w:val="32"/>
          <w:lang w:val="en-US" w:eastAsia="en-US" w:bidi="ar-SA"/>
        </w:rPr>
      </w:pPr>
      <w:r w:rsidRPr="00D441AD">
        <w:rPr>
          <w:rFonts w:ascii="TimesNewRomanPSMT" w:eastAsia="Times New Roman" w:hAnsi="TimesNewRomanPSMT" w:cs="TimesNewRomanPSMT"/>
          <w:kern w:val="0"/>
          <w:sz w:val="32"/>
          <w:szCs w:val="32"/>
          <w:lang w:val="en-US" w:eastAsia="en-US" w:bidi="ar-SA"/>
        </w:rPr>
        <w:t>Calculatoare</w:t>
      </w:r>
    </w:p>
    <w:p w14:paraId="6537F28F" w14:textId="77777777" w:rsidR="00D441AD" w:rsidRDefault="00D441AD" w:rsidP="00D441AD">
      <w:pPr>
        <w:spacing w:line="360" w:lineRule="auto"/>
        <w:jc w:val="center"/>
        <w:rPr>
          <w:rFonts w:ascii="TimesNewRomanPSMT" w:eastAsia="Times New Roman" w:hAnsi="TimesNewRomanPSMT" w:cs="TimesNewRomanPSMT"/>
          <w:kern w:val="0"/>
          <w:sz w:val="28"/>
          <w:szCs w:val="28"/>
          <w:lang w:val="en-US" w:eastAsia="en-US" w:bidi="ar-SA"/>
        </w:rPr>
      </w:pPr>
    </w:p>
    <w:p w14:paraId="546CF155" w14:textId="0E3A0FC6" w:rsidR="00D441AD" w:rsidRPr="002B250E" w:rsidRDefault="00D441AD" w:rsidP="002B250E">
      <w:pPr>
        <w:spacing w:line="360" w:lineRule="auto"/>
        <w:jc w:val="center"/>
        <w:rPr>
          <w:rFonts w:ascii="TimesNewRomanPSMT" w:eastAsia="Times New Roman" w:hAnsi="TimesNewRomanPSMT" w:cs="TimesNewRomanPSMT"/>
          <w:sz w:val="28"/>
          <w:szCs w:val="28"/>
          <w:lang w:val="en-US" w:eastAsia="en-US" w:bidi="ar-SA"/>
        </w:rPr>
      </w:pPr>
      <w:r>
        <w:rPr>
          <w:rFonts w:ascii="TimesNewRomanPSMT" w:eastAsia="Times New Roman" w:hAnsi="TimesNewRomanPSMT" w:cs="TimesNewRomanPSMT"/>
          <w:kern w:val="0"/>
          <w:sz w:val="28"/>
          <w:szCs w:val="28"/>
          <w:lang w:val="en-US" w:eastAsia="en-US" w:bidi="ar-SA"/>
        </w:rPr>
        <w:t>- Sibiu, 202</w:t>
      </w:r>
      <w:r w:rsidR="3A89DDCD">
        <w:rPr>
          <w:rFonts w:ascii="TimesNewRomanPSMT" w:eastAsia="Times New Roman" w:hAnsi="TimesNewRomanPSMT" w:cs="TimesNewRomanPSMT"/>
          <w:kern w:val="0"/>
          <w:sz w:val="28"/>
          <w:szCs w:val="28"/>
          <w:lang w:val="en-US" w:eastAsia="en-US" w:bidi="ar-SA"/>
        </w:rPr>
        <w:t>3</w:t>
      </w:r>
      <w:r>
        <w:rPr>
          <w:rFonts w:ascii="TimesNewRomanPSMT" w:eastAsia="Times New Roman" w:hAnsi="TimesNewRomanPSMT" w:cs="TimesNewRomanPSMT"/>
          <w:kern w:val="0"/>
          <w:sz w:val="28"/>
          <w:szCs w:val="28"/>
          <w:lang w:val="en-US" w:eastAsia="en-US" w:bidi="ar-SA"/>
        </w:rPr>
        <w:t xml:space="preserve"> -</w:t>
      </w:r>
    </w:p>
    <w:bookmarkStart w:id="0" w:name="_Toc136713373" w:displacedByCustomXml="next"/>
    <w:sdt>
      <w:sdtPr>
        <w:rPr>
          <w:rFonts w:ascii="Times New Roman" w:eastAsia="SimSun" w:hAnsi="Times New Roman" w:cs="Arial"/>
          <w:color w:val="auto"/>
          <w:sz w:val="24"/>
          <w:szCs w:val="24"/>
        </w:rPr>
        <w:id w:val="2034995438"/>
        <w:docPartObj>
          <w:docPartGallery w:val="Table of Contents"/>
          <w:docPartUnique/>
        </w:docPartObj>
      </w:sdtPr>
      <w:sdtEndPr>
        <w:rPr>
          <w:b/>
          <w:bCs/>
        </w:rPr>
      </w:sdtEndPr>
      <w:sdtContent>
        <w:p w14:paraId="094D91F3" w14:textId="3952E849" w:rsidR="00F02CAD" w:rsidRDefault="00F02CAD">
          <w:pPr>
            <w:pStyle w:val="Titlucuprins"/>
          </w:pPr>
          <w:r>
            <w:t>Cuprins</w:t>
          </w:r>
          <w:bookmarkEnd w:id="0"/>
        </w:p>
        <w:p w14:paraId="0CFD8DDA" w14:textId="53ED96E0" w:rsidR="00F02CAD" w:rsidRDefault="00F02CAD">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r>
            <w:fldChar w:fldCharType="begin"/>
          </w:r>
          <w:r>
            <w:instrText xml:space="preserve"> TOC \o "1-3" \h \z \u </w:instrText>
          </w:r>
          <w:r>
            <w:fldChar w:fldCharType="separate"/>
          </w:r>
          <w:hyperlink w:anchor="_Toc136713373" w:history="1">
            <w:r w:rsidRPr="00275C99">
              <w:rPr>
                <w:rStyle w:val="Hyperlink"/>
                <w:noProof/>
              </w:rPr>
              <w:t>Cuprins</w:t>
            </w:r>
            <w:r>
              <w:rPr>
                <w:noProof/>
                <w:webHidden/>
              </w:rPr>
              <w:tab/>
            </w:r>
            <w:r>
              <w:rPr>
                <w:noProof/>
                <w:webHidden/>
              </w:rPr>
              <w:fldChar w:fldCharType="begin"/>
            </w:r>
            <w:r>
              <w:rPr>
                <w:noProof/>
                <w:webHidden/>
              </w:rPr>
              <w:instrText xml:space="preserve"> PAGEREF _Toc136713373 \h </w:instrText>
            </w:r>
            <w:r>
              <w:rPr>
                <w:noProof/>
                <w:webHidden/>
              </w:rPr>
            </w:r>
            <w:r>
              <w:rPr>
                <w:noProof/>
                <w:webHidden/>
              </w:rPr>
              <w:fldChar w:fldCharType="separate"/>
            </w:r>
            <w:r w:rsidR="00AD0339">
              <w:rPr>
                <w:noProof/>
                <w:webHidden/>
              </w:rPr>
              <w:t>3</w:t>
            </w:r>
            <w:r>
              <w:rPr>
                <w:noProof/>
                <w:webHidden/>
              </w:rPr>
              <w:fldChar w:fldCharType="end"/>
            </w:r>
          </w:hyperlink>
        </w:p>
        <w:p w14:paraId="7637A215" w14:textId="1812841C"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74" w:history="1">
            <w:r w:rsidR="00F02CAD" w:rsidRPr="00275C99">
              <w:rPr>
                <w:rStyle w:val="Hyperlink"/>
                <w:noProof/>
              </w:rPr>
              <w:t>1. Prezentarea temei (2-4 pagini):</w:t>
            </w:r>
            <w:r w:rsidR="00F02CAD">
              <w:rPr>
                <w:noProof/>
                <w:webHidden/>
              </w:rPr>
              <w:tab/>
            </w:r>
            <w:r w:rsidR="00F02CAD">
              <w:rPr>
                <w:noProof/>
                <w:webHidden/>
              </w:rPr>
              <w:fldChar w:fldCharType="begin"/>
            </w:r>
            <w:r w:rsidR="00F02CAD">
              <w:rPr>
                <w:noProof/>
                <w:webHidden/>
              </w:rPr>
              <w:instrText xml:space="preserve"> PAGEREF _Toc136713374 \h </w:instrText>
            </w:r>
            <w:r w:rsidR="00F02CAD">
              <w:rPr>
                <w:noProof/>
                <w:webHidden/>
              </w:rPr>
            </w:r>
            <w:r w:rsidR="00F02CAD">
              <w:rPr>
                <w:noProof/>
                <w:webHidden/>
              </w:rPr>
              <w:fldChar w:fldCharType="separate"/>
            </w:r>
            <w:r w:rsidR="00AD0339">
              <w:rPr>
                <w:noProof/>
                <w:webHidden/>
              </w:rPr>
              <w:t>5</w:t>
            </w:r>
            <w:r w:rsidR="00F02CAD">
              <w:rPr>
                <w:noProof/>
                <w:webHidden/>
              </w:rPr>
              <w:fldChar w:fldCharType="end"/>
            </w:r>
          </w:hyperlink>
        </w:p>
        <w:p w14:paraId="4F52012E" w14:textId="3C0C62FF"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75" w:history="1">
            <w:r w:rsidR="00F02CAD" w:rsidRPr="00275C99">
              <w:rPr>
                <w:rStyle w:val="Hyperlink"/>
                <w:noProof/>
              </w:rPr>
              <w:t>1.1. Introducere</w:t>
            </w:r>
            <w:r w:rsidR="00F02CAD">
              <w:rPr>
                <w:noProof/>
                <w:webHidden/>
              </w:rPr>
              <w:tab/>
            </w:r>
            <w:r w:rsidR="00F02CAD">
              <w:rPr>
                <w:noProof/>
                <w:webHidden/>
              </w:rPr>
              <w:fldChar w:fldCharType="begin"/>
            </w:r>
            <w:r w:rsidR="00F02CAD">
              <w:rPr>
                <w:noProof/>
                <w:webHidden/>
              </w:rPr>
              <w:instrText xml:space="preserve"> PAGEREF _Toc136713375 \h </w:instrText>
            </w:r>
            <w:r w:rsidR="00F02CAD">
              <w:rPr>
                <w:noProof/>
                <w:webHidden/>
              </w:rPr>
            </w:r>
            <w:r w:rsidR="00F02CAD">
              <w:rPr>
                <w:noProof/>
                <w:webHidden/>
              </w:rPr>
              <w:fldChar w:fldCharType="separate"/>
            </w:r>
            <w:r w:rsidR="00AD0339">
              <w:rPr>
                <w:noProof/>
                <w:webHidden/>
              </w:rPr>
              <w:t>5</w:t>
            </w:r>
            <w:r w:rsidR="00F02CAD">
              <w:rPr>
                <w:noProof/>
                <w:webHidden/>
              </w:rPr>
              <w:fldChar w:fldCharType="end"/>
            </w:r>
          </w:hyperlink>
        </w:p>
        <w:p w14:paraId="37F05383" w14:textId="149E39A0"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79" w:history="1">
            <w:r w:rsidR="00F02CAD" w:rsidRPr="00275C99">
              <w:rPr>
                <w:rStyle w:val="Hyperlink"/>
                <w:noProof/>
              </w:rPr>
              <w:t>1.2. Descrierea temei</w:t>
            </w:r>
            <w:r w:rsidR="00F02CAD">
              <w:rPr>
                <w:noProof/>
                <w:webHidden/>
              </w:rPr>
              <w:tab/>
            </w:r>
            <w:r w:rsidR="00F02CAD">
              <w:rPr>
                <w:noProof/>
                <w:webHidden/>
              </w:rPr>
              <w:fldChar w:fldCharType="begin"/>
            </w:r>
            <w:r w:rsidR="00F02CAD">
              <w:rPr>
                <w:noProof/>
                <w:webHidden/>
              </w:rPr>
              <w:instrText xml:space="preserve"> PAGEREF _Toc136713379 \h </w:instrText>
            </w:r>
            <w:r w:rsidR="00F02CAD">
              <w:rPr>
                <w:noProof/>
                <w:webHidden/>
              </w:rPr>
            </w:r>
            <w:r w:rsidR="00F02CAD">
              <w:rPr>
                <w:noProof/>
                <w:webHidden/>
              </w:rPr>
              <w:fldChar w:fldCharType="separate"/>
            </w:r>
            <w:r w:rsidR="00AD0339">
              <w:rPr>
                <w:noProof/>
                <w:webHidden/>
              </w:rPr>
              <w:t>5</w:t>
            </w:r>
            <w:r w:rsidR="00F02CAD">
              <w:rPr>
                <w:noProof/>
                <w:webHidden/>
              </w:rPr>
              <w:fldChar w:fldCharType="end"/>
            </w:r>
          </w:hyperlink>
        </w:p>
        <w:p w14:paraId="64DE87BE" w14:textId="146A425D"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82" w:history="1">
            <w:r w:rsidR="00F02CAD" w:rsidRPr="00275C99">
              <w:rPr>
                <w:rStyle w:val="Hyperlink"/>
                <w:noProof/>
              </w:rPr>
              <w:t>1.3. Scop si obiective</w:t>
            </w:r>
            <w:r w:rsidR="00F02CAD">
              <w:rPr>
                <w:noProof/>
                <w:webHidden/>
              </w:rPr>
              <w:tab/>
            </w:r>
            <w:r w:rsidR="00F02CAD">
              <w:rPr>
                <w:noProof/>
                <w:webHidden/>
              </w:rPr>
              <w:fldChar w:fldCharType="begin"/>
            </w:r>
            <w:r w:rsidR="00F02CAD">
              <w:rPr>
                <w:noProof/>
                <w:webHidden/>
              </w:rPr>
              <w:instrText xml:space="preserve"> PAGEREF _Toc136713382 \h </w:instrText>
            </w:r>
            <w:r w:rsidR="00F02CAD">
              <w:rPr>
                <w:noProof/>
                <w:webHidden/>
              </w:rPr>
            </w:r>
            <w:r w:rsidR="00F02CAD">
              <w:rPr>
                <w:noProof/>
                <w:webHidden/>
              </w:rPr>
              <w:fldChar w:fldCharType="separate"/>
            </w:r>
            <w:r w:rsidR="00AD0339">
              <w:rPr>
                <w:noProof/>
                <w:webHidden/>
              </w:rPr>
              <w:t>5</w:t>
            </w:r>
            <w:r w:rsidR="00F02CAD">
              <w:rPr>
                <w:noProof/>
                <w:webHidden/>
              </w:rPr>
              <w:fldChar w:fldCharType="end"/>
            </w:r>
          </w:hyperlink>
        </w:p>
        <w:p w14:paraId="50CE184F" w14:textId="6531E379"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84" w:history="1">
            <w:r w:rsidR="00F02CAD" w:rsidRPr="00275C99">
              <w:rPr>
                <w:rStyle w:val="Hyperlink"/>
                <w:noProof/>
              </w:rPr>
              <w:t>1.3.1. Obiective principale</w:t>
            </w:r>
            <w:r w:rsidR="00F02CAD">
              <w:rPr>
                <w:noProof/>
                <w:webHidden/>
              </w:rPr>
              <w:tab/>
            </w:r>
            <w:r w:rsidR="00F02CAD">
              <w:rPr>
                <w:noProof/>
                <w:webHidden/>
              </w:rPr>
              <w:fldChar w:fldCharType="begin"/>
            </w:r>
            <w:r w:rsidR="00F02CAD">
              <w:rPr>
                <w:noProof/>
                <w:webHidden/>
              </w:rPr>
              <w:instrText xml:space="preserve"> PAGEREF _Toc136713384 \h </w:instrText>
            </w:r>
            <w:r w:rsidR="00F02CAD">
              <w:rPr>
                <w:noProof/>
                <w:webHidden/>
              </w:rPr>
            </w:r>
            <w:r w:rsidR="00F02CAD">
              <w:rPr>
                <w:noProof/>
                <w:webHidden/>
              </w:rPr>
              <w:fldChar w:fldCharType="separate"/>
            </w:r>
            <w:r w:rsidR="00AD0339">
              <w:rPr>
                <w:noProof/>
                <w:webHidden/>
              </w:rPr>
              <w:t>6</w:t>
            </w:r>
            <w:r w:rsidR="00F02CAD">
              <w:rPr>
                <w:noProof/>
                <w:webHidden/>
              </w:rPr>
              <w:fldChar w:fldCharType="end"/>
            </w:r>
          </w:hyperlink>
        </w:p>
        <w:p w14:paraId="0D8779DA" w14:textId="13C8A5D4"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385" w:history="1">
            <w:r w:rsidR="00F02CAD" w:rsidRPr="00275C99">
              <w:rPr>
                <w:rStyle w:val="Hyperlink"/>
                <w:noProof/>
              </w:rPr>
              <w:t>1.3.1.1. Obtinerea setului de carti</w:t>
            </w:r>
            <w:r w:rsidR="00F02CAD">
              <w:rPr>
                <w:noProof/>
                <w:webHidden/>
              </w:rPr>
              <w:tab/>
            </w:r>
            <w:r w:rsidR="00F02CAD">
              <w:rPr>
                <w:noProof/>
                <w:webHidden/>
              </w:rPr>
              <w:fldChar w:fldCharType="begin"/>
            </w:r>
            <w:r w:rsidR="00F02CAD">
              <w:rPr>
                <w:noProof/>
                <w:webHidden/>
              </w:rPr>
              <w:instrText xml:space="preserve"> PAGEREF _Toc136713385 \h </w:instrText>
            </w:r>
            <w:r w:rsidR="00F02CAD">
              <w:rPr>
                <w:noProof/>
                <w:webHidden/>
              </w:rPr>
            </w:r>
            <w:r w:rsidR="00F02CAD">
              <w:rPr>
                <w:noProof/>
                <w:webHidden/>
              </w:rPr>
              <w:fldChar w:fldCharType="separate"/>
            </w:r>
            <w:r w:rsidR="00AD0339">
              <w:rPr>
                <w:noProof/>
                <w:webHidden/>
              </w:rPr>
              <w:t>6</w:t>
            </w:r>
            <w:r w:rsidR="00F02CAD">
              <w:rPr>
                <w:noProof/>
                <w:webHidden/>
              </w:rPr>
              <w:fldChar w:fldCharType="end"/>
            </w:r>
          </w:hyperlink>
        </w:p>
        <w:p w14:paraId="34732035" w14:textId="1B1C873B"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03" w:history="1">
            <w:r w:rsidR="00F02CAD" w:rsidRPr="00275C99">
              <w:rPr>
                <w:rStyle w:val="Hyperlink"/>
                <w:noProof/>
              </w:rPr>
              <w:t>1.3.1.2. Realizarea interfetei jocului</w:t>
            </w:r>
            <w:r w:rsidR="00F02CAD">
              <w:rPr>
                <w:noProof/>
                <w:webHidden/>
              </w:rPr>
              <w:tab/>
            </w:r>
            <w:r w:rsidR="00F02CAD">
              <w:rPr>
                <w:noProof/>
                <w:webHidden/>
              </w:rPr>
              <w:fldChar w:fldCharType="begin"/>
            </w:r>
            <w:r w:rsidR="00F02CAD">
              <w:rPr>
                <w:noProof/>
                <w:webHidden/>
              </w:rPr>
              <w:instrText xml:space="preserve"> PAGEREF _Toc136713403 \h </w:instrText>
            </w:r>
            <w:r w:rsidR="00F02CAD">
              <w:rPr>
                <w:noProof/>
                <w:webHidden/>
              </w:rPr>
            </w:r>
            <w:r w:rsidR="00F02CAD">
              <w:rPr>
                <w:noProof/>
                <w:webHidden/>
              </w:rPr>
              <w:fldChar w:fldCharType="separate"/>
            </w:r>
            <w:r w:rsidR="00AD0339">
              <w:rPr>
                <w:noProof/>
                <w:webHidden/>
              </w:rPr>
              <w:t>8</w:t>
            </w:r>
            <w:r w:rsidR="00F02CAD">
              <w:rPr>
                <w:noProof/>
                <w:webHidden/>
              </w:rPr>
              <w:fldChar w:fldCharType="end"/>
            </w:r>
          </w:hyperlink>
        </w:p>
        <w:p w14:paraId="4759EF2B" w14:textId="6BD93E20"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12" w:history="1">
            <w:r w:rsidR="00F02CAD" w:rsidRPr="00275C99">
              <w:rPr>
                <w:rStyle w:val="Hyperlink"/>
                <w:noProof/>
              </w:rPr>
              <w:t>1.3.1.3. Implementarea mecanicii jocului</w:t>
            </w:r>
            <w:r w:rsidR="00F02CAD">
              <w:rPr>
                <w:noProof/>
                <w:webHidden/>
              </w:rPr>
              <w:tab/>
            </w:r>
            <w:r w:rsidR="00F02CAD">
              <w:rPr>
                <w:noProof/>
                <w:webHidden/>
              </w:rPr>
              <w:fldChar w:fldCharType="begin"/>
            </w:r>
            <w:r w:rsidR="00F02CAD">
              <w:rPr>
                <w:noProof/>
                <w:webHidden/>
              </w:rPr>
              <w:instrText xml:space="preserve"> PAGEREF _Toc136713412 \h </w:instrText>
            </w:r>
            <w:r w:rsidR="00F02CAD">
              <w:rPr>
                <w:noProof/>
                <w:webHidden/>
              </w:rPr>
            </w:r>
            <w:r w:rsidR="00F02CAD">
              <w:rPr>
                <w:noProof/>
                <w:webHidden/>
              </w:rPr>
              <w:fldChar w:fldCharType="separate"/>
            </w:r>
            <w:r w:rsidR="00AD0339">
              <w:rPr>
                <w:noProof/>
                <w:webHidden/>
              </w:rPr>
              <w:t>9</w:t>
            </w:r>
            <w:r w:rsidR="00F02CAD">
              <w:rPr>
                <w:noProof/>
                <w:webHidden/>
              </w:rPr>
              <w:fldChar w:fldCharType="end"/>
            </w:r>
          </w:hyperlink>
        </w:p>
        <w:p w14:paraId="0B329C75" w14:textId="3E1D057D"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14" w:history="1">
            <w:r w:rsidR="00F02CAD" w:rsidRPr="00275C99">
              <w:rPr>
                <w:rStyle w:val="Hyperlink"/>
                <w:noProof/>
              </w:rPr>
              <w:t>1.3.2. Obiective secundare</w:t>
            </w:r>
            <w:r w:rsidR="00F02CAD">
              <w:rPr>
                <w:noProof/>
                <w:webHidden/>
              </w:rPr>
              <w:tab/>
            </w:r>
            <w:r w:rsidR="00F02CAD">
              <w:rPr>
                <w:noProof/>
                <w:webHidden/>
              </w:rPr>
              <w:fldChar w:fldCharType="begin"/>
            </w:r>
            <w:r w:rsidR="00F02CAD">
              <w:rPr>
                <w:noProof/>
                <w:webHidden/>
              </w:rPr>
              <w:instrText xml:space="preserve"> PAGEREF _Toc136713414 \h </w:instrText>
            </w:r>
            <w:r w:rsidR="00F02CAD">
              <w:rPr>
                <w:noProof/>
                <w:webHidden/>
              </w:rPr>
            </w:r>
            <w:r w:rsidR="00F02CAD">
              <w:rPr>
                <w:noProof/>
                <w:webHidden/>
              </w:rPr>
              <w:fldChar w:fldCharType="separate"/>
            </w:r>
            <w:r w:rsidR="00AD0339">
              <w:rPr>
                <w:noProof/>
                <w:webHidden/>
              </w:rPr>
              <w:t>9</w:t>
            </w:r>
            <w:r w:rsidR="00F02CAD">
              <w:rPr>
                <w:noProof/>
                <w:webHidden/>
              </w:rPr>
              <w:fldChar w:fldCharType="end"/>
            </w:r>
          </w:hyperlink>
        </w:p>
        <w:p w14:paraId="744AD111" w14:textId="3F059DB0"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21" w:history="1">
            <w:r w:rsidR="00F02CAD" w:rsidRPr="00275C99">
              <w:rPr>
                <w:rStyle w:val="Hyperlink"/>
                <w:noProof/>
              </w:rPr>
              <w:t>1.4. Tehnologii utilizate</w:t>
            </w:r>
            <w:r w:rsidR="00F02CAD">
              <w:rPr>
                <w:noProof/>
                <w:webHidden/>
              </w:rPr>
              <w:tab/>
            </w:r>
            <w:r w:rsidR="00F02CAD">
              <w:rPr>
                <w:noProof/>
                <w:webHidden/>
              </w:rPr>
              <w:fldChar w:fldCharType="begin"/>
            </w:r>
            <w:r w:rsidR="00F02CAD">
              <w:rPr>
                <w:noProof/>
                <w:webHidden/>
              </w:rPr>
              <w:instrText xml:space="preserve"> PAGEREF _Toc136713421 \h </w:instrText>
            </w:r>
            <w:r w:rsidR="00F02CAD">
              <w:rPr>
                <w:noProof/>
                <w:webHidden/>
              </w:rPr>
            </w:r>
            <w:r w:rsidR="00F02CAD">
              <w:rPr>
                <w:noProof/>
                <w:webHidden/>
              </w:rPr>
              <w:fldChar w:fldCharType="separate"/>
            </w:r>
            <w:r w:rsidR="00AD0339">
              <w:rPr>
                <w:noProof/>
                <w:webHidden/>
              </w:rPr>
              <w:t>9</w:t>
            </w:r>
            <w:r w:rsidR="00F02CAD">
              <w:rPr>
                <w:noProof/>
                <w:webHidden/>
              </w:rPr>
              <w:fldChar w:fldCharType="end"/>
            </w:r>
          </w:hyperlink>
        </w:p>
        <w:p w14:paraId="60763917" w14:textId="16E9C595"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28" w:history="1">
            <w:r w:rsidR="00F02CAD" w:rsidRPr="00275C99">
              <w:rPr>
                <w:rStyle w:val="Hyperlink"/>
                <w:noProof/>
              </w:rPr>
              <w:t>1.4.1. Biblioteci</w:t>
            </w:r>
            <w:r w:rsidR="00F02CAD">
              <w:rPr>
                <w:noProof/>
                <w:webHidden/>
              </w:rPr>
              <w:tab/>
            </w:r>
            <w:r w:rsidR="00F02CAD">
              <w:rPr>
                <w:noProof/>
                <w:webHidden/>
              </w:rPr>
              <w:fldChar w:fldCharType="begin"/>
            </w:r>
            <w:r w:rsidR="00F02CAD">
              <w:rPr>
                <w:noProof/>
                <w:webHidden/>
              </w:rPr>
              <w:instrText xml:space="preserve"> PAGEREF _Toc136713428 \h </w:instrText>
            </w:r>
            <w:r w:rsidR="00F02CAD">
              <w:rPr>
                <w:noProof/>
                <w:webHidden/>
              </w:rPr>
            </w:r>
            <w:r w:rsidR="00F02CAD">
              <w:rPr>
                <w:noProof/>
                <w:webHidden/>
              </w:rPr>
              <w:fldChar w:fldCharType="separate"/>
            </w:r>
            <w:r w:rsidR="00AD0339">
              <w:rPr>
                <w:noProof/>
                <w:webHidden/>
              </w:rPr>
              <w:t>10</w:t>
            </w:r>
            <w:r w:rsidR="00F02CAD">
              <w:rPr>
                <w:noProof/>
                <w:webHidden/>
              </w:rPr>
              <w:fldChar w:fldCharType="end"/>
            </w:r>
          </w:hyperlink>
        </w:p>
        <w:p w14:paraId="1D1A9927" w14:textId="16624D0C"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1" w:history="1">
            <w:r w:rsidR="00F02CAD" w:rsidRPr="00275C99">
              <w:rPr>
                <w:rStyle w:val="Hyperlink"/>
                <w:noProof/>
              </w:rPr>
              <w:t>1.5. Cazuri principale de utilizare a aplicatiei</w:t>
            </w:r>
            <w:r w:rsidR="00F02CAD">
              <w:rPr>
                <w:noProof/>
                <w:webHidden/>
              </w:rPr>
              <w:tab/>
            </w:r>
            <w:r w:rsidR="00F02CAD">
              <w:rPr>
                <w:noProof/>
                <w:webHidden/>
              </w:rPr>
              <w:fldChar w:fldCharType="begin"/>
            </w:r>
            <w:r w:rsidR="00F02CAD">
              <w:rPr>
                <w:noProof/>
                <w:webHidden/>
              </w:rPr>
              <w:instrText xml:space="preserve"> PAGEREF _Toc136713431 \h </w:instrText>
            </w:r>
            <w:r w:rsidR="00F02CAD">
              <w:rPr>
                <w:noProof/>
                <w:webHidden/>
              </w:rPr>
            </w:r>
            <w:r w:rsidR="00F02CAD">
              <w:rPr>
                <w:noProof/>
                <w:webHidden/>
              </w:rPr>
              <w:fldChar w:fldCharType="separate"/>
            </w:r>
            <w:r w:rsidR="00AD0339">
              <w:rPr>
                <w:noProof/>
                <w:webHidden/>
              </w:rPr>
              <w:t>10</w:t>
            </w:r>
            <w:r w:rsidR="00F02CAD">
              <w:rPr>
                <w:noProof/>
                <w:webHidden/>
              </w:rPr>
              <w:fldChar w:fldCharType="end"/>
            </w:r>
          </w:hyperlink>
        </w:p>
        <w:p w14:paraId="57B6D074" w14:textId="2314D997"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3" w:history="1">
            <w:r w:rsidR="00F02CAD" w:rsidRPr="00275C99">
              <w:rPr>
                <w:rStyle w:val="Hyperlink"/>
                <w:noProof/>
              </w:rPr>
              <w:t>1.6. Organizarea lucrarii</w:t>
            </w:r>
            <w:r w:rsidR="00F02CAD">
              <w:rPr>
                <w:noProof/>
                <w:webHidden/>
              </w:rPr>
              <w:tab/>
            </w:r>
            <w:r w:rsidR="00F02CAD">
              <w:rPr>
                <w:noProof/>
                <w:webHidden/>
              </w:rPr>
              <w:fldChar w:fldCharType="begin"/>
            </w:r>
            <w:r w:rsidR="00F02CAD">
              <w:rPr>
                <w:noProof/>
                <w:webHidden/>
              </w:rPr>
              <w:instrText xml:space="preserve"> PAGEREF _Toc136713433 \h </w:instrText>
            </w:r>
            <w:r w:rsidR="00F02CAD">
              <w:rPr>
                <w:noProof/>
                <w:webHidden/>
              </w:rPr>
            </w:r>
            <w:r w:rsidR="00F02CAD">
              <w:rPr>
                <w:noProof/>
                <w:webHidden/>
              </w:rPr>
              <w:fldChar w:fldCharType="separate"/>
            </w:r>
            <w:r w:rsidR="00AD0339">
              <w:rPr>
                <w:noProof/>
                <w:webHidden/>
              </w:rPr>
              <w:t>10</w:t>
            </w:r>
            <w:r w:rsidR="00F02CAD">
              <w:rPr>
                <w:noProof/>
                <w:webHidden/>
              </w:rPr>
              <w:fldChar w:fldCharType="end"/>
            </w:r>
          </w:hyperlink>
        </w:p>
        <w:p w14:paraId="1B67DC77" w14:textId="0014D859"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4" w:history="1">
            <w:r w:rsidR="00F02CAD" w:rsidRPr="00275C99">
              <w:rPr>
                <w:rStyle w:val="Hyperlink"/>
                <w:noProof/>
              </w:rPr>
              <w:t>2. Teorie (25-30 pagini)</w:t>
            </w:r>
            <w:r w:rsidR="00F02CAD">
              <w:rPr>
                <w:noProof/>
                <w:webHidden/>
              </w:rPr>
              <w:tab/>
            </w:r>
            <w:r w:rsidR="00F02CAD">
              <w:rPr>
                <w:noProof/>
                <w:webHidden/>
              </w:rPr>
              <w:fldChar w:fldCharType="begin"/>
            </w:r>
            <w:r w:rsidR="00F02CAD">
              <w:rPr>
                <w:noProof/>
                <w:webHidden/>
              </w:rPr>
              <w:instrText xml:space="preserve"> PAGEREF _Toc136713434 \h </w:instrText>
            </w:r>
            <w:r w:rsidR="00F02CAD">
              <w:rPr>
                <w:noProof/>
                <w:webHidden/>
              </w:rPr>
            </w:r>
            <w:r w:rsidR="00F02CAD">
              <w:rPr>
                <w:noProof/>
                <w:webHidden/>
              </w:rPr>
              <w:fldChar w:fldCharType="separate"/>
            </w:r>
            <w:r w:rsidR="00AD0339">
              <w:rPr>
                <w:noProof/>
                <w:webHidden/>
              </w:rPr>
              <w:t>10</w:t>
            </w:r>
            <w:r w:rsidR="00F02CAD">
              <w:rPr>
                <w:noProof/>
                <w:webHidden/>
              </w:rPr>
              <w:fldChar w:fldCharType="end"/>
            </w:r>
          </w:hyperlink>
        </w:p>
        <w:p w14:paraId="7A819167" w14:textId="2872389C"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5" w:history="1">
            <w:r w:rsidR="00F02CAD" w:rsidRPr="00275C99">
              <w:rPr>
                <w:rStyle w:val="Hyperlink"/>
                <w:noProof/>
              </w:rPr>
              <w:t>2.1. Source Control</w:t>
            </w:r>
            <w:r w:rsidR="00F02CAD">
              <w:rPr>
                <w:noProof/>
                <w:webHidden/>
              </w:rPr>
              <w:tab/>
            </w:r>
            <w:r w:rsidR="00F02CAD">
              <w:rPr>
                <w:noProof/>
                <w:webHidden/>
              </w:rPr>
              <w:fldChar w:fldCharType="begin"/>
            </w:r>
            <w:r w:rsidR="00F02CAD">
              <w:rPr>
                <w:noProof/>
                <w:webHidden/>
              </w:rPr>
              <w:instrText xml:space="preserve"> PAGEREF _Toc136713435 \h </w:instrText>
            </w:r>
            <w:r w:rsidR="00F02CAD">
              <w:rPr>
                <w:noProof/>
                <w:webHidden/>
              </w:rPr>
            </w:r>
            <w:r w:rsidR="00F02CAD">
              <w:rPr>
                <w:noProof/>
                <w:webHidden/>
              </w:rPr>
              <w:fldChar w:fldCharType="separate"/>
            </w:r>
            <w:r w:rsidR="00AD0339">
              <w:rPr>
                <w:noProof/>
                <w:webHidden/>
              </w:rPr>
              <w:t>10</w:t>
            </w:r>
            <w:r w:rsidR="00F02CAD">
              <w:rPr>
                <w:noProof/>
                <w:webHidden/>
              </w:rPr>
              <w:fldChar w:fldCharType="end"/>
            </w:r>
          </w:hyperlink>
        </w:p>
        <w:p w14:paraId="57B403E5" w14:textId="377E3B7F"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6" w:history="1">
            <w:r w:rsidR="00F02CAD" w:rsidRPr="00275C99">
              <w:rPr>
                <w:rStyle w:val="Hyperlink"/>
                <w:noProof/>
              </w:rPr>
              <w:t>2.1.1. GIT</w:t>
            </w:r>
            <w:r w:rsidR="00F02CAD">
              <w:rPr>
                <w:noProof/>
                <w:webHidden/>
              </w:rPr>
              <w:tab/>
            </w:r>
            <w:r w:rsidR="00F02CAD">
              <w:rPr>
                <w:noProof/>
                <w:webHidden/>
              </w:rPr>
              <w:fldChar w:fldCharType="begin"/>
            </w:r>
            <w:r w:rsidR="00F02CAD">
              <w:rPr>
                <w:noProof/>
                <w:webHidden/>
              </w:rPr>
              <w:instrText xml:space="preserve"> PAGEREF _Toc136713436 \h </w:instrText>
            </w:r>
            <w:r w:rsidR="00F02CAD">
              <w:rPr>
                <w:noProof/>
                <w:webHidden/>
              </w:rPr>
            </w:r>
            <w:r w:rsidR="00F02CAD">
              <w:rPr>
                <w:noProof/>
                <w:webHidden/>
              </w:rPr>
              <w:fldChar w:fldCharType="separate"/>
            </w:r>
            <w:r w:rsidR="00AD0339">
              <w:rPr>
                <w:noProof/>
                <w:webHidden/>
              </w:rPr>
              <w:t>11</w:t>
            </w:r>
            <w:r w:rsidR="00F02CAD">
              <w:rPr>
                <w:noProof/>
                <w:webHidden/>
              </w:rPr>
              <w:fldChar w:fldCharType="end"/>
            </w:r>
          </w:hyperlink>
        </w:p>
        <w:p w14:paraId="30063C30" w14:textId="07242177"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7" w:history="1">
            <w:r w:rsidR="00F02CAD" w:rsidRPr="00275C99">
              <w:rPr>
                <w:rStyle w:val="Hyperlink"/>
                <w:noProof/>
              </w:rPr>
              <w:t>2.1.2. SmartGit</w:t>
            </w:r>
            <w:r w:rsidR="00F02CAD">
              <w:rPr>
                <w:noProof/>
                <w:webHidden/>
              </w:rPr>
              <w:tab/>
            </w:r>
            <w:r w:rsidR="00F02CAD">
              <w:rPr>
                <w:noProof/>
                <w:webHidden/>
              </w:rPr>
              <w:fldChar w:fldCharType="begin"/>
            </w:r>
            <w:r w:rsidR="00F02CAD">
              <w:rPr>
                <w:noProof/>
                <w:webHidden/>
              </w:rPr>
              <w:instrText xml:space="preserve"> PAGEREF _Toc136713437 \h </w:instrText>
            </w:r>
            <w:r w:rsidR="00F02CAD">
              <w:rPr>
                <w:noProof/>
                <w:webHidden/>
              </w:rPr>
            </w:r>
            <w:r w:rsidR="00F02CAD">
              <w:rPr>
                <w:noProof/>
                <w:webHidden/>
              </w:rPr>
              <w:fldChar w:fldCharType="separate"/>
            </w:r>
            <w:r w:rsidR="00AD0339">
              <w:rPr>
                <w:noProof/>
                <w:webHidden/>
              </w:rPr>
              <w:t>13</w:t>
            </w:r>
            <w:r w:rsidR="00F02CAD">
              <w:rPr>
                <w:noProof/>
                <w:webHidden/>
              </w:rPr>
              <w:fldChar w:fldCharType="end"/>
            </w:r>
          </w:hyperlink>
        </w:p>
        <w:p w14:paraId="0C3914D4" w14:textId="63BAE62C" w:rsidR="00AD0339" w:rsidRPr="00AD0339" w:rsidRDefault="00000000" w:rsidP="00AD0339">
          <w:pPr>
            <w:pStyle w:val="Cuprins1"/>
            <w:tabs>
              <w:tab w:val="right" w:leader="dot" w:pos="9628"/>
            </w:tabs>
            <w:rPr>
              <w:noProof/>
            </w:rPr>
          </w:pPr>
          <w:hyperlink w:anchor="_Toc136713438" w:history="1">
            <w:r w:rsidR="00F02CAD" w:rsidRPr="00275C99">
              <w:rPr>
                <w:rStyle w:val="Hyperlink"/>
                <w:noProof/>
              </w:rPr>
              <w:t>2.2. Java</w:t>
            </w:r>
            <w:r w:rsidR="00F02CAD">
              <w:rPr>
                <w:noProof/>
                <w:webHidden/>
              </w:rPr>
              <w:tab/>
            </w:r>
            <w:r w:rsidR="00F02CAD">
              <w:rPr>
                <w:noProof/>
                <w:webHidden/>
              </w:rPr>
              <w:fldChar w:fldCharType="begin"/>
            </w:r>
            <w:r w:rsidR="00F02CAD">
              <w:rPr>
                <w:noProof/>
                <w:webHidden/>
              </w:rPr>
              <w:instrText xml:space="preserve"> PAGEREF _Toc136713438 \h </w:instrText>
            </w:r>
            <w:r w:rsidR="00F02CAD">
              <w:rPr>
                <w:noProof/>
                <w:webHidden/>
              </w:rPr>
            </w:r>
            <w:r w:rsidR="00F02CAD">
              <w:rPr>
                <w:noProof/>
                <w:webHidden/>
              </w:rPr>
              <w:fldChar w:fldCharType="separate"/>
            </w:r>
            <w:r w:rsidR="00AD0339">
              <w:rPr>
                <w:noProof/>
                <w:webHidden/>
              </w:rPr>
              <w:t>14</w:t>
            </w:r>
            <w:r w:rsidR="00F02CAD">
              <w:rPr>
                <w:noProof/>
                <w:webHidden/>
              </w:rPr>
              <w:fldChar w:fldCharType="end"/>
            </w:r>
          </w:hyperlink>
        </w:p>
        <w:p w14:paraId="7C0209AE" w14:textId="3BAC2992"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39" w:history="1">
            <w:r w:rsidR="00F02CAD" w:rsidRPr="00275C99">
              <w:rPr>
                <w:rStyle w:val="Hyperlink"/>
                <w:noProof/>
              </w:rPr>
              <w:t>2.3. Javascript</w:t>
            </w:r>
            <w:r w:rsidR="00F02CAD">
              <w:rPr>
                <w:noProof/>
                <w:webHidden/>
              </w:rPr>
              <w:tab/>
            </w:r>
            <w:r w:rsidR="00F02CAD">
              <w:rPr>
                <w:noProof/>
                <w:webHidden/>
              </w:rPr>
              <w:fldChar w:fldCharType="begin"/>
            </w:r>
            <w:r w:rsidR="00F02CAD">
              <w:rPr>
                <w:noProof/>
                <w:webHidden/>
              </w:rPr>
              <w:instrText xml:space="preserve"> PAGEREF _Toc136713439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753A5603" w14:textId="3EC27CDB"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0" w:history="1">
            <w:r w:rsidR="00F02CAD" w:rsidRPr="00275C99">
              <w:rPr>
                <w:rStyle w:val="Hyperlink"/>
                <w:noProof/>
              </w:rPr>
              <w:t>2.4. Vue.js</w:t>
            </w:r>
            <w:r w:rsidR="00F02CAD">
              <w:rPr>
                <w:noProof/>
                <w:webHidden/>
              </w:rPr>
              <w:tab/>
            </w:r>
            <w:r w:rsidR="00F02CAD">
              <w:rPr>
                <w:noProof/>
                <w:webHidden/>
              </w:rPr>
              <w:fldChar w:fldCharType="begin"/>
            </w:r>
            <w:r w:rsidR="00F02CAD">
              <w:rPr>
                <w:noProof/>
                <w:webHidden/>
              </w:rPr>
              <w:instrText xml:space="preserve"> PAGEREF _Toc136713440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5A02B064" w14:textId="06795F66"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1" w:history="1">
            <w:r w:rsidR="00F02CAD" w:rsidRPr="00275C99">
              <w:rPr>
                <w:rStyle w:val="Hyperlink"/>
                <w:noProof/>
              </w:rPr>
              <w:t>2.5. Pinia</w:t>
            </w:r>
            <w:r w:rsidR="00F02CAD">
              <w:rPr>
                <w:noProof/>
                <w:webHidden/>
              </w:rPr>
              <w:tab/>
            </w:r>
            <w:r w:rsidR="00F02CAD">
              <w:rPr>
                <w:noProof/>
                <w:webHidden/>
              </w:rPr>
              <w:fldChar w:fldCharType="begin"/>
            </w:r>
            <w:r w:rsidR="00F02CAD">
              <w:rPr>
                <w:noProof/>
                <w:webHidden/>
              </w:rPr>
              <w:instrText xml:space="preserve"> PAGEREF _Toc136713441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3435DD8C" w14:textId="49FEE208"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2" w:history="1">
            <w:r w:rsidR="00F02CAD" w:rsidRPr="00275C99">
              <w:rPr>
                <w:rStyle w:val="Hyperlink"/>
                <w:noProof/>
              </w:rPr>
              <w:t>2.6. Xstate</w:t>
            </w:r>
            <w:r w:rsidR="00F02CAD">
              <w:rPr>
                <w:noProof/>
                <w:webHidden/>
              </w:rPr>
              <w:tab/>
            </w:r>
            <w:r w:rsidR="00F02CAD">
              <w:rPr>
                <w:noProof/>
                <w:webHidden/>
              </w:rPr>
              <w:fldChar w:fldCharType="begin"/>
            </w:r>
            <w:r w:rsidR="00F02CAD">
              <w:rPr>
                <w:noProof/>
                <w:webHidden/>
              </w:rPr>
              <w:instrText xml:space="preserve"> PAGEREF _Toc136713442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118108F2" w14:textId="48E83A29"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3" w:history="1">
            <w:r w:rsidR="00F02CAD" w:rsidRPr="00275C99">
              <w:rPr>
                <w:rStyle w:val="Hyperlink"/>
                <w:noProof/>
              </w:rPr>
              <w:t>2.7. MongoDB</w:t>
            </w:r>
            <w:r w:rsidR="00F02CAD">
              <w:rPr>
                <w:noProof/>
                <w:webHidden/>
              </w:rPr>
              <w:tab/>
            </w:r>
            <w:r w:rsidR="00F02CAD">
              <w:rPr>
                <w:noProof/>
                <w:webHidden/>
              </w:rPr>
              <w:fldChar w:fldCharType="begin"/>
            </w:r>
            <w:r w:rsidR="00F02CAD">
              <w:rPr>
                <w:noProof/>
                <w:webHidden/>
              </w:rPr>
              <w:instrText xml:space="preserve"> PAGEREF _Toc136713443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1E40F186" w14:textId="3E4DC861"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4" w:history="1">
            <w:r w:rsidR="00F02CAD" w:rsidRPr="00275C99">
              <w:rPr>
                <w:rStyle w:val="Hyperlink"/>
                <w:noProof/>
              </w:rPr>
              <w:t>2.8. IDEs</w:t>
            </w:r>
            <w:r w:rsidR="00F02CAD">
              <w:rPr>
                <w:noProof/>
                <w:webHidden/>
              </w:rPr>
              <w:tab/>
            </w:r>
            <w:r w:rsidR="00F02CAD">
              <w:rPr>
                <w:noProof/>
                <w:webHidden/>
              </w:rPr>
              <w:fldChar w:fldCharType="begin"/>
            </w:r>
            <w:r w:rsidR="00F02CAD">
              <w:rPr>
                <w:noProof/>
                <w:webHidden/>
              </w:rPr>
              <w:instrText xml:space="preserve"> PAGEREF _Toc136713444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3C7E71B4" w14:textId="66029971"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5" w:history="1">
            <w:r w:rsidR="00F02CAD" w:rsidRPr="00275C99">
              <w:rPr>
                <w:rStyle w:val="Hyperlink"/>
                <w:noProof/>
              </w:rPr>
              <w:t>2.9. Wireframes</w:t>
            </w:r>
            <w:r w:rsidR="00F02CAD">
              <w:rPr>
                <w:noProof/>
                <w:webHidden/>
              </w:rPr>
              <w:tab/>
            </w:r>
            <w:r w:rsidR="00F02CAD">
              <w:rPr>
                <w:noProof/>
                <w:webHidden/>
              </w:rPr>
              <w:fldChar w:fldCharType="begin"/>
            </w:r>
            <w:r w:rsidR="00F02CAD">
              <w:rPr>
                <w:noProof/>
                <w:webHidden/>
              </w:rPr>
              <w:instrText xml:space="preserve"> PAGEREF _Toc136713445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59DCDFEE" w14:textId="2AB625BD"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6" w:history="1">
            <w:r w:rsidR="00F02CAD" w:rsidRPr="00275C99">
              <w:rPr>
                <w:rStyle w:val="Hyperlink"/>
                <w:noProof/>
              </w:rPr>
              <w:t>2.10. Justinmind Mockups</w:t>
            </w:r>
            <w:r w:rsidR="00F02CAD">
              <w:rPr>
                <w:noProof/>
                <w:webHidden/>
              </w:rPr>
              <w:tab/>
            </w:r>
            <w:r w:rsidR="00F02CAD">
              <w:rPr>
                <w:noProof/>
                <w:webHidden/>
              </w:rPr>
              <w:fldChar w:fldCharType="begin"/>
            </w:r>
            <w:r w:rsidR="00F02CAD">
              <w:rPr>
                <w:noProof/>
                <w:webHidden/>
              </w:rPr>
              <w:instrText xml:space="preserve"> PAGEREF _Toc136713446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098789A0" w14:textId="2C592344"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7" w:history="1">
            <w:r w:rsidR="00F02CAD" w:rsidRPr="00275C99">
              <w:rPr>
                <w:rStyle w:val="Hyperlink"/>
                <w:noProof/>
              </w:rPr>
              <w:t>3. Descrierea formala a aplicatiei  (5-15 pagini)</w:t>
            </w:r>
            <w:r w:rsidR="00F02CAD">
              <w:rPr>
                <w:noProof/>
                <w:webHidden/>
              </w:rPr>
              <w:tab/>
            </w:r>
            <w:r w:rsidR="00F02CAD">
              <w:rPr>
                <w:noProof/>
                <w:webHidden/>
              </w:rPr>
              <w:fldChar w:fldCharType="begin"/>
            </w:r>
            <w:r w:rsidR="00F02CAD">
              <w:rPr>
                <w:noProof/>
                <w:webHidden/>
              </w:rPr>
              <w:instrText xml:space="preserve"> PAGEREF _Toc136713447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2FB782A3" w14:textId="48EAF7AA"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8" w:history="1">
            <w:r w:rsidR="00F02CAD" w:rsidRPr="00275C99">
              <w:rPr>
                <w:rStyle w:val="Hyperlink"/>
                <w:noProof/>
              </w:rPr>
              <w:t>3.1. Actori</w:t>
            </w:r>
            <w:r w:rsidR="00F02CAD">
              <w:rPr>
                <w:noProof/>
                <w:webHidden/>
              </w:rPr>
              <w:tab/>
            </w:r>
            <w:r w:rsidR="00F02CAD">
              <w:rPr>
                <w:noProof/>
                <w:webHidden/>
              </w:rPr>
              <w:fldChar w:fldCharType="begin"/>
            </w:r>
            <w:r w:rsidR="00F02CAD">
              <w:rPr>
                <w:noProof/>
                <w:webHidden/>
              </w:rPr>
              <w:instrText xml:space="preserve"> PAGEREF _Toc136713448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2E1B73F1" w14:textId="3511CA31"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49" w:history="1">
            <w:r w:rsidR="00F02CAD" w:rsidRPr="00275C99">
              <w:rPr>
                <w:rStyle w:val="Hyperlink"/>
                <w:noProof/>
              </w:rPr>
              <w:t>3.2. Use</w:t>
            </w:r>
            <w:r w:rsidR="00F02CAD">
              <w:rPr>
                <w:noProof/>
                <w:webHidden/>
              </w:rPr>
              <w:tab/>
            </w:r>
            <w:r w:rsidR="00F02CAD">
              <w:rPr>
                <w:noProof/>
                <w:webHidden/>
              </w:rPr>
              <w:fldChar w:fldCharType="begin"/>
            </w:r>
            <w:r w:rsidR="00F02CAD">
              <w:rPr>
                <w:noProof/>
                <w:webHidden/>
              </w:rPr>
              <w:instrText xml:space="preserve"> PAGEREF _Toc136713449 \h </w:instrText>
            </w:r>
            <w:r w:rsidR="00F02CAD">
              <w:rPr>
                <w:noProof/>
                <w:webHidden/>
              </w:rPr>
            </w:r>
            <w:r w:rsidR="00F02CAD">
              <w:rPr>
                <w:noProof/>
                <w:webHidden/>
              </w:rPr>
              <w:fldChar w:fldCharType="separate"/>
            </w:r>
            <w:r w:rsidR="00AD0339">
              <w:rPr>
                <w:noProof/>
                <w:webHidden/>
              </w:rPr>
              <w:t>21</w:t>
            </w:r>
            <w:r w:rsidR="00F02CAD">
              <w:rPr>
                <w:noProof/>
                <w:webHidden/>
              </w:rPr>
              <w:fldChar w:fldCharType="end"/>
            </w:r>
          </w:hyperlink>
        </w:p>
        <w:p w14:paraId="6E3BBE63" w14:textId="7F7F35CD"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0" w:history="1">
            <w:r w:rsidR="00F02CAD" w:rsidRPr="00275C99">
              <w:rPr>
                <w:rStyle w:val="Hyperlink"/>
                <w:noProof/>
              </w:rPr>
              <w:t>3.2.1. Admin Use-case</w:t>
            </w:r>
            <w:r w:rsidR="00F02CAD">
              <w:rPr>
                <w:noProof/>
                <w:webHidden/>
              </w:rPr>
              <w:tab/>
            </w:r>
            <w:r w:rsidR="00F02CAD">
              <w:rPr>
                <w:noProof/>
                <w:webHidden/>
              </w:rPr>
              <w:fldChar w:fldCharType="begin"/>
            </w:r>
            <w:r w:rsidR="00F02CAD">
              <w:rPr>
                <w:noProof/>
                <w:webHidden/>
              </w:rPr>
              <w:instrText xml:space="preserve"> PAGEREF _Toc136713450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0503D401" w14:textId="5533DD29"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1" w:history="1">
            <w:r w:rsidR="00F02CAD" w:rsidRPr="00275C99">
              <w:rPr>
                <w:rStyle w:val="Hyperlink"/>
                <w:noProof/>
              </w:rPr>
              <w:t>3.2.2. Player Use-case</w:t>
            </w:r>
            <w:r w:rsidR="00F02CAD">
              <w:rPr>
                <w:noProof/>
                <w:webHidden/>
              </w:rPr>
              <w:tab/>
            </w:r>
            <w:r w:rsidR="00F02CAD">
              <w:rPr>
                <w:noProof/>
                <w:webHidden/>
              </w:rPr>
              <w:fldChar w:fldCharType="begin"/>
            </w:r>
            <w:r w:rsidR="00F02CAD">
              <w:rPr>
                <w:noProof/>
                <w:webHidden/>
              </w:rPr>
              <w:instrText xml:space="preserve"> PAGEREF _Toc136713451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7EE8DD89" w14:textId="3ABF14F2"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2" w:history="1">
            <w:r w:rsidR="00F02CAD" w:rsidRPr="00275C99">
              <w:rPr>
                <w:rStyle w:val="Hyperlink"/>
                <w:noProof/>
              </w:rPr>
              <w:t>3.2.3. System Use-case</w:t>
            </w:r>
            <w:r w:rsidR="00F02CAD">
              <w:rPr>
                <w:noProof/>
                <w:webHidden/>
              </w:rPr>
              <w:tab/>
            </w:r>
            <w:r w:rsidR="00F02CAD">
              <w:rPr>
                <w:noProof/>
                <w:webHidden/>
              </w:rPr>
              <w:fldChar w:fldCharType="begin"/>
            </w:r>
            <w:r w:rsidR="00F02CAD">
              <w:rPr>
                <w:noProof/>
                <w:webHidden/>
              </w:rPr>
              <w:instrText xml:space="preserve"> PAGEREF _Toc136713452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4687D34B" w14:textId="39A995AE"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3" w:history="1">
            <w:r w:rsidR="00F02CAD" w:rsidRPr="00275C99">
              <w:rPr>
                <w:rStyle w:val="Hyperlink"/>
                <w:noProof/>
              </w:rPr>
              <w:t>3.3. Wireframes</w:t>
            </w:r>
            <w:r w:rsidR="00F02CAD">
              <w:rPr>
                <w:noProof/>
                <w:webHidden/>
              </w:rPr>
              <w:tab/>
            </w:r>
            <w:r w:rsidR="00F02CAD">
              <w:rPr>
                <w:noProof/>
                <w:webHidden/>
              </w:rPr>
              <w:fldChar w:fldCharType="begin"/>
            </w:r>
            <w:r w:rsidR="00F02CAD">
              <w:rPr>
                <w:noProof/>
                <w:webHidden/>
              </w:rPr>
              <w:instrText xml:space="preserve"> PAGEREF _Toc136713453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63C1CE45" w14:textId="78AC76C6"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4" w:history="1">
            <w:r w:rsidR="00F02CAD" w:rsidRPr="00275C99">
              <w:rPr>
                <w:rStyle w:val="Hyperlink"/>
                <w:noProof/>
              </w:rPr>
              <w:t>3.4. Mockups</w:t>
            </w:r>
            <w:r w:rsidR="00F02CAD">
              <w:rPr>
                <w:noProof/>
                <w:webHidden/>
              </w:rPr>
              <w:tab/>
            </w:r>
            <w:r w:rsidR="00F02CAD">
              <w:rPr>
                <w:noProof/>
                <w:webHidden/>
              </w:rPr>
              <w:fldChar w:fldCharType="begin"/>
            </w:r>
            <w:r w:rsidR="00F02CAD">
              <w:rPr>
                <w:noProof/>
                <w:webHidden/>
              </w:rPr>
              <w:instrText xml:space="preserve"> PAGEREF _Toc136713454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1D1307BB" w14:textId="7C1C4F8E"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5" w:history="1">
            <w:r w:rsidR="00F02CAD" w:rsidRPr="00275C99">
              <w:rPr>
                <w:rStyle w:val="Hyperlink"/>
                <w:noProof/>
              </w:rPr>
              <w:t>3.5. Arhitectura</w:t>
            </w:r>
            <w:r w:rsidR="00F02CAD">
              <w:rPr>
                <w:noProof/>
                <w:webHidden/>
              </w:rPr>
              <w:tab/>
            </w:r>
            <w:r w:rsidR="00F02CAD">
              <w:rPr>
                <w:noProof/>
                <w:webHidden/>
              </w:rPr>
              <w:fldChar w:fldCharType="begin"/>
            </w:r>
            <w:r w:rsidR="00F02CAD">
              <w:rPr>
                <w:noProof/>
                <w:webHidden/>
              </w:rPr>
              <w:instrText xml:space="preserve"> PAGEREF _Toc136713455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7E1C6287" w14:textId="247F4EA7"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6" w:history="1">
            <w:r w:rsidR="00F02CAD" w:rsidRPr="00275C99">
              <w:rPr>
                <w:rStyle w:val="Hyperlink"/>
                <w:noProof/>
              </w:rPr>
              <w:t>4. Detalii de implementare (25-30 pagini)</w:t>
            </w:r>
            <w:r w:rsidR="00F02CAD">
              <w:rPr>
                <w:noProof/>
                <w:webHidden/>
              </w:rPr>
              <w:tab/>
            </w:r>
            <w:r w:rsidR="00F02CAD">
              <w:rPr>
                <w:noProof/>
                <w:webHidden/>
              </w:rPr>
              <w:fldChar w:fldCharType="begin"/>
            </w:r>
            <w:r w:rsidR="00F02CAD">
              <w:rPr>
                <w:noProof/>
                <w:webHidden/>
              </w:rPr>
              <w:instrText xml:space="preserve"> PAGEREF _Toc136713456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21FCCDD4" w14:textId="394ADA8E"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7" w:history="1">
            <w:r w:rsidR="00F02CAD" w:rsidRPr="00275C99">
              <w:rPr>
                <w:rStyle w:val="Hyperlink"/>
                <w:noProof/>
              </w:rPr>
              <w:t>Descriu use-case</w:t>
            </w:r>
            <w:r w:rsidR="00F02CAD">
              <w:rPr>
                <w:noProof/>
                <w:webHidden/>
              </w:rPr>
              <w:tab/>
            </w:r>
            <w:r w:rsidR="00F02CAD">
              <w:rPr>
                <w:noProof/>
                <w:webHidden/>
              </w:rPr>
              <w:fldChar w:fldCharType="begin"/>
            </w:r>
            <w:r w:rsidR="00F02CAD">
              <w:rPr>
                <w:noProof/>
                <w:webHidden/>
              </w:rPr>
              <w:instrText xml:space="preserve"> PAGEREF _Toc136713457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7A71105C" w14:textId="2DAA7A35"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8" w:history="1">
            <w:r w:rsidR="00F02CAD" w:rsidRPr="00275C99">
              <w:rPr>
                <w:rStyle w:val="Hyperlink"/>
                <w:noProof/>
              </w:rPr>
              <w:t>5. Concluzii si dezvoltari ulterioare (1-2 pagini)</w:t>
            </w:r>
            <w:r w:rsidR="00F02CAD">
              <w:rPr>
                <w:noProof/>
                <w:webHidden/>
              </w:rPr>
              <w:tab/>
            </w:r>
            <w:r w:rsidR="00F02CAD">
              <w:rPr>
                <w:noProof/>
                <w:webHidden/>
              </w:rPr>
              <w:fldChar w:fldCharType="begin"/>
            </w:r>
            <w:r w:rsidR="00F02CAD">
              <w:rPr>
                <w:noProof/>
                <w:webHidden/>
              </w:rPr>
              <w:instrText xml:space="preserve"> PAGEREF _Toc136713458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5E8D8B29" w14:textId="2C37F3A9"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59" w:history="1">
            <w:r w:rsidR="00F02CAD" w:rsidRPr="00275C99">
              <w:rPr>
                <w:rStyle w:val="Hyperlink"/>
                <w:noProof/>
              </w:rPr>
              <w:t>5.1. Concluzii</w:t>
            </w:r>
            <w:r w:rsidR="00F02CAD">
              <w:rPr>
                <w:noProof/>
                <w:webHidden/>
              </w:rPr>
              <w:tab/>
            </w:r>
            <w:r w:rsidR="00F02CAD">
              <w:rPr>
                <w:noProof/>
                <w:webHidden/>
              </w:rPr>
              <w:fldChar w:fldCharType="begin"/>
            </w:r>
            <w:r w:rsidR="00F02CAD">
              <w:rPr>
                <w:noProof/>
                <w:webHidden/>
              </w:rPr>
              <w:instrText xml:space="preserve"> PAGEREF _Toc136713459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772099E7" w14:textId="5D98E376"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60" w:history="1">
            <w:r w:rsidR="00F02CAD" w:rsidRPr="00275C99">
              <w:rPr>
                <w:rStyle w:val="Hyperlink"/>
                <w:noProof/>
              </w:rPr>
              <w:t>5.2. Dezvoltare ulterioare</w:t>
            </w:r>
            <w:r w:rsidR="00F02CAD">
              <w:rPr>
                <w:noProof/>
                <w:webHidden/>
              </w:rPr>
              <w:tab/>
            </w:r>
            <w:r w:rsidR="00F02CAD">
              <w:rPr>
                <w:noProof/>
                <w:webHidden/>
              </w:rPr>
              <w:fldChar w:fldCharType="begin"/>
            </w:r>
            <w:r w:rsidR="00F02CAD">
              <w:rPr>
                <w:noProof/>
                <w:webHidden/>
              </w:rPr>
              <w:instrText xml:space="preserve"> PAGEREF _Toc136713460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38BD3658" w14:textId="313E491B" w:rsidR="00F02CAD" w:rsidRDefault="00000000">
          <w:pPr>
            <w:pStyle w:val="Cuprins1"/>
            <w:tabs>
              <w:tab w:val="right" w:leader="dot" w:pos="9628"/>
            </w:tabs>
            <w:rPr>
              <w:rFonts w:asciiTheme="minorHAnsi" w:eastAsiaTheme="minorEastAsia" w:hAnsiTheme="minorHAnsi" w:cstheme="minorBidi"/>
              <w:noProof/>
              <w:sz w:val="22"/>
              <w:szCs w:val="22"/>
              <w:lang w:val="en-US" w:eastAsia="en-US" w:bidi="ar-SA"/>
              <w14:ligatures w14:val="standardContextual"/>
            </w:rPr>
          </w:pPr>
          <w:hyperlink w:anchor="_Toc136713461" w:history="1">
            <w:r w:rsidR="00F02CAD" w:rsidRPr="00275C99">
              <w:rPr>
                <w:rStyle w:val="Hyperlink"/>
                <w:noProof/>
              </w:rPr>
              <w:t>6. Bibliografie</w:t>
            </w:r>
            <w:r w:rsidR="00F02CAD">
              <w:rPr>
                <w:noProof/>
                <w:webHidden/>
              </w:rPr>
              <w:tab/>
            </w:r>
            <w:r w:rsidR="00F02CAD">
              <w:rPr>
                <w:noProof/>
                <w:webHidden/>
              </w:rPr>
              <w:fldChar w:fldCharType="begin"/>
            </w:r>
            <w:r w:rsidR="00F02CAD">
              <w:rPr>
                <w:noProof/>
                <w:webHidden/>
              </w:rPr>
              <w:instrText xml:space="preserve"> PAGEREF _Toc136713461 \h </w:instrText>
            </w:r>
            <w:r w:rsidR="00F02CAD">
              <w:rPr>
                <w:noProof/>
                <w:webHidden/>
              </w:rPr>
            </w:r>
            <w:r w:rsidR="00F02CAD">
              <w:rPr>
                <w:noProof/>
                <w:webHidden/>
              </w:rPr>
              <w:fldChar w:fldCharType="separate"/>
            </w:r>
            <w:r w:rsidR="00AD0339">
              <w:rPr>
                <w:noProof/>
                <w:webHidden/>
              </w:rPr>
              <w:t>22</w:t>
            </w:r>
            <w:r w:rsidR="00F02CAD">
              <w:rPr>
                <w:noProof/>
                <w:webHidden/>
              </w:rPr>
              <w:fldChar w:fldCharType="end"/>
            </w:r>
          </w:hyperlink>
        </w:p>
        <w:p w14:paraId="7FE4BFBC" w14:textId="06A66A91" w:rsidR="00F02CAD" w:rsidRDefault="00F02CAD">
          <w:r>
            <w:rPr>
              <w:b/>
              <w:bCs/>
            </w:rPr>
            <w:fldChar w:fldCharType="end"/>
          </w:r>
        </w:p>
      </w:sdtContent>
    </w:sdt>
    <w:p w14:paraId="383068BF" w14:textId="0AF5DA4D" w:rsidR="00AD0339" w:rsidRDefault="00F02CAD">
      <w:pPr>
        <w:widowControl/>
        <w:suppressAutoHyphens w:val="0"/>
        <w:rPr>
          <w:rFonts w:ascii="TimesNewRomanPSMT" w:eastAsia="Times New Roman" w:hAnsi="TimesNewRomanPSMT" w:cs="TimesNewRomanPSMT"/>
          <w:sz w:val="28"/>
          <w:szCs w:val="28"/>
          <w:lang w:val="en-US" w:eastAsia="en-US" w:bidi="ar-SA"/>
        </w:rPr>
      </w:pPr>
      <w:r>
        <w:rPr>
          <w:rFonts w:ascii="TimesNewRomanPSMT" w:eastAsia="Times New Roman" w:hAnsi="TimesNewRomanPSMT" w:cs="TimesNewRomanPSMT"/>
          <w:sz w:val="28"/>
          <w:szCs w:val="28"/>
          <w:lang w:val="en-US" w:eastAsia="en-US" w:bidi="ar-SA"/>
        </w:rPr>
        <w:br w:type="page"/>
      </w:r>
    </w:p>
    <w:p w14:paraId="4B9BFB2F" w14:textId="77777777" w:rsidR="00F02CAD" w:rsidRDefault="00F02CAD">
      <w:pPr>
        <w:widowControl/>
        <w:suppressAutoHyphens w:val="0"/>
        <w:rPr>
          <w:rFonts w:ascii="TimesNewRomanPSMT" w:eastAsia="Times New Roman" w:hAnsi="TimesNewRomanPSMT" w:cs="TimesNewRomanPSMT"/>
          <w:sz w:val="28"/>
          <w:szCs w:val="28"/>
          <w:lang w:val="en-US" w:eastAsia="en-US" w:bidi="ar-SA"/>
        </w:rPr>
      </w:pPr>
    </w:p>
    <w:p w14:paraId="467ED039" w14:textId="77777777" w:rsidR="3CAD8FA9" w:rsidRDefault="3CAD8FA9" w:rsidP="002D3BFA">
      <w:pPr>
        <w:spacing w:line="360" w:lineRule="auto"/>
      </w:pPr>
    </w:p>
    <w:p w14:paraId="235BDAE4" w14:textId="676D8528" w:rsidR="002D3BFA" w:rsidRPr="00AD0339" w:rsidRDefault="002D3BFA" w:rsidP="00AD0339">
      <w:pPr>
        <w:pStyle w:val="Titlu"/>
        <w:rPr>
          <w:rFonts w:ascii="Times New Roman" w:hAnsi="Times New Roman" w:cs="Times New Roman"/>
          <w:sz w:val="32"/>
          <w:szCs w:val="32"/>
        </w:rPr>
      </w:pPr>
      <w:bookmarkStart w:id="1" w:name="_Toc136713374"/>
      <w:r w:rsidRPr="00AD0339">
        <w:rPr>
          <w:rFonts w:ascii="Times New Roman" w:hAnsi="Times New Roman" w:cs="Times New Roman"/>
          <w:sz w:val="32"/>
          <w:szCs w:val="32"/>
        </w:rPr>
        <w:t>1. Prezentarea temei (2-4 pagini):</w:t>
      </w:r>
      <w:bookmarkEnd w:id="1"/>
    </w:p>
    <w:p w14:paraId="15E92762" w14:textId="1AE478F0" w:rsidR="002D3BFA" w:rsidRDefault="002D3BFA" w:rsidP="002D3BFA">
      <w:pPr>
        <w:pStyle w:val="Titlucuprins"/>
        <w:spacing w:line="360" w:lineRule="auto"/>
        <w:rPr>
          <w:rFonts w:ascii="Times New Roman" w:hAnsi="Times New Roman"/>
          <w:color w:val="000000" w:themeColor="text1"/>
          <w:sz w:val="24"/>
          <w:szCs w:val="24"/>
        </w:rPr>
      </w:pPr>
      <w:bookmarkStart w:id="2" w:name="_Toc136713375"/>
      <w:r w:rsidRPr="002D3BFA">
        <w:rPr>
          <w:rFonts w:ascii="Times New Roman" w:hAnsi="Times New Roman"/>
          <w:color w:val="000000" w:themeColor="text1"/>
          <w:sz w:val="24"/>
          <w:szCs w:val="24"/>
        </w:rPr>
        <w:t>1.1. Introducere</w:t>
      </w:r>
      <w:bookmarkEnd w:id="2"/>
    </w:p>
    <w:p w14:paraId="5CB6B141" w14:textId="635073CA" w:rsidR="00822C01" w:rsidRDefault="00822C01" w:rsidP="002D3BFA">
      <w:pPr>
        <w:pStyle w:val="Titlucuprins"/>
        <w:spacing w:line="360" w:lineRule="auto"/>
        <w:rPr>
          <w:rFonts w:ascii="Times New Roman" w:hAnsi="Times New Roman"/>
          <w:color w:val="000000" w:themeColor="text1"/>
          <w:sz w:val="24"/>
          <w:szCs w:val="24"/>
        </w:rPr>
      </w:pPr>
      <w:bookmarkStart w:id="3" w:name="_Toc136713376"/>
      <w:r>
        <w:rPr>
          <w:rFonts w:ascii="Times New Roman" w:hAnsi="Times New Roman"/>
          <w:color w:val="000000" w:themeColor="text1"/>
          <w:sz w:val="24"/>
          <w:szCs w:val="24"/>
        </w:rPr>
        <w:t xml:space="preserve">Chemarea mea catre acest proiect isi are originile in unele dintre cele mai frumoase perioade ale vietii: copilaria, si perioada studentiei. </w:t>
      </w:r>
      <w:r w:rsidR="00DA0CB3">
        <w:rPr>
          <w:rFonts w:ascii="Times New Roman" w:hAnsi="Times New Roman"/>
          <w:color w:val="000000" w:themeColor="text1"/>
          <w:sz w:val="24"/>
          <w:szCs w:val="24"/>
        </w:rPr>
        <w:t>Jocul de carti Duel Masters, unul dintre obiectele principale ale acestui proiect, a facut parte din copilaria mea, fiind captivat atat de interactiunea pe care o aveam cu ceilalti prieteni cu care jucam, cat si de complexitatea acestuia.</w:t>
      </w:r>
      <w:bookmarkEnd w:id="3"/>
      <w:r w:rsidR="00DA0CB3">
        <w:rPr>
          <w:rFonts w:ascii="Times New Roman" w:hAnsi="Times New Roman"/>
          <w:color w:val="000000" w:themeColor="text1"/>
          <w:sz w:val="24"/>
          <w:szCs w:val="24"/>
        </w:rPr>
        <w:t xml:space="preserve"> </w:t>
      </w:r>
    </w:p>
    <w:p w14:paraId="6EF72B42" w14:textId="54BF8606" w:rsidR="00DA0CB3" w:rsidRDefault="00DA0CB3" w:rsidP="002D3BFA">
      <w:pPr>
        <w:pStyle w:val="Titlucuprins"/>
        <w:spacing w:line="360" w:lineRule="auto"/>
        <w:rPr>
          <w:rFonts w:ascii="Times New Roman" w:hAnsi="Times New Roman"/>
          <w:color w:val="000000" w:themeColor="text1"/>
          <w:sz w:val="24"/>
          <w:szCs w:val="24"/>
        </w:rPr>
      </w:pPr>
      <w:bookmarkStart w:id="4" w:name="_Toc136713377"/>
      <w:r>
        <w:rPr>
          <w:rFonts w:ascii="Times New Roman" w:hAnsi="Times New Roman"/>
          <w:color w:val="000000" w:themeColor="text1"/>
          <w:sz w:val="24"/>
          <w:szCs w:val="24"/>
        </w:rPr>
        <w:t>Anii au trecut, copilaria a ramas in urma, iar ideea acestui joc a ramas pentru mine doar o amintire. In schimb, o alta pasiune a aparut: programarea. Liceul m-a introdus in ace</w:t>
      </w:r>
      <w:r w:rsidR="005663BA">
        <w:rPr>
          <w:rFonts w:ascii="Times New Roman" w:hAnsi="Times New Roman"/>
          <w:color w:val="000000" w:themeColor="text1"/>
          <w:sz w:val="24"/>
          <w:szCs w:val="24"/>
        </w:rPr>
        <w:t>asta lume, iar studentia mi-a aratat ca singurul obstacol din acest domeniu este imaginatia.</w:t>
      </w:r>
      <w:bookmarkEnd w:id="4"/>
    </w:p>
    <w:p w14:paraId="65B1F247" w14:textId="1B9A3679" w:rsidR="005663BA" w:rsidRDefault="005663BA" w:rsidP="002D3BFA">
      <w:pPr>
        <w:pStyle w:val="Titlucuprins"/>
        <w:spacing w:line="360" w:lineRule="auto"/>
        <w:rPr>
          <w:rFonts w:ascii="Times New Roman" w:hAnsi="Times New Roman"/>
          <w:color w:val="000000" w:themeColor="text1"/>
          <w:sz w:val="24"/>
          <w:szCs w:val="24"/>
        </w:rPr>
      </w:pPr>
      <w:bookmarkStart w:id="5" w:name="_Toc136713378"/>
      <w:r>
        <w:rPr>
          <w:rFonts w:ascii="Times New Roman" w:hAnsi="Times New Roman"/>
          <w:color w:val="000000" w:themeColor="text1"/>
          <w:sz w:val="24"/>
          <w:szCs w:val="24"/>
        </w:rPr>
        <w:t xml:space="preserve">Astfel, avand oportunitatea de alege o tema de proiect pentru incheierea studiilor universitare, am decis sa utilizez cunostiintele dobandite in ultimii ani si sa combin cele 2 elemente </w:t>
      </w:r>
      <w:r w:rsidR="00E75BC1">
        <w:rPr>
          <w:rFonts w:ascii="Times New Roman" w:hAnsi="Times New Roman"/>
          <w:color w:val="000000" w:themeColor="text1"/>
          <w:sz w:val="24"/>
          <w:szCs w:val="24"/>
        </w:rPr>
        <w:t>care au marcat cele 2 perioade ale vietii mele.</w:t>
      </w:r>
      <w:bookmarkEnd w:id="5"/>
    </w:p>
    <w:p w14:paraId="2C98AA2D" w14:textId="340CED44" w:rsidR="002D3BFA" w:rsidRDefault="002D3BFA" w:rsidP="002D3BFA">
      <w:pPr>
        <w:pStyle w:val="Titlucuprins"/>
        <w:spacing w:line="360" w:lineRule="auto"/>
        <w:rPr>
          <w:rFonts w:ascii="Times New Roman" w:hAnsi="Times New Roman"/>
          <w:color w:val="000000" w:themeColor="text1"/>
          <w:sz w:val="24"/>
          <w:szCs w:val="24"/>
        </w:rPr>
      </w:pPr>
      <w:bookmarkStart w:id="6" w:name="_Toc136713379"/>
      <w:r w:rsidRPr="002D3BFA">
        <w:rPr>
          <w:rFonts w:ascii="Times New Roman" w:hAnsi="Times New Roman"/>
          <w:color w:val="000000" w:themeColor="text1"/>
          <w:sz w:val="24"/>
          <w:szCs w:val="24"/>
        </w:rPr>
        <w:t>1.2. Descrierea temei</w:t>
      </w:r>
      <w:bookmarkEnd w:id="6"/>
    </w:p>
    <w:p w14:paraId="5B81DCBC" w14:textId="47AFDEAF" w:rsidR="00E75BC1" w:rsidRDefault="00F6256E" w:rsidP="002D3BFA">
      <w:pPr>
        <w:pStyle w:val="Titlucuprins"/>
        <w:spacing w:line="360" w:lineRule="auto"/>
        <w:rPr>
          <w:rFonts w:ascii="Times New Roman" w:hAnsi="Times New Roman"/>
          <w:color w:val="000000" w:themeColor="text1"/>
          <w:sz w:val="24"/>
          <w:szCs w:val="24"/>
        </w:rPr>
      </w:pPr>
      <w:bookmarkStart w:id="7" w:name="_Toc136713380"/>
      <w:r>
        <w:rPr>
          <w:rFonts w:ascii="Times New Roman" w:hAnsi="Times New Roman"/>
          <w:color w:val="000000" w:themeColor="text1"/>
          <w:sz w:val="24"/>
          <w:szCs w:val="24"/>
        </w:rPr>
        <w:t>Dupa cum se precizeaza si in titlul temei alese, aplicatia dezvoltata va presupune realizarea unui mediu de desfasurare a unui meci de Duel Masters, intre boti. Acesti boti vor inlocui jucatorul real, si vor lua decizii in functie de contextul si starea meciului. Calitatea deciziilor va fi diversa, intru-cat jocul este unul complex.</w:t>
      </w:r>
      <w:bookmarkEnd w:id="7"/>
      <w:r>
        <w:rPr>
          <w:rFonts w:ascii="Times New Roman" w:hAnsi="Times New Roman"/>
          <w:color w:val="000000" w:themeColor="text1"/>
          <w:sz w:val="24"/>
          <w:szCs w:val="24"/>
        </w:rPr>
        <w:t xml:space="preserve"> </w:t>
      </w:r>
    </w:p>
    <w:p w14:paraId="79052AA4" w14:textId="65811C23" w:rsidR="008370A6" w:rsidRPr="002D3BFA" w:rsidRDefault="008370A6" w:rsidP="002D3BFA">
      <w:pPr>
        <w:pStyle w:val="Titlucuprins"/>
        <w:spacing w:line="360" w:lineRule="auto"/>
        <w:rPr>
          <w:rFonts w:ascii="Times New Roman" w:hAnsi="Times New Roman"/>
          <w:color w:val="000000" w:themeColor="text1"/>
          <w:sz w:val="24"/>
          <w:szCs w:val="24"/>
        </w:rPr>
      </w:pPr>
      <w:bookmarkStart w:id="8" w:name="_Toc136713381"/>
      <w:r>
        <w:rPr>
          <w:rFonts w:ascii="Times New Roman" w:hAnsi="Times New Roman"/>
          <w:color w:val="000000" w:themeColor="text1"/>
          <w:sz w:val="24"/>
          <w:szCs w:val="24"/>
        </w:rPr>
        <w:t>Totodata, aplicatia va permite desfasurarea de meciuri intre jucatori reali (useri) si boti. Nivelul de dificultate al meciului va fi reprezentat de catre algoritmul din spatele bot-ului. Despre metodologia de luare a unei decizii se va vorbi, mai tarziu, in capitolul ...</w:t>
      </w:r>
      <w:bookmarkEnd w:id="8"/>
    </w:p>
    <w:p w14:paraId="77C55670" w14:textId="06A2CA17" w:rsidR="002D3BFA" w:rsidRDefault="002D3BFA" w:rsidP="002D3BFA">
      <w:pPr>
        <w:pStyle w:val="Titlucuprins"/>
        <w:spacing w:line="360" w:lineRule="auto"/>
        <w:rPr>
          <w:rFonts w:ascii="Times New Roman" w:hAnsi="Times New Roman"/>
          <w:color w:val="000000" w:themeColor="text1"/>
          <w:sz w:val="24"/>
          <w:szCs w:val="24"/>
        </w:rPr>
      </w:pPr>
      <w:bookmarkStart w:id="9" w:name="_Toc136713382"/>
      <w:r w:rsidRPr="002D3BFA">
        <w:rPr>
          <w:rFonts w:ascii="Times New Roman" w:hAnsi="Times New Roman"/>
          <w:color w:val="000000" w:themeColor="text1"/>
          <w:sz w:val="24"/>
          <w:szCs w:val="24"/>
        </w:rPr>
        <w:t>1.3. Scop si obiective</w:t>
      </w:r>
      <w:bookmarkEnd w:id="9"/>
    </w:p>
    <w:p w14:paraId="227E2F54" w14:textId="6BE006BE" w:rsidR="001847BA" w:rsidRDefault="00A941EF" w:rsidP="00A941EF">
      <w:pPr>
        <w:pStyle w:val="Titlucuprins"/>
        <w:spacing w:line="360" w:lineRule="auto"/>
        <w:rPr>
          <w:rFonts w:ascii="Times New Roman" w:hAnsi="Times New Roman"/>
          <w:color w:val="000000" w:themeColor="text1"/>
          <w:sz w:val="24"/>
          <w:szCs w:val="24"/>
        </w:rPr>
      </w:pPr>
      <w:bookmarkStart w:id="10" w:name="_Toc136713383"/>
      <w:r>
        <w:rPr>
          <w:rFonts w:ascii="Times New Roman" w:hAnsi="Times New Roman"/>
          <w:color w:val="000000" w:themeColor="text1"/>
          <w:sz w:val="24"/>
          <w:szCs w:val="24"/>
        </w:rPr>
        <w:t>Dezvoltarea aplicatiei a urmarit cateva obiective principale, prioritare, care reprezentau baza temei.</w:t>
      </w:r>
      <w:r w:rsidR="00A33E2A">
        <w:rPr>
          <w:rFonts w:ascii="Times New Roman" w:hAnsi="Times New Roman"/>
          <w:color w:val="000000" w:themeColor="text1"/>
          <w:sz w:val="24"/>
          <w:szCs w:val="24"/>
        </w:rPr>
        <w:t xml:space="preserve"> </w:t>
      </w:r>
      <w:r>
        <w:rPr>
          <w:rFonts w:ascii="Times New Roman" w:hAnsi="Times New Roman"/>
          <w:color w:val="000000" w:themeColor="text1"/>
          <w:sz w:val="24"/>
          <w:szCs w:val="24"/>
        </w:rPr>
        <w:t>Pe langa acestea, vom prezenta si cate obiective secundare, dezvoltate pe baza celor principale, ce aduc noi functionalitati si imbogatesc placut aplicatia.</w:t>
      </w:r>
      <w:bookmarkEnd w:id="10"/>
    </w:p>
    <w:p w14:paraId="0C6FAA27" w14:textId="77777777" w:rsidR="001847BA" w:rsidRDefault="001847BA">
      <w:pPr>
        <w:widowControl/>
        <w:suppressAutoHyphens w:val="0"/>
        <w:rPr>
          <w:rFonts w:eastAsia="Times New Roman" w:cs="Times New Roman"/>
          <w:color w:val="000000" w:themeColor="text1"/>
        </w:rPr>
      </w:pPr>
      <w:r>
        <w:rPr>
          <w:color w:val="000000" w:themeColor="text1"/>
        </w:rPr>
        <w:br w:type="page"/>
      </w:r>
    </w:p>
    <w:p w14:paraId="50EDABDB" w14:textId="2FC4DBB8" w:rsidR="00A941EF" w:rsidRDefault="00A941EF" w:rsidP="00A941EF">
      <w:pPr>
        <w:pStyle w:val="Titlucuprins"/>
        <w:spacing w:line="360" w:lineRule="auto"/>
        <w:rPr>
          <w:rFonts w:ascii="Times New Roman" w:hAnsi="Times New Roman"/>
          <w:color w:val="000000" w:themeColor="text1"/>
          <w:sz w:val="24"/>
          <w:szCs w:val="24"/>
        </w:rPr>
      </w:pPr>
      <w:bookmarkStart w:id="11" w:name="_Toc136713384"/>
      <w:r>
        <w:rPr>
          <w:rFonts w:ascii="Times New Roman" w:hAnsi="Times New Roman"/>
          <w:color w:val="000000" w:themeColor="text1"/>
          <w:sz w:val="24"/>
          <w:szCs w:val="24"/>
        </w:rPr>
        <w:lastRenderedPageBreak/>
        <w:t>1.3.1. Obiective principale</w:t>
      </w:r>
      <w:bookmarkEnd w:id="11"/>
    </w:p>
    <w:p w14:paraId="35AFD3A7" w14:textId="287A2DE0" w:rsidR="00A941EF" w:rsidRDefault="00A941EF" w:rsidP="00A941EF">
      <w:pPr>
        <w:pStyle w:val="Titlucuprins"/>
        <w:spacing w:line="360" w:lineRule="auto"/>
        <w:rPr>
          <w:rFonts w:ascii="Times New Roman" w:hAnsi="Times New Roman"/>
          <w:color w:val="000000" w:themeColor="text1"/>
          <w:sz w:val="24"/>
          <w:szCs w:val="24"/>
        </w:rPr>
      </w:pPr>
      <w:bookmarkStart w:id="12" w:name="_Toc136713385"/>
      <w:r>
        <w:rPr>
          <w:rFonts w:ascii="Times New Roman" w:hAnsi="Times New Roman"/>
          <w:color w:val="000000" w:themeColor="text1"/>
          <w:sz w:val="24"/>
          <w:szCs w:val="24"/>
        </w:rPr>
        <w:t xml:space="preserve">1.3.1.1. </w:t>
      </w:r>
      <w:r w:rsidR="001847BA">
        <w:rPr>
          <w:rFonts w:ascii="Times New Roman" w:hAnsi="Times New Roman"/>
          <w:color w:val="000000" w:themeColor="text1"/>
          <w:sz w:val="24"/>
          <w:szCs w:val="24"/>
        </w:rPr>
        <w:t>Obtinerea setului de carti</w:t>
      </w:r>
      <w:bookmarkEnd w:id="12"/>
    </w:p>
    <w:p w14:paraId="1D7A0E76" w14:textId="404A2723" w:rsidR="001847BA" w:rsidRDefault="007F7BC4" w:rsidP="00A941EF">
      <w:pPr>
        <w:pStyle w:val="Titlucuprins"/>
        <w:spacing w:line="360" w:lineRule="auto"/>
        <w:rPr>
          <w:rFonts w:ascii="Times New Roman" w:hAnsi="Times New Roman"/>
          <w:color w:val="000000" w:themeColor="text1"/>
          <w:sz w:val="24"/>
          <w:szCs w:val="24"/>
        </w:rPr>
      </w:pPr>
      <w:bookmarkStart w:id="13" w:name="_Toc136713386"/>
      <w:r>
        <w:rPr>
          <w:rFonts w:ascii="Times New Roman" w:hAnsi="Times New Roman"/>
          <w:color w:val="000000" w:themeColor="text1"/>
          <w:sz w:val="24"/>
          <w:szCs w:val="24"/>
        </w:rPr>
        <w:t>Dupa cum am precizat anterior, jocul Duel Masters reprezinta un joc de carti. Fiecare carte are utilizari diferite, determinate de diferiti factori precum: starea curenta a meciului, mutarile facute de cei 2 jucatori in tururile anterioare ale meciului, etc.</w:t>
      </w:r>
      <w:bookmarkEnd w:id="13"/>
    </w:p>
    <w:p w14:paraId="71817882" w14:textId="0EF9069F" w:rsidR="00AC2957" w:rsidRDefault="00AC2957" w:rsidP="00AC2957">
      <w:pPr>
        <w:pStyle w:val="Titlucuprins"/>
        <w:spacing w:line="360" w:lineRule="auto"/>
        <w:jc w:val="center"/>
        <w:rPr>
          <w:rFonts w:ascii="Times New Roman" w:hAnsi="Times New Roman"/>
          <w:color w:val="000000" w:themeColor="text1"/>
          <w:sz w:val="24"/>
          <w:szCs w:val="24"/>
        </w:rPr>
      </w:pPr>
      <w:bookmarkStart w:id="14" w:name="_Toc136713387"/>
      <w:r>
        <w:rPr>
          <w:noProof/>
        </w:rPr>
        <w:drawing>
          <wp:inline distT="0" distB="0" distL="0" distR="0" wp14:anchorId="027FAAC0" wp14:editId="76C648EF">
            <wp:extent cx="2111177" cy="2933700"/>
            <wp:effectExtent l="0" t="0" r="3810" b="0"/>
            <wp:docPr id="4010023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394" cy="2984028"/>
                    </a:xfrm>
                    <a:prstGeom prst="rect">
                      <a:avLst/>
                    </a:prstGeom>
                    <a:noFill/>
                    <a:ln>
                      <a:noFill/>
                    </a:ln>
                  </pic:spPr>
                </pic:pic>
              </a:graphicData>
            </a:graphic>
          </wp:inline>
        </w:drawing>
      </w:r>
      <w:bookmarkEnd w:id="14"/>
    </w:p>
    <w:p w14:paraId="0F842300" w14:textId="4C2659E7" w:rsidR="00AC2957" w:rsidRDefault="00613C85" w:rsidP="00AC2957">
      <w:pPr>
        <w:pStyle w:val="Titlucuprins"/>
        <w:spacing w:line="360" w:lineRule="auto"/>
        <w:jc w:val="center"/>
        <w:rPr>
          <w:rFonts w:ascii="Times New Roman" w:hAnsi="Times New Roman"/>
          <w:color w:val="000000" w:themeColor="text1"/>
          <w:sz w:val="24"/>
          <w:szCs w:val="24"/>
        </w:rPr>
      </w:pPr>
      <w:bookmarkStart w:id="15" w:name="_Toc136713388"/>
      <w:r>
        <w:rPr>
          <w:rFonts w:ascii="Times New Roman" w:hAnsi="Times New Roman"/>
          <w:color w:val="000000" w:themeColor="text1"/>
          <w:sz w:val="24"/>
          <w:szCs w:val="24"/>
        </w:rPr>
        <w:t>Figura 1</w:t>
      </w:r>
      <w:r w:rsidR="00D540DF">
        <w:rPr>
          <w:rFonts w:ascii="Times New Roman" w:hAnsi="Times New Roman"/>
          <w:color w:val="000000" w:themeColor="text1"/>
          <w:sz w:val="24"/>
          <w:szCs w:val="24"/>
        </w:rPr>
        <w:t>.0</w:t>
      </w:r>
      <w:r>
        <w:rPr>
          <w:rFonts w:ascii="Times New Roman" w:hAnsi="Times New Roman"/>
          <w:color w:val="000000" w:themeColor="text1"/>
          <w:sz w:val="24"/>
          <w:szCs w:val="24"/>
        </w:rPr>
        <w:t>: Carte de tip Creature</w:t>
      </w:r>
      <w:bookmarkEnd w:id="15"/>
    </w:p>
    <w:p w14:paraId="71E99486" w14:textId="37A93A3D" w:rsidR="007F7BC4" w:rsidRDefault="007F7BC4" w:rsidP="00A941EF">
      <w:pPr>
        <w:pStyle w:val="Titlucuprins"/>
        <w:spacing w:line="360" w:lineRule="auto"/>
        <w:rPr>
          <w:rFonts w:ascii="Times New Roman" w:hAnsi="Times New Roman"/>
          <w:color w:val="000000" w:themeColor="text1"/>
          <w:sz w:val="24"/>
          <w:szCs w:val="24"/>
        </w:rPr>
      </w:pPr>
      <w:bookmarkStart w:id="16" w:name="_Toc136713389"/>
      <w:r>
        <w:rPr>
          <w:rFonts w:ascii="Times New Roman" w:hAnsi="Times New Roman"/>
          <w:color w:val="000000" w:themeColor="text1"/>
          <w:sz w:val="24"/>
          <w:szCs w:val="24"/>
        </w:rPr>
        <w:t>Astfel, avand in considerare timpul disponibil dezvoltarii acestui proiect, cat si dorinta autorului de a realiza o aplicatie functionala, care sa prezinte cat mai multe dintre elementele acestui joc, a fost necesara trierea setului complet de carti ale jocului.</w:t>
      </w:r>
      <w:bookmarkEnd w:id="16"/>
    </w:p>
    <w:p w14:paraId="04B148C0" w14:textId="201743CA" w:rsidR="001847BA" w:rsidRDefault="00A972A5" w:rsidP="00A941EF">
      <w:pPr>
        <w:pStyle w:val="Titlucuprins"/>
        <w:spacing w:line="360" w:lineRule="auto"/>
        <w:rPr>
          <w:rFonts w:ascii="Times New Roman" w:hAnsi="Times New Roman"/>
          <w:color w:val="000000" w:themeColor="text1"/>
          <w:sz w:val="24"/>
          <w:szCs w:val="24"/>
        </w:rPr>
      </w:pPr>
      <w:bookmarkStart w:id="17" w:name="_Toc136713390"/>
      <w:r>
        <w:rPr>
          <w:rFonts w:ascii="Times New Roman" w:hAnsi="Times New Roman"/>
          <w:color w:val="000000" w:themeColor="text1"/>
          <w:sz w:val="24"/>
          <w:szCs w:val="24"/>
        </w:rPr>
        <w:t>Setul contine 3 tipuri principale de carti:</w:t>
      </w:r>
      <w:bookmarkEnd w:id="17"/>
    </w:p>
    <w:p w14:paraId="75ACC3A1" w14:textId="01843CAB" w:rsidR="00A972A5" w:rsidRDefault="00A972A5" w:rsidP="00A972A5">
      <w:pPr>
        <w:pStyle w:val="Titlucuprins"/>
        <w:numPr>
          <w:ilvl w:val="0"/>
          <w:numId w:val="5"/>
        </w:numPr>
        <w:spacing w:line="360" w:lineRule="auto"/>
        <w:rPr>
          <w:rFonts w:ascii="Times New Roman" w:hAnsi="Times New Roman"/>
          <w:color w:val="000000" w:themeColor="text1"/>
          <w:sz w:val="24"/>
          <w:szCs w:val="24"/>
        </w:rPr>
      </w:pPr>
      <w:bookmarkStart w:id="18" w:name="_Toc136713391"/>
      <w:r>
        <w:rPr>
          <w:rFonts w:ascii="Times New Roman" w:hAnsi="Times New Roman"/>
          <w:color w:val="000000" w:themeColor="text1"/>
          <w:sz w:val="24"/>
          <w:szCs w:val="24"/>
        </w:rPr>
        <w:t>Creature</w:t>
      </w:r>
      <w:r w:rsidR="00F733BB">
        <w:rPr>
          <w:rFonts w:ascii="Times New Roman" w:hAnsi="Times New Roman"/>
          <w:color w:val="000000" w:themeColor="text1"/>
          <w:sz w:val="24"/>
          <w:szCs w:val="24"/>
        </w:rPr>
        <w:t xml:space="preserve"> (creaturi) </w:t>
      </w:r>
      <w:r>
        <w:rPr>
          <w:rFonts w:ascii="Times New Roman" w:hAnsi="Times New Roman"/>
          <w:color w:val="000000" w:themeColor="text1"/>
          <w:sz w:val="24"/>
          <w:szCs w:val="24"/>
        </w:rPr>
        <w:t xml:space="preserve">: </w:t>
      </w:r>
      <w:r w:rsidR="00BA522D">
        <w:rPr>
          <w:rFonts w:ascii="Times New Roman" w:hAnsi="Times New Roman"/>
          <w:color w:val="000000" w:themeColor="text1"/>
          <w:sz w:val="24"/>
          <w:szCs w:val="24"/>
        </w:rPr>
        <w:t>carti pe care cei 2 jucatori le plaseaza pe terenul de joc si care participa la dueluri intre ele, fiind elementul principal al jocului</w:t>
      </w:r>
      <w:r w:rsidR="00AC2957">
        <w:rPr>
          <w:rFonts w:ascii="Times New Roman" w:hAnsi="Times New Roman"/>
          <w:color w:val="000000" w:themeColor="text1"/>
          <w:sz w:val="24"/>
          <w:szCs w:val="24"/>
        </w:rPr>
        <w:t>. O astfel de carte este prezentata in figura 1.</w:t>
      </w:r>
      <w:r w:rsidR="00D540DF">
        <w:rPr>
          <w:rFonts w:ascii="Times New Roman" w:hAnsi="Times New Roman"/>
          <w:color w:val="000000" w:themeColor="text1"/>
          <w:sz w:val="24"/>
          <w:szCs w:val="24"/>
        </w:rPr>
        <w:t>1.</w:t>
      </w:r>
      <w:bookmarkEnd w:id="18"/>
    </w:p>
    <w:p w14:paraId="47A7D6A9" w14:textId="0D7590F1" w:rsidR="00BA522D" w:rsidRDefault="00BA522D" w:rsidP="00A972A5">
      <w:pPr>
        <w:pStyle w:val="Titlucuprins"/>
        <w:numPr>
          <w:ilvl w:val="0"/>
          <w:numId w:val="5"/>
        </w:numPr>
        <w:spacing w:line="360" w:lineRule="auto"/>
        <w:rPr>
          <w:rFonts w:ascii="Times New Roman" w:hAnsi="Times New Roman"/>
          <w:color w:val="000000" w:themeColor="text1"/>
          <w:sz w:val="24"/>
          <w:szCs w:val="24"/>
        </w:rPr>
      </w:pPr>
      <w:bookmarkStart w:id="19" w:name="_Toc136713392"/>
      <w:r>
        <w:rPr>
          <w:rFonts w:ascii="Times New Roman" w:hAnsi="Times New Roman"/>
          <w:color w:val="000000" w:themeColor="text1"/>
          <w:sz w:val="24"/>
          <w:szCs w:val="24"/>
        </w:rPr>
        <w:t>Spell: carti cu one-time effect; cu alte cuvinte, aceste carti sunt utilizate pentru a realiza o actiune (abilitate) in momentul utilizarii, dupa care sunt eliminate din joc</w:t>
      </w:r>
      <w:bookmarkEnd w:id="19"/>
    </w:p>
    <w:p w14:paraId="54177BC4" w14:textId="3AA12B06" w:rsidR="00CC2B03" w:rsidRDefault="00BA522D" w:rsidP="00AC2957">
      <w:pPr>
        <w:pStyle w:val="Titlucuprins"/>
        <w:numPr>
          <w:ilvl w:val="0"/>
          <w:numId w:val="5"/>
        </w:numPr>
        <w:spacing w:line="360" w:lineRule="auto"/>
        <w:rPr>
          <w:rFonts w:ascii="Times New Roman" w:hAnsi="Times New Roman"/>
          <w:color w:val="000000" w:themeColor="text1"/>
          <w:sz w:val="24"/>
          <w:szCs w:val="24"/>
        </w:rPr>
      </w:pPr>
      <w:bookmarkStart w:id="20" w:name="_Toc136713393"/>
      <w:r>
        <w:rPr>
          <w:rFonts w:ascii="Times New Roman" w:hAnsi="Times New Roman"/>
          <w:color w:val="000000" w:themeColor="text1"/>
          <w:sz w:val="24"/>
          <w:szCs w:val="24"/>
        </w:rPr>
        <w:lastRenderedPageBreak/>
        <w:t>Evolution</w:t>
      </w:r>
      <w:r w:rsidR="00F733BB">
        <w:rPr>
          <w:rFonts w:ascii="Times New Roman" w:hAnsi="Times New Roman"/>
          <w:color w:val="000000" w:themeColor="text1"/>
          <w:sz w:val="24"/>
          <w:szCs w:val="24"/>
        </w:rPr>
        <w:t xml:space="preserve"> (evolutii)</w:t>
      </w:r>
      <w:r>
        <w:rPr>
          <w:rFonts w:ascii="Times New Roman" w:hAnsi="Times New Roman"/>
          <w:color w:val="000000" w:themeColor="text1"/>
          <w:sz w:val="24"/>
          <w:szCs w:val="24"/>
        </w:rPr>
        <w:t>: carti similare cu cele de tip Creature, diferenta reprezentand-o necesitatea de a plasa o astfel de carte deasupra unei carti de tip Creature, realizand, dupa cum ii spune si numele, o evolutie a cartii de baza.</w:t>
      </w:r>
      <w:bookmarkEnd w:id="20"/>
    </w:p>
    <w:p w14:paraId="243B101D" w14:textId="216FDC1E" w:rsidR="00EC174C" w:rsidRDefault="00EC174C" w:rsidP="00EC174C">
      <w:pPr>
        <w:pStyle w:val="Titlucuprins"/>
        <w:spacing w:line="360" w:lineRule="auto"/>
        <w:jc w:val="center"/>
        <w:rPr>
          <w:rFonts w:ascii="Times New Roman" w:hAnsi="Times New Roman"/>
          <w:color w:val="000000" w:themeColor="text1"/>
          <w:sz w:val="24"/>
          <w:szCs w:val="24"/>
        </w:rPr>
      </w:pPr>
      <w:bookmarkStart w:id="21" w:name="_Toc136713394"/>
      <w:r>
        <w:rPr>
          <w:noProof/>
        </w:rPr>
        <w:drawing>
          <wp:inline distT="0" distB="0" distL="0" distR="0" wp14:anchorId="22A1738E" wp14:editId="2537E506">
            <wp:extent cx="2112264" cy="2962656"/>
            <wp:effectExtent l="0" t="0" r="2540" b="9525"/>
            <wp:docPr id="1101632258" name="Imagine 2" descr="Eternal Spell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al Spell | Duel Masters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264" cy="2962656"/>
                    </a:xfrm>
                    <a:prstGeom prst="rect">
                      <a:avLst/>
                    </a:prstGeom>
                    <a:noFill/>
                    <a:ln>
                      <a:noFill/>
                    </a:ln>
                  </pic:spPr>
                </pic:pic>
              </a:graphicData>
            </a:graphic>
          </wp:inline>
        </w:drawing>
      </w:r>
      <w:bookmarkEnd w:id="21"/>
    </w:p>
    <w:p w14:paraId="344B1C58" w14:textId="6DEDF2CC" w:rsidR="00D540DF" w:rsidRPr="00AC2957" w:rsidRDefault="00EC174C" w:rsidP="00D540DF">
      <w:pPr>
        <w:pStyle w:val="Titlucuprins"/>
        <w:spacing w:line="360" w:lineRule="auto"/>
        <w:jc w:val="center"/>
        <w:rPr>
          <w:rFonts w:ascii="Times New Roman" w:hAnsi="Times New Roman"/>
          <w:color w:val="000000" w:themeColor="text1"/>
          <w:sz w:val="24"/>
          <w:szCs w:val="24"/>
        </w:rPr>
      </w:pPr>
      <w:bookmarkStart w:id="22" w:name="_Toc136713395"/>
      <w:r>
        <w:rPr>
          <w:rFonts w:ascii="Times New Roman" w:hAnsi="Times New Roman"/>
          <w:color w:val="000000" w:themeColor="text1"/>
          <w:sz w:val="24"/>
          <w:szCs w:val="24"/>
        </w:rPr>
        <w:t xml:space="preserve">Figura </w:t>
      </w:r>
      <w:r w:rsidR="00D540DF">
        <w:rPr>
          <w:rFonts w:ascii="Times New Roman" w:hAnsi="Times New Roman"/>
          <w:color w:val="000000" w:themeColor="text1"/>
          <w:sz w:val="24"/>
          <w:szCs w:val="24"/>
        </w:rPr>
        <w:t>1.1</w:t>
      </w:r>
      <w:r>
        <w:rPr>
          <w:rFonts w:ascii="Times New Roman" w:hAnsi="Times New Roman"/>
          <w:color w:val="000000" w:themeColor="text1"/>
          <w:sz w:val="24"/>
          <w:szCs w:val="24"/>
        </w:rPr>
        <w:t>: Carte de tip Spell</w:t>
      </w:r>
      <w:bookmarkEnd w:id="22"/>
    </w:p>
    <w:p w14:paraId="530A2C34" w14:textId="120C421C" w:rsidR="00667CF8" w:rsidRDefault="001772A4" w:rsidP="00667CF8">
      <w:pPr>
        <w:pStyle w:val="Titlucuprins"/>
        <w:spacing w:line="360" w:lineRule="auto"/>
        <w:rPr>
          <w:rFonts w:ascii="Times New Roman" w:hAnsi="Times New Roman"/>
          <w:color w:val="000000" w:themeColor="text1"/>
          <w:sz w:val="24"/>
          <w:szCs w:val="24"/>
        </w:rPr>
      </w:pPr>
      <w:bookmarkStart w:id="23" w:name="_Toc136713396"/>
      <w:r>
        <w:rPr>
          <w:rFonts w:ascii="Times New Roman" w:hAnsi="Times New Roman"/>
          <w:color w:val="000000" w:themeColor="text1"/>
          <w:sz w:val="24"/>
          <w:szCs w:val="24"/>
        </w:rPr>
        <w:t xml:space="preserve">Cartile de tip </w:t>
      </w:r>
      <w:r w:rsidR="00F733BB">
        <w:rPr>
          <w:rFonts w:ascii="Times New Roman" w:hAnsi="Times New Roman"/>
          <w:color w:val="000000" w:themeColor="text1"/>
          <w:sz w:val="24"/>
          <w:szCs w:val="24"/>
        </w:rPr>
        <w:t>Creatura</w:t>
      </w:r>
      <w:r>
        <w:rPr>
          <w:rFonts w:ascii="Times New Roman" w:hAnsi="Times New Roman"/>
          <w:color w:val="000000" w:themeColor="text1"/>
          <w:sz w:val="24"/>
          <w:szCs w:val="24"/>
        </w:rPr>
        <w:t xml:space="preserve"> reprezinta majoritatea cartilor din setul complet de carti, iar din acest motiv s-a ales utilizarea,</w:t>
      </w:r>
      <w:r w:rsidR="002F4859">
        <w:rPr>
          <w:rFonts w:ascii="Times New Roman" w:hAnsi="Times New Roman"/>
          <w:color w:val="000000" w:themeColor="text1"/>
          <w:sz w:val="24"/>
          <w:szCs w:val="24"/>
        </w:rPr>
        <w:t xml:space="preserve"> pentru dezvoltarii primei versiuni a aplicatiei, doar acest tip de carti.</w:t>
      </w:r>
      <w:bookmarkEnd w:id="23"/>
      <w:r>
        <w:rPr>
          <w:rFonts w:ascii="Times New Roman" w:hAnsi="Times New Roman"/>
          <w:color w:val="000000" w:themeColor="text1"/>
          <w:sz w:val="24"/>
          <w:szCs w:val="24"/>
        </w:rPr>
        <w:t xml:space="preserve"> </w:t>
      </w:r>
    </w:p>
    <w:p w14:paraId="27BEB45E" w14:textId="28FD082B" w:rsidR="00D540DF" w:rsidRDefault="00D540DF" w:rsidP="00D540DF">
      <w:pPr>
        <w:pStyle w:val="Titlucuprins"/>
        <w:spacing w:line="360" w:lineRule="auto"/>
        <w:jc w:val="center"/>
        <w:rPr>
          <w:rFonts w:ascii="Times New Roman" w:hAnsi="Times New Roman"/>
          <w:color w:val="000000" w:themeColor="text1"/>
          <w:sz w:val="24"/>
          <w:szCs w:val="24"/>
        </w:rPr>
      </w:pPr>
      <w:bookmarkStart w:id="24" w:name="_Toc136713397"/>
      <w:r>
        <w:rPr>
          <w:noProof/>
        </w:rPr>
        <w:drawing>
          <wp:inline distT="0" distB="0" distL="0" distR="0" wp14:anchorId="5745573C" wp14:editId="4259B34D">
            <wp:extent cx="2112264" cy="2953512"/>
            <wp:effectExtent l="0" t="0" r="2540" b="0"/>
            <wp:docPr id="1436047451" name="Imagine 3" descr="Ballom, Master of Death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om, Master of Death | Duel Masters Wiki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2264" cy="2953512"/>
                    </a:xfrm>
                    <a:prstGeom prst="rect">
                      <a:avLst/>
                    </a:prstGeom>
                    <a:noFill/>
                    <a:ln>
                      <a:noFill/>
                    </a:ln>
                  </pic:spPr>
                </pic:pic>
              </a:graphicData>
            </a:graphic>
          </wp:inline>
        </w:drawing>
      </w:r>
      <w:bookmarkEnd w:id="24"/>
    </w:p>
    <w:p w14:paraId="700C6235" w14:textId="345258CF" w:rsidR="00D540DF" w:rsidRDefault="00D540DF" w:rsidP="00D540DF">
      <w:pPr>
        <w:pStyle w:val="Titlucuprins"/>
        <w:spacing w:line="360" w:lineRule="auto"/>
        <w:jc w:val="center"/>
        <w:rPr>
          <w:rFonts w:ascii="Times New Roman" w:hAnsi="Times New Roman"/>
          <w:color w:val="000000" w:themeColor="text1"/>
          <w:sz w:val="24"/>
          <w:szCs w:val="24"/>
        </w:rPr>
      </w:pPr>
      <w:bookmarkStart w:id="25" w:name="_Toc136713398"/>
      <w:r>
        <w:rPr>
          <w:rFonts w:ascii="Times New Roman" w:hAnsi="Times New Roman"/>
          <w:color w:val="000000" w:themeColor="text1"/>
          <w:sz w:val="24"/>
          <w:szCs w:val="24"/>
        </w:rPr>
        <w:t>Figura 1.2: Carte de tip Evolution</w:t>
      </w:r>
      <w:bookmarkEnd w:id="25"/>
    </w:p>
    <w:p w14:paraId="3AF65336" w14:textId="7B1609D8" w:rsidR="007500B4" w:rsidRDefault="007500B4" w:rsidP="00667CF8">
      <w:pPr>
        <w:pStyle w:val="Titlucuprins"/>
        <w:spacing w:line="360" w:lineRule="auto"/>
        <w:rPr>
          <w:rFonts w:ascii="Times New Roman" w:hAnsi="Times New Roman"/>
          <w:color w:val="000000" w:themeColor="text1"/>
          <w:sz w:val="24"/>
          <w:szCs w:val="24"/>
        </w:rPr>
      </w:pPr>
      <w:bookmarkStart w:id="26" w:name="_Toc136713399"/>
      <w:r>
        <w:rPr>
          <w:rFonts w:ascii="Times New Roman" w:hAnsi="Times New Roman"/>
          <w:color w:val="000000" w:themeColor="text1"/>
          <w:sz w:val="24"/>
          <w:szCs w:val="24"/>
        </w:rPr>
        <w:lastRenderedPageBreak/>
        <w:t>Alti factori care au contribuit la trierea setului de carti:</w:t>
      </w:r>
      <w:bookmarkEnd w:id="26"/>
    </w:p>
    <w:p w14:paraId="569ECE32" w14:textId="58641617" w:rsidR="007500B4" w:rsidRDefault="00F733BB" w:rsidP="007500B4">
      <w:pPr>
        <w:pStyle w:val="Titlucuprins"/>
        <w:numPr>
          <w:ilvl w:val="0"/>
          <w:numId w:val="6"/>
        </w:numPr>
        <w:spacing w:line="360" w:lineRule="auto"/>
        <w:rPr>
          <w:rFonts w:ascii="Times New Roman" w:hAnsi="Times New Roman"/>
          <w:color w:val="000000" w:themeColor="text1"/>
          <w:sz w:val="24"/>
          <w:szCs w:val="24"/>
        </w:rPr>
      </w:pPr>
      <w:bookmarkStart w:id="27" w:name="_Toc136713400"/>
      <w:r>
        <w:rPr>
          <w:rFonts w:ascii="Times New Roman" w:hAnsi="Times New Roman"/>
          <w:color w:val="000000" w:themeColor="text1"/>
          <w:sz w:val="24"/>
          <w:szCs w:val="24"/>
        </w:rPr>
        <w:t>Limitarea la doar cateva tipuri speciale de Creatura (eliminarea celor de tip Cross Gear, Wave Striker sau Accelerator)</w:t>
      </w:r>
      <w:bookmarkEnd w:id="27"/>
    </w:p>
    <w:p w14:paraId="67F83D54" w14:textId="23FC16F4" w:rsidR="00ED02E5" w:rsidRPr="00915716" w:rsidRDefault="00CC2B03" w:rsidP="00ED02E5">
      <w:pPr>
        <w:pStyle w:val="Titlucuprins"/>
        <w:numPr>
          <w:ilvl w:val="0"/>
          <w:numId w:val="6"/>
        </w:numPr>
        <w:spacing w:line="360" w:lineRule="auto"/>
        <w:rPr>
          <w:rFonts w:ascii="Times New Roman" w:hAnsi="Times New Roman"/>
          <w:color w:val="000000" w:themeColor="text1"/>
          <w:sz w:val="24"/>
          <w:szCs w:val="24"/>
        </w:rPr>
      </w:pPr>
      <w:bookmarkStart w:id="28" w:name="_Toc136713401"/>
      <w:r>
        <w:rPr>
          <w:rFonts w:ascii="Times New Roman" w:hAnsi="Times New Roman"/>
          <w:color w:val="000000" w:themeColor="text1"/>
          <w:sz w:val="24"/>
          <w:szCs w:val="24"/>
        </w:rPr>
        <w:t xml:space="preserve">Imaginile cartilor propriu-zise: intru-cat jocul isi are originile in Japonia, exista carti pentru care nu s-au putut obtine imagini </w:t>
      </w:r>
      <w:r w:rsidR="004C7D03">
        <w:rPr>
          <w:rFonts w:ascii="Times New Roman" w:hAnsi="Times New Roman"/>
          <w:color w:val="000000" w:themeColor="text1"/>
          <w:sz w:val="24"/>
          <w:szCs w:val="24"/>
        </w:rPr>
        <w:t>cu textul inscris pe acestea, in limba engleza.</w:t>
      </w:r>
      <w:bookmarkEnd w:id="28"/>
    </w:p>
    <w:p w14:paraId="0B4EFBAB" w14:textId="7D120041" w:rsidR="00441183" w:rsidRDefault="00202984" w:rsidP="00441183">
      <w:pPr>
        <w:pStyle w:val="Titlucuprins"/>
        <w:spacing w:line="360" w:lineRule="auto"/>
        <w:rPr>
          <w:rFonts w:ascii="Times New Roman" w:hAnsi="Times New Roman"/>
          <w:color w:val="000000" w:themeColor="text1"/>
          <w:sz w:val="24"/>
          <w:szCs w:val="24"/>
        </w:rPr>
      </w:pPr>
      <w:bookmarkStart w:id="29" w:name="_Toc136713402"/>
      <w:r>
        <w:rPr>
          <w:rFonts w:ascii="Times New Roman" w:hAnsi="Times New Roman"/>
          <w:color w:val="000000" w:themeColor="text1"/>
          <w:sz w:val="24"/>
          <w:szCs w:val="24"/>
        </w:rPr>
        <w:t>Dintr-un total de aproximativ 1400 de carti, s-a obtinut un set de 433 de carti de tip Creatura ce vor fi utilizate in prima faza a dezvoltarii aplicatiei.</w:t>
      </w:r>
      <w:bookmarkEnd w:id="29"/>
    </w:p>
    <w:p w14:paraId="6C9590D1" w14:textId="2AC5D084" w:rsidR="00C83A2A" w:rsidRDefault="00C83A2A" w:rsidP="00441183">
      <w:pPr>
        <w:pStyle w:val="Titlucuprins"/>
        <w:spacing w:line="360" w:lineRule="auto"/>
        <w:rPr>
          <w:rFonts w:ascii="Times New Roman" w:hAnsi="Times New Roman"/>
          <w:color w:val="000000" w:themeColor="text1"/>
          <w:sz w:val="24"/>
          <w:szCs w:val="24"/>
        </w:rPr>
      </w:pPr>
      <w:bookmarkStart w:id="30" w:name="_Toc136713403"/>
      <w:r>
        <w:rPr>
          <w:rFonts w:ascii="Times New Roman" w:hAnsi="Times New Roman"/>
          <w:color w:val="000000" w:themeColor="text1"/>
          <w:sz w:val="24"/>
          <w:szCs w:val="24"/>
        </w:rPr>
        <w:t xml:space="preserve">1.3.1.2. </w:t>
      </w:r>
      <w:r w:rsidR="00581692">
        <w:rPr>
          <w:rFonts w:ascii="Times New Roman" w:hAnsi="Times New Roman"/>
          <w:color w:val="000000" w:themeColor="text1"/>
          <w:sz w:val="24"/>
          <w:szCs w:val="24"/>
        </w:rPr>
        <w:t>Realizarea interfetei jocului</w:t>
      </w:r>
      <w:bookmarkEnd w:id="30"/>
    </w:p>
    <w:p w14:paraId="30A0D1D5" w14:textId="77777777" w:rsidR="00C421B7" w:rsidRDefault="00C421B7" w:rsidP="00441183">
      <w:pPr>
        <w:pStyle w:val="Titlucuprins"/>
        <w:spacing w:line="360" w:lineRule="auto"/>
        <w:rPr>
          <w:rFonts w:ascii="Times New Roman" w:hAnsi="Times New Roman"/>
          <w:color w:val="000000" w:themeColor="text1"/>
          <w:sz w:val="24"/>
          <w:szCs w:val="24"/>
        </w:rPr>
      </w:pPr>
      <w:bookmarkStart w:id="31" w:name="_Toc136713404"/>
      <w:r>
        <w:rPr>
          <w:rFonts w:ascii="Times New Roman" w:hAnsi="Times New Roman"/>
          <w:color w:val="000000" w:themeColor="text1"/>
          <w:sz w:val="24"/>
          <w:szCs w:val="24"/>
        </w:rPr>
        <w:t>Pentru desfasurarea unui meci, fie el intre 2 boti, 1 bot si un jucator real (user) sau intre 2 jucatori (planificat pentru dezvoltari ulterioare), este necesara crearea unei interfete vizuale, in care sunt dispuse cele 2 table de joc, corespunzatoare fiecarui jucator.</w:t>
      </w:r>
      <w:bookmarkEnd w:id="31"/>
    </w:p>
    <w:p w14:paraId="19C6F8B8" w14:textId="3B40DED8" w:rsidR="00581692" w:rsidRDefault="00C421B7" w:rsidP="00441183">
      <w:pPr>
        <w:pStyle w:val="Titlucuprins"/>
        <w:spacing w:line="360" w:lineRule="auto"/>
        <w:rPr>
          <w:rFonts w:ascii="Times New Roman" w:hAnsi="Times New Roman"/>
          <w:color w:val="000000" w:themeColor="text1"/>
          <w:sz w:val="24"/>
          <w:szCs w:val="24"/>
        </w:rPr>
      </w:pPr>
      <w:bookmarkStart w:id="32" w:name="_Toc136713405"/>
      <w:r>
        <w:rPr>
          <w:rFonts w:ascii="Times New Roman" w:hAnsi="Times New Roman"/>
          <w:color w:val="000000" w:themeColor="text1"/>
          <w:sz w:val="24"/>
          <w:szCs w:val="24"/>
        </w:rPr>
        <w:t>Stuctura unei table de joc este urmatoarea:</w:t>
      </w:r>
      <w:bookmarkEnd w:id="32"/>
    </w:p>
    <w:p w14:paraId="39B65062" w14:textId="33165B16" w:rsidR="00C421B7" w:rsidRDefault="00C421B7" w:rsidP="00C421B7">
      <w:pPr>
        <w:pStyle w:val="Titlucuprins"/>
        <w:numPr>
          <w:ilvl w:val="0"/>
          <w:numId w:val="7"/>
        </w:numPr>
        <w:spacing w:line="360" w:lineRule="auto"/>
        <w:rPr>
          <w:rFonts w:ascii="Times New Roman" w:hAnsi="Times New Roman"/>
          <w:color w:val="000000" w:themeColor="text1"/>
          <w:sz w:val="24"/>
          <w:szCs w:val="24"/>
        </w:rPr>
      </w:pPr>
      <w:bookmarkStart w:id="33" w:name="_Toc136713406"/>
      <w:r>
        <w:rPr>
          <w:rFonts w:ascii="Times New Roman" w:hAnsi="Times New Roman"/>
          <w:color w:val="000000" w:themeColor="text1"/>
          <w:sz w:val="24"/>
          <w:szCs w:val="24"/>
        </w:rPr>
        <w:t>Battle Zone: zona de batalie, unde sunt plasate cartile de tip Creatura ce se vor duela cu cele ale jucatorului advers.</w:t>
      </w:r>
      <w:bookmarkEnd w:id="33"/>
    </w:p>
    <w:p w14:paraId="57A6882A" w14:textId="05A5768A" w:rsidR="00C421B7" w:rsidRDefault="00C421B7" w:rsidP="00C421B7">
      <w:pPr>
        <w:pStyle w:val="Titlucuprins"/>
        <w:numPr>
          <w:ilvl w:val="0"/>
          <w:numId w:val="7"/>
        </w:numPr>
        <w:spacing w:line="360" w:lineRule="auto"/>
        <w:rPr>
          <w:rFonts w:ascii="Times New Roman" w:hAnsi="Times New Roman"/>
          <w:color w:val="000000" w:themeColor="text1"/>
          <w:sz w:val="24"/>
          <w:szCs w:val="24"/>
        </w:rPr>
      </w:pPr>
      <w:bookmarkStart w:id="34" w:name="_Toc136713407"/>
      <w:r>
        <w:rPr>
          <w:rFonts w:ascii="Times New Roman" w:hAnsi="Times New Roman"/>
          <w:color w:val="000000" w:themeColor="text1"/>
          <w:sz w:val="24"/>
          <w:szCs w:val="24"/>
        </w:rPr>
        <w:t xml:space="preserve">Mana Zone: mana reprezinta resursa necesara pentru a putea plasa in zona de batalie o carte. Fiecare carte va consuma o anumita cantitate de mana, aceasta valoare fiind inscriptionata pe carte. </w:t>
      </w:r>
      <w:r w:rsidR="00B52EA6">
        <w:rPr>
          <w:rFonts w:ascii="Times New Roman" w:hAnsi="Times New Roman"/>
          <w:color w:val="000000" w:themeColor="text1"/>
          <w:sz w:val="24"/>
          <w:szCs w:val="24"/>
        </w:rPr>
        <w:t>Astfel, fiecare carte plasata in zona de mana va creste capacitatea jucatorului de a plasa carti in zona de batalie.</w:t>
      </w:r>
      <w:bookmarkEnd w:id="34"/>
    </w:p>
    <w:p w14:paraId="0B3C3AA6" w14:textId="740898D0" w:rsidR="00B52EA6" w:rsidRDefault="00B52EA6" w:rsidP="00C421B7">
      <w:pPr>
        <w:pStyle w:val="Titlucuprins"/>
        <w:numPr>
          <w:ilvl w:val="0"/>
          <w:numId w:val="7"/>
        </w:numPr>
        <w:spacing w:line="360" w:lineRule="auto"/>
        <w:rPr>
          <w:rFonts w:ascii="Times New Roman" w:hAnsi="Times New Roman"/>
          <w:color w:val="000000" w:themeColor="text1"/>
          <w:sz w:val="24"/>
          <w:szCs w:val="24"/>
        </w:rPr>
      </w:pPr>
      <w:bookmarkStart w:id="35" w:name="_Toc136713408"/>
      <w:r>
        <w:rPr>
          <w:rFonts w:ascii="Times New Roman" w:hAnsi="Times New Roman"/>
          <w:color w:val="000000" w:themeColor="text1"/>
          <w:sz w:val="24"/>
          <w:szCs w:val="24"/>
        </w:rPr>
        <w:t>Hand: cartile din mana jucatorului. Acestea pot fi plasate in una din cele 2 zone prezentate anterior.</w:t>
      </w:r>
      <w:bookmarkEnd w:id="35"/>
    </w:p>
    <w:p w14:paraId="35937C10" w14:textId="77777777" w:rsidR="00B52EA6" w:rsidRDefault="00B52EA6" w:rsidP="00C421B7">
      <w:pPr>
        <w:pStyle w:val="Titlucuprins"/>
        <w:numPr>
          <w:ilvl w:val="0"/>
          <w:numId w:val="7"/>
        </w:numPr>
        <w:spacing w:line="360" w:lineRule="auto"/>
        <w:rPr>
          <w:rFonts w:ascii="Times New Roman" w:hAnsi="Times New Roman"/>
          <w:color w:val="000000" w:themeColor="text1"/>
          <w:sz w:val="24"/>
          <w:szCs w:val="24"/>
        </w:rPr>
      </w:pPr>
      <w:bookmarkStart w:id="36" w:name="_Toc136713409"/>
      <w:r>
        <w:rPr>
          <w:rFonts w:ascii="Times New Roman" w:hAnsi="Times New Roman"/>
          <w:color w:val="000000" w:themeColor="text1"/>
          <w:sz w:val="24"/>
          <w:szCs w:val="24"/>
        </w:rPr>
        <w:t>Graveyard: zona cartilor distruse. In urma duelurilor sau executiei abilitatiilor, cartile ce vor fi distruse vor fi plasate in aceasta zona.</w:t>
      </w:r>
      <w:bookmarkEnd w:id="36"/>
    </w:p>
    <w:p w14:paraId="67B1E354" w14:textId="77777777" w:rsidR="00B52EA6" w:rsidRDefault="00B52EA6" w:rsidP="00C421B7">
      <w:pPr>
        <w:pStyle w:val="Titlucuprins"/>
        <w:numPr>
          <w:ilvl w:val="0"/>
          <w:numId w:val="7"/>
        </w:numPr>
        <w:spacing w:line="360" w:lineRule="auto"/>
        <w:rPr>
          <w:rFonts w:ascii="Times New Roman" w:hAnsi="Times New Roman"/>
          <w:color w:val="000000" w:themeColor="text1"/>
          <w:sz w:val="24"/>
          <w:szCs w:val="24"/>
        </w:rPr>
      </w:pPr>
      <w:bookmarkStart w:id="37" w:name="_Toc136713410"/>
      <w:r>
        <w:rPr>
          <w:rFonts w:ascii="Times New Roman" w:hAnsi="Times New Roman"/>
          <w:color w:val="000000" w:themeColor="text1"/>
          <w:sz w:val="24"/>
          <w:szCs w:val="24"/>
        </w:rPr>
        <w:t>Deck: pachetul de carti. In fiecare tura, jucatorul poate lua o carte din acest pachet, fapt ce asigura continuitatea meciului.</w:t>
      </w:r>
      <w:bookmarkEnd w:id="37"/>
    </w:p>
    <w:p w14:paraId="5F36B9EC" w14:textId="65504B13" w:rsidR="00B52EA6" w:rsidRDefault="00C73408" w:rsidP="00C421B7">
      <w:pPr>
        <w:pStyle w:val="Titlucuprins"/>
        <w:numPr>
          <w:ilvl w:val="0"/>
          <w:numId w:val="7"/>
        </w:numPr>
        <w:spacing w:line="360" w:lineRule="auto"/>
        <w:rPr>
          <w:rFonts w:ascii="Times New Roman" w:hAnsi="Times New Roman"/>
          <w:color w:val="000000" w:themeColor="text1"/>
          <w:sz w:val="24"/>
          <w:szCs w:val="24"/>
        </w:rPr>
      </w:pPr>
      <w:bookmarkStart w:id="38" w:name="_Toc136713411"/>
      <w:r>
        <w:rPr>
          <w:rFonts w:ascii="Times New Roman" w:hAnsi="Times New Roman"/>
          <w:color w:val="000000" w:themeColor="text1"/>
          <w:sz w:val="24"/>
          <w:szCs w:val="24"/>
        </w:rPr>
        <w:t>Shields: scuturile jucatorului. Acestea reprezinta punctele de viata ale jucatorului. Jucatorul care ramane, in timpul meciului, fara nici un scut, va pierde meciul.</w:t>
      </w:r>
      <w:bookmarkEnd w:id="38"/>
    </w:p>
    <w:p w14:paraId="2CBEC4E5" w14:textId="5F79DAA1" w:rsidR="00FB03DC" w:rsidRDefault="00B172FD" w:rsidP="00FB03DC">
      <w:pPr>
        <w:pStyle w:val="Titlucuprins"/>
        <w:spacing w:line="360" w:lineRule="auto"/>
        <w:rPr>
          <w:rFonts w:ascii="Times New Roman" w:hAnsi="Times New Roman"/>
          <w:color w:val="000000" w:themeColor="text1"/>
          <w:sz w:val="24"/>
          <w:szCs w:val="24"/>
        </w:rPr>
      </w:pPr>
      <w:bookmarkStart w:id="39" w:name="_Toc136713412"/>
      <w:r>
        <w:rPr>
          <w:rFonts w:ascii="Times New Roman" w:hAnsi="Times New Roman"/>
          <w:color w:val="000000" w:themeColor="text1"/>
          <w:sz w:val="24"/>
          <w:szCs w:val="24"/>
        </w:rPr>
        <w:lastRenderedPageBreak/>
        <w:t xml:space="preserve">1.3.1.3. Implementarea </w:t>
      </w:r>
      <w:r w:rsidR="00885513">
        <w:rPr>
          <w:rFonts w:ascii="Times New Roman" w:hAnsi="Times New Roman"/>
          <w:color w:val="000000" w:themeColor="text1"/>
          <w:sz w:val="24"/>
          <w:szCs w:val="24"/>
        </w:rPr>
        <w:t>mecanicii</w:t>
      </w:r>
      <w:r>
        <w:rPr>
          <w:rFonts w:ascii="Times New Roman" w:hAnsi="Times New Roman"/>
          <w:color w:val="000000" w:themeColor="text1"/>
          <w:sz w:val="24"/>
          <w:szCs w:val="24"/>
        </w:rPr>
        <w:t xml:space="preserve"> jocului</w:t>
      </w:r>
      <w:bookmarkEnd w:id="39"/>
    </w:p>
    <w:p w14:paraId="249B6561" w14:textId="6A216DE6" w:rsidR="00B172FD" w:rsidRDefault="00885513" w:rsidP="00FB03DC">
      <w:pPr>
        <w:pStyle w:val="Titlucuprins"/>
        <w:spacing w:line="360" w:lineRule="auto"/>
        <w:rPr>
          <w:rFonts w:ascii="Times New Roman" w:hAnsi="Times New Roman"/>
          <w:color w:val="000000" w:themeColor="text1"/>
          <w:sz w:val="24"/>
          <w:szCs w:val="24"/>
        </w:rPr>
      </w:pPr>
      <w:bookmarkStart w:id="40" w:name="_Toc136713413"/>
      <w:r>
        <w:rPr>
          <w:rFonts w:ascii="Times New Roman" w:hAnsi="Times New Roman"/>
          <w:color w:val="000000" w:themeColor="text1"/>
          <w:sz w:val="24"/>
          <w:szCs w:val="24"/>
        </w:rPr>
        <w:t>Jocul prezinta un set de reguli si mecanici care se aplica in diferite momente ale meciului</w:t>
      </w:r>
      <w:r w:rsidR="00167087">
        <w:rPr>
          <w:rFonts w:ascii="Times New Roman" w:hAnsi="Times New Roman"/>
          <w:color w:val="000000" w:themeColor="text1"/>
          <w:sz w:val="24"/>
          <w:szCs w:val="24"/>
        </w:rPr>
        <w:t>. Spre exemplu: in fiecare tura, un jucator poate lua o singura carte din pachet. Aceste mecanici vor fi implementate si integrate atat pentru conceptul de meci bot vs bot, cat si in celelalte variante.</w:t>
      </w:r>
      <w:bookmarkEnd w:id="40"/>
    </w:p>
    <w:p w14:paraId="58517C1C" w14:textId="414D2DED" w:rsidR="00167087" w:rsidRDefault="00167087" w:rsidP="00FB03DC">
      <w:pPr>
        <w:pStyle w:val="Titlucuprins"/>
        <w:spacing w:line="360" w:lineRule="auto"/>
        <w:rPr>
          <w:rFonts w:ascii="Times New Roman" w:hAnsi="Times New Roman"/>
          <w:color w:val="000000" w:themeColor="text1"/>
          <w:sz w:val="24"/>
          <w:szCs w:val="24"/>
        </w:rPr>
      </w:pPr>
      <w:bookmarkStart w:id="41" w:name="_Toc136713414"/>
      <w:r>
        <w:rPr>
          <w:rFonts w:ascii="Times New Roman" w:hAnsi="Times New Roman"/>
          <w:color w:val="000000" w:themeColor="text1"/>
          <w:sz w:val="24"/>
          <w:szCs w:val="24"/>
        </w:rPr>
        <w:t>1.3.2. Obiective secundare</w:t>
      </w:r>
      <w:bookmarkEnd w:id="41"/>
    </w:p>
    <w:p w14:paraId="6A19CCBE" w14:textId="2222C29F" w:rsidR="006E53D3" w:rsidRDefault="006E53D3" w:rsidP="00FB03DC">
      <w:pPr>
        <w:pStyle w:val="Titlucuprins"/>
        <w:spacing w:line="360" w:lineRule="auto"/>
        <w:rPr>
          <w:rFonts w:ascii="Times New Roman" w:hAnsi="Times New Roman"/>
          <w:color w:val="000000" w:themeColor="text1"/>
          <w:sz w:val="24"/>
          <w:szCs w:val="24"/>
        </w:rPr>
      </w:pPr>
      <w:bookmarkStart w:id="42" w:name="_Toc136713415"/>
      <w:r>
        <w:rPr>
          <w:rFonts w:ascii="Times New Roman" w:hAnsi="Times New Roman"/>
          <w:color w:val="000000" w:themeColor="text1"/>
          <w:sz w:val="24"/>
          <w:szCs w:val="24"/>
        </w:rPr>
        <w:t>Obiectivul principal este, in mod evident, crearea unui mediu prin care poate avea loc un meci de Duel Masters. Realizarea acestui obiectiv necesita indeplinirea altor cateva obiective</w:t>
      </w:r>
      <w:r w:rsidR="00FA7847">
        <w:rPr>
          <w:rFonts w:ascii="Times New Roman" w:hAnsi="Times New Roman"/>
          <w:color w:val="000000" w:themeColor="text1"/>
          <w:sz w:val="24"/>
          <w:szCs w:val="24"/>
        </w:rPr>
        <w:t>, dintre care enumeram:</w:t>
      </w:r>
      <w:bookmarkEnd w:id="42"/>
    </w:p>
    <w:p w14:paraId="7D61BB59" w14:textId="7B4F775E" w:rsidR="00167087" w:rsidRDefault="006E53D3" w:rsidP="006E53D3">
      <w:pPr>
        <w:pStyle w:val="Titlucuprins"/>
        <w:numPr>
          <w:ilvl w:val="0"/>
          <w:numId w:val="8"/>
        </w:numPr>
        <w:spacing w:line="360" w:lineRule="auto"/>
        <w:rPr>
          <w:rFonts w:ascii="Times New Roman" w:hAnsi="Times New Roman"/>
          <w:color w:val="000000" w:themeColor="text1"/>
          <w:sz w:val="24"/>
          <w:szCs w:val="24"/>
        </w:rPr>
      </w:pPr>
      <w:bookmarkStart w:id="43" w:name="_Toc136713416"/>
      <w:r>
        <w:rPr>
          <w:rFonts w:ascii="Times New Roman" w:hAnsi="Times New Roman"/>
          <w:color w:val="000000" w:themeColor="text1"/>
          <w:sz w:val="24"/>
          <w:szCs w:val="24"/>
        </w:rPr>
        <w:t>Optiunea de a crea mai multi user</w:t>
      </w:r>
      <w:r w:rsidR="00765674">
        <w:rPr>
          <w:rFonts w:ascii="Times New Roman" w:hAnsi="Times New Roman"/>
          <w:color w:val="000000" w:themeColor="text1"/>
          <w:sz w:val="24"/>
          <w:szCs w:val="24"/>
        </w:rPr>
        <w:t>i</w:t>
      </w:r>
      <w:r>
        <w:rPr>
          <w:rFonts w:ascii="Times New Roman" w:hAnsi="Times New Roman"/>
          <w:color w:val="000000" w:themeColor="text1"/>
          <w:sz w:val="24"/>
          <w:szCs w:val="24"/>
        </w:rPr>
        <w:t xml:space="preserve"> (player</w:t>
      </w:r>
      <w:r w:rsidR="00765674">
        <w:rPr>
          <w:rFonts w:ascii="Times New Roman" w:hAnsi="Times New Roman"/>
          <w:color w:val="000000" w:themeColor="text1"/>
          <w:sz w:val="24"/>
          <w:szCs w:val="24"/>
        </w:rPr>
        <w:t>i</w:t>
      </w:r>
      <w:r>
        <w:rPr>
          <w:rFonts w:ascii="Times New Roman" w:hAnsi="Times New Roman"/>
          <w:color w:val="000000" w:themeColor="text1"/>
          <w:sz w:val="24"/>
          <w:szCs w:val="24"/>
        </w:rPr>
        <w:t>)</w:t>
      </w:r>
      <w:bookmarkEnd w:id="43"/>
    </w:p>
    <w:p w14:paraId="2EFC2716" w14:textId="0BB09BA2" w:rsidR="006E53D3" w:rsidRDefault="006E53D3" w:rsidP="006E53D3">
      <w:pPr>
        <w:pStyle w:val="Titlucuprins"/>
        <w:numPr>
          <w:ilvl w:val="0"/>
          <w:numId w:val="8"/>
        </w:numPr>
        <w:spacing w:line="360" w:lineRule="auto"/>
        <w:rPr>
          <w:rFonts w:ascii="Times New Roman" w:hAnsi="Times New Roman"/>
          <w:color w:val="000000" w:themeColor="text1"/>
          <w:sz w:val="24"/>
          <w:szCs w:val="24"/>
        </w:rPr>
      </w:pPr>
      <w:bookmarkStart w:id="44" w:name="_Toc136713417"/>
      <w:r>
        <w:rPr>
          <w:rFonts w:ascii="Times New Roman" w:hAnsi="Times New Roman"/>
          <w:color w:val="000000" w:themeColor="text1"/>
          <w:sz w:val="24"/>
          <w:szCs w:val="24"/>
        </w:rPr>
        <w:t>Posibilitatea unui user de a isi gestiona colectia de carti:</w:t>
      </w:r>
      <w:bookmarkEnd w:id="44"/>
    </w:p>
    <w:p w14:paraId="2C0472F0" w14:textId="601DF475" w:rsidR="006E53D3" w:rsidRDefault="006E53D3" w:rsidP="006E53D3">
      <w:pPr>
        <w:pStyle w:val="Titlucuprins"/>
        <w:numPr>
          <w:ilvl w:val="1"/>
          <w:numId w:val="8"/>
        </w:numPr>
        <w:spacing w:line="360" w:lineRule="auto"/>
        <w:rPr>
          <w:rFonts w:ascii="Times New Roman" w:hAnsi="Times New Roman"/>
          <w:color w:val="000000" w:themeColor="text1"/>
          <w:sz w:val="24"/>
          <w:szCs w:val="24"/>
        </w:rPr>
      </w:pPr>
      <w:bookmarkStart w:id="45" w:name="_Toc136713418"/>
      <w:r>
        <w:rPr>
          <w:rFonts w:ascii="Times New Roman" w:hAnsi="Times New Roman"/>
          <w:color w:val="000000" w:themeColor="text1"/>
          <w:sz w:val="24"/>
          <w:szCs w:val="24"/>
        </w:rPr>
        <w:t>Vizualizarea colectiei</w:t>
      </w:r>
      <w:bookmarkEnd w:id="45"/>
    </w:p>
    <w:p w14:paraId="1AD09331" w14:textId="7239E2FE" w:rsidR="006E53D3" w:rsidRDefault="006E53D3" w:rsidP="006E53D3">
      <w:pPr>
        <w:pStyle w:val="Titlucuprins"/>
        <w:numPr>
          <w:ilvl w:val="1"/>
          <w:numId w:val="8"/>
        </w:numPr>
        <w:spacing w:line="360" w:lineRule="auto"/>
        <w:rPr>
          <w:rFonts w:ascii="Times New Roman" w:hAnsi="Times New Roman"/>
          <w:color w:val="000000" w:themeColor="text1"/>
          <w:sz w:val="24"/>
          <w:szCs w:val="24"/>
        </w:rPr>
      </w:pPr>
      <w:bookmarkStart w:id="46" w:name="_Toc136713419"/>
      <w:r>
        <w:rPr>
          <w:rFonts w:ascii="Times New Roman" w:hAnsi="Times New Roman"/>
          <w:color w:val="000000" w:themeColor="text1"/>
          <w:sz w:val="24"/>
          <w:szCs w:val="24"/>
        </w:rPr>
        <w:t>Renuntarea la cartile nedorite</w:t>
      </w:r>
      <w:bookmarkEnd w:id="46"/>
    </w:p>
    <w:p w14:paraId="5F65F5EA" w14:textId="3D157478" w:rsidR="006E53D3" w:rsidRDefault="006E53D3" w:rsidP="006E53D3">
      <w:pPr>
        <w:pStyle w:val="Titlucuprins"/>
        <w:numPr>
          <w:ilvl w:val="1"/>
          <w:numId w:val="8"/>
        </w:numPr>
        <w:spacing w:line="360" w:lineRule="auto"/>
        <w:rPr>
          <w:rFonts w:ascii="Times New Roman" w:hAnsi="Times New Roman"/>
          <w:color w:val="000000" w:themeColor="text1"/>
          <w:sz w:val="24"/>
          <w:szCs w:val="24"/>
        </w:rPr>
      </w:pPr>
      <w:bookmarkStart w:id="47" w:name="_Toc136713420"/>
      <w:r>
        <w:rPr>
          <w:rFonts w:ascii="Times New Roman" w:hAnsi="Times New Roman"/>
          <w:color w:val="000000" w:themeColor="text1"/>
          <w:sz w:val="24"/>
          <w:szCs w:val="24"/>
        </w:rPr>
        <w:t>Imbogatirea colectiei cu alte carti, prin cupararea de pachete de carti sau schimburi de carti cu alti jucatori</w:t>
      </w:r>
      <w:bookmarkEnd w:id="47"/>
    </w:p>
    <w:p w14:paraId="5E460D35" w14:textId="71A7B23D" w:rsidR="006E53D3" w:rsidRPr="006E53D3" w:rsidRDefault="006E53D3" w:rsidP="00FA7847">
      <w:pPr>
        <w:pStyle w:val="Titlucuprins"/>
        <w:spacing w:line="360" w:lineRule="auto"/>
        <w:rPr>
          <w:rFonts w:ascii="Times New Roman" w:hAnsi="Times New Roman"/>
          <w:color w:val="000000" w:themeColor="text1"/>
          <w:sz w:val="24"/>
          <w:szCs w:val="24"/>
        </w:rPr>
      </w:pPr>
    </w:p>
    <w:p w14:paraId="016D533D" w14:textId="5A1EFAD0" w:rsidR="00FB03DC" w:rsidRDefault="002D3BFA" w:rsidP="002D3BFA">
      <w:pPr>
        <w:pStyle w:val="Titlucuprins"/>
        <w:spacing w:line="360" w:lineRule="auto"/>
        <w:rPr>
          <w:rFonts w:ascii="Times New Roman" w:hAnsi="Times New Roman"/>
          <w:color w:val="000000" w:themeColor="text1"/>
          <w:sz w:val="24"/>
          <w:szCs w:val="24"/>
        </w:rPr>
      </w:pPr>
      <w:bookmarkStart w:id="48" w:name="_Toc136713421"/>
      <w:r w:rsidRPr="002D3BFA">
        <w:rPr>
          <w:rFonts w:ascii="Times New Roman" w:hAnsi="Times New Roman"/>
          <w:color w:val="000000" w:themeColor="text1"/>
          <w:sz w:val="24"/>
          <w:szCs w:val="24"/>
        </w:rPr>
        <w:t>1.4. Tehnologii utilizate</w:t>
      </w:r>
      <w:bookmarkEnd w:id="48"/>
    </w:p>
    <w:p w14:paraId="64822A9B" w14:textId="3181F004" w:rsidR="008C5E0F" w:rsidRDefault="008C5E0F" w:rsidP="002D3BFA">
      <w:pPr>
        <w:pStyle w:val="Titlucuprins"/>
        <w:spacing w:line="360" w:lineRule="auto"/>
        <w:rPr>
          <w:rFonts w:ascii="Times New Roman" w:hAnsi="Times New Roman"/>
          <w:color w:val="000000" w:themeColor="text1"/>
          <w:sz w:val="24"/>
          <w:szCs w:val="24"/>
        </w:rPr>
      </w:pPr>
      <w:bookmarkStart w:id="49" w:name="_Toc136713422"/>
      <w:r>
        <w:rPr>
          <w:rFonts w:ascii="Times New Roman" w:hAnsi="Times New Roman"/>
          <w:color w:val="000000" w:themeColor="text1"/>
          <w:sz w:val="24"/>
          <w:szCs w:val="24"/>
        </w:rPr>
        <w:t>Arhitectura aplicatiei prezinta 3 componente principale: serverul, clientul si baza de date.</w:t>
      </w:r>
      <w:bookmarkEnd w:id="49"/>
    </w:p>
    <w:p w14:paraId="496ADB21" w14:textId="681598B5" w:rsidR="00335DDB" w:rsidRDefault="00335DDB" w:rsidP="002D3BFA">
      <w:pPr>
        <w:pStyle w:val="Titlucuprins"/>
        <w:spacing w:line="360" w:lineRule="auto"/>
        <w:rPr>
          <w:rFonts w:ascii="Times New Roman" w:hAnsi="Times New Roman"/>
          <w:color w:val="000000" w:themeColor="text1"/>
          <w:sz w:val="24"/>
          <w:szCs w:val="24"/>
        </w:rPr>
      </w:pPr>
      <w:bookmarkStart w:id="50" w:name="_Toc136713423"/>
      <w:r>
        <w:rPr>
          <w:rFonts w:ascii="Times New Roman" w:hAnsi="Times New Roman"/>
          <w:color w:val="000000" w:themeColor="text1"/>
          <w:sz w:val="24"/>
          <w:szCs w:val="24"/>
        </w:rPr>
        <w:t>Tehnologiile utilizate pentru gestionarea celor 3 sunt urmatoarele:</w:t>
      </w:r>
      <w:bookmarkEnd w:id="50"/>
    </w:p>
    <w:p w14:paraId="7A835D9C" w14:textId="38DC8822" w:rsidR="00335DDB" w:rsidRDefault="00335DDB" w:rsidP="00335DDB">
      <w:pPr>
        <w:pStyle w:val="Titlucuprins"/>
        <w:numPr>
          <w:ilvl w:val="0"/>
          <w:numId w:val="9"/>
        </w:numPr>
        <w:spacing w:line="360" w:lineRule="auto"/>
        <w:rPr>
          <w:rFonts w:ascii="Times New Roman" w:hAnsi="Times New Roman"/>
          <w:color w:val="000000" w:themeColor="text1"/>
          <w:sz w:val="24"/>
          <w:szCs w:val="24"/>
        </w:rPr>
      </w:pPr>
      <w:bookmarkStart w:id="51" w:name="_Toc136713424"/>
      <w:r>
        <w:rPr>
          <w:rFonts w:ascii="Times New Roman" w:hAnsi="Times New Roman"/>
          <w:color w:val="000000" w:themeColor="text1"/>
          <w:sz w:val="24"/>
          <w:szCs w:val="24"/>
        </w:rPr>
        <w:t>Server: Limbajul de programare JAVA; Mediul de programare Eclipse (varianta SpringToolSuite4)</w:t>
      </w:r>
      <w:bookmarkEnd w:id="51"/>
    </w:p>
    <w:p w14:paraId="044E06EE" w14:textId="3B6E5EED" w:rsidR="00335DDB" w:rsidRDefault="00335DDB" w:rsidP="00335DDB">
      <w:pPr>
        <w:pStyle w:val="Titlucuprins"/>
        <w:numPr>
          <w:ilvl w:val="0"/>
          <w:numId w:val="9"/>
        </w:numPr>
        <w:spacing w:line="360" w:lineRule="auto"/>
        <w:rPr>
          <w:rFonts w:ascii="Times New Roman" w:hAnsi="Times New Roman"/>
          <w:color w:val="000000" w:themeColor="text1"/>
          <w:sz w:val="24"/>
          <w:szCs w:val="24"/>
        </w:rPr>
      </w:pPr>
      <w:bookmarkStart w:id="52" w:name="_Toc136713425"/>
      <w:r>
        <w:rPr>
          <w:rFonts w:ascii="Times New Roman" w:hAnsi="Times New Roman"/>
          <w:color w:val="000000" w:themeColor="text1"/>
          <w:sz w:val="24"/>
          <w:szCs w:val="24"/>
        </w:rPr>
        <w:t>Client: Limbajul de programare JavaScript; Frameworkul Vue.js; Mediul de programare Visual Studio Code</w:t>
      </w:r>
      <w:bookmarkEnd w:id="52"/>
    </w:p>
    <w:p w14:paraId="6FC9A96D" w14:textId="37CE158A" w:rsidR="00335DDB" w:rsidRDefault="00335DDB" w:rsidP="00335DDB">
      <w:pPr>
        <w:pStyle w:val="Titlucuprins"/>
        <w:numPr>
          <w:ilvl w:val="0"/>
          <w:numId w:val="9"/>
        </w:numPr>
        <w:spacing w:line="360" w:lineRule="auto"/>
        <w:rPr>
          <w:rFonts w:ascii="Times New Roman" w:hAnsi="Times New Roman"/>
          <w:color w:val="000000" w:themeColor="text1"/>
          <w:sz w:val="24"/>
          <w:szCs w:val="24"/>
        </w:rPr>
      </w:pPr>
      <w:bookmarkStart w:id="53" w:name="_Toc136713426"/>
      <w:r>
        <w:rPr>
          <w:rFonts w:ascii="Times New Roman" w:hAnsi="Times New Roman"/>
          <w:color w:val="000000" w:themeColor="text1"/>
          <w:sz w:val="24"/>
          <w:szCs w:val="24"/>
        </w:rPr>
        <w:t>Baza de date: baza de date document-oriented MongoDB; software-ul utilizat pentru administrarea bazei de date: MongoExpress</w:t>
      </w:r>
      <w:bookmarkEnd w:id="53"/>
    </w:p>
    <w:p w14:paraId="6E2EC418" w14:textId="00317AF4" w:rsidR="00861347" w:rsidRPr="002D3BFA" w:rsidRDefault="00CD7D4A" w:rsidP="00861347">
      <w:pPr>
        <w:pStyle w:val="Titlucuprins"/>
        <w:spacing w:line="360" w:lineRule="auto"/>
        <w:rPr>
          <w:rFonts w:ascii="Times New Roman" w:hAnsi="Times New Roman"/>
          <w:color w:val="000000" w:themeColor="text1"/>
          <w:sz w:val="24"/>
          <w:szCs w:val="24"/>
        </w:rPr>
      </w:pPr>
      <w:bookmarkStart w:id="54" w:name="_Toc136713427"/>
      <w:r>
        <w:rPr>
          <w:rFonts w:ascii="Times New Roman" w:hAnsi="Times New Roman"/>
          <w:color w:val="000000" w:themeColor="text1"/>
          <w:sz w:val="24"/>
          <w:szCs w:val="24"/>
        </w:rPr>
        <w:lastRenderedPageBreak/>
        <w:t>Totodata, pentru testarea request-urilor venite dinspre client spre server, am utilizat API-ul Postman.</w:t>
      </w:r>
      <w:bookmarkEnd w:id="54"/>
    </w:p>
    <w:p w14:paraId="436D1E07" w14:textId="6FA6119E" w:rsidR="002D3BFA" w:rsidRDefault="002D3BFA" w:rsidP="002D3BFA">
      <w:pPr>
        <w:pStyle w:val="Titlucuprins"/>
        <w:spacing w:line="360" w:lineRule="auto"/>
        <w:rPr>
          <w:rFonts w:ascii="Times New Roman" w:hAnsi="Times New Roman"/>
          <w:color w:val="000000" w:themeColor="text1"/>
          <w:sz w:val="24"/>
          <w:szCs w:val="24"/>
        </w:rPr>
      </w:pPr>
      <w:bookmarkStart w:id="55" w:name="_Toc136713428"/>
      <w:r w:rsidRPr="002D3BFA">
        <w:rPr>
          <w:rFonts w:ascii="Times New Roman" w:hAnsi="Times New Roman"/>
          <w:color w:val="000000" w:themeColor="text1"/>
          <w:sz w:val="24"/>
          <w:szCs w:val="24"/>
        </w:rPr>
        <w:t>1.4.1. Biblioteci</w:t>
      </w:r>
      <w:bookmarkEnd w:id="55"/>
    </w:p>
    <w:p w14:paraId="3F29CA80" w14:textId="04D84BF3" w:rsidR="00CD7D4A" w:rsidRDefault="00CD7D4A" w:rsidP="002D3BFA">
      <w:pPr>
        <w:pStyle w:val="Titlucuprins"/>
        <w:spacing w:line="360" w:lineRule="auto"/>
        <w:rPr>
          <w:rFonts w:ascii="Times New Roman" w:hAnsi="Times New Roman"/>
          <w:color w:val="000000" w:themeColor="text1"/>
          <w:sz w:val="24"/>
          <w:szCs w:val="24"/>
        </w:rPr>
      </w:pPr>
      <w:bookmarkStart w:id="56" w:name="_Toc136713429"/>
      <w:r>
        <w:rPr>
          <w:rFonts w:ascii="Times New Roman" w:hAnsi="Times New Roman"/>
          <w:color w:val="000000" w:themeColor="text1"/>
          <w:sz w:val="24"/>
          <w:szCs w:val="24"/>
        </w:rPr>
        <w:t>Impreuna cu framework-ul Vue.js, am utilizat librariile Pinia si Xstate.</w:t>
      </w:r>
      <w:bookmarkEnd w:id="56"/>
    </w:p>
    <w:p w14:paraId="52BFA936" w14:textId="2A486953" w:rsidR="00460CF7" w:rsidRDefault="00CD7D4A" w:rsidP="002D3BFA">
      <w:pPr>
        <w:pStyle w:val="Titlucuprins"/>
        <w:spacing w:line="360" w:lineRule="auto"/>
        <w:rPr>
          <w:rFonts w:ascii="Times New Roman" w:hAnsi="Times New Roman"/>
          <w:color w:val="000000" w:themeColor="text1"/>
          <w:sz w:val="24"/>
          <w:szCs w:val="24"/>
        </w:rPr>
      </w:pPr>
      <w:bookmarkStart w:id="57" w:name="_Toc136713430"/>
      <w:r>
        <w:rPr>
          <w:rFonts w:ascii="Times New Roman" w:hAnsi="Times New Roman"/>
          <w:color w:val="000000" w:themeColor="text1"/>
          <w:sz w:val="24"/>
          <w:szCs w:val="24"/>
        </w:rPr>
        <w:t>Pinia reprezinta o librarie utila pentru managementul starilor din ecosistemul Vue.</w:t>
      </w:r>
      <w:r w:rsidR="00460CF7">
        <w:rPr>
          <w:rFonts w:ascii="Times New Roman" w:hAnsi="Times New Roman"/>
          <w:color w:val="000000" w:themeColor="text1"/>
          <w:sz w:val="24"/>
          <w:szCs w:val="24"/>
        </w:rPr>
        <w:t xml:space="preserve"> La randul ei, Xstate reprezinta o librarie utila pentru implementarea conceptului de finite state machine (aparat cu stari finite). Cele 2 s-au dovedit a fi cruciale in procesul de dezvoltare a aplicatiei, ajutand la o gestiune eficienta si fluida a informatiei cu care lucreaza aplicatia.</w:t>
      </w:r>
      <w:bookmarkEnd w:id="57"/>
    </w:p>
    <w:p w14:paraId="4C25D466" w14:textId="598EB4EC" w:rsidR="002D3BFA" w:rsidRDefault="002D3BFA" w:rsidP="002D3BFA">
      <w:pPr>
        <w:pStyle w:val="Titlucuprins"/>
        <w:spacing w:line="360" w:lineRule="auto"/>
        <w:rPr>
          <w:rFonts w:ascii="Times New Roman" w:hAnsi="Times New Roman"/>
          <w:color w:val="000000" w:themeColor="text1"/>
          <w:sz w:val="24"/>
          <w:szCs w:val="24"/>
        </w:rPr>
      </w:pPr>
      <w:bookmarkStart w:id="58" w:name="_Toc136713431"/>
      <w:r w:rsidRPr="002D3BFA">
        <w:rPr>
          <w:rFonts w:ascii="Times New Roman" w:hAnsi="Times New Roman"/>
          <w:color w:val="000000" w:themeColor="text1"/>
          <w:sz w:val="24"/>
          <w:szCs w:val="24"/>
        </w:rPr>
        <w:t>1.5. Cazuri principale de utilizare a aplicatiei</w:t>
      </w:r>
      <w:bookmarkEnd w:id="58"/>
    </w:p>
    <w:p w14:paraId="35936C47" w14:textId="07CFEC04" w:rsidR="00784CBC" w:rsidRPr="002D3BFA" w:rsidRDefault="005C5D96" w:rsidP="002D3BFA">
      <w:pPr>
        <w:pStyle w:val="Titlucuprins"/>
        <w:spacing w:line="360" w:lineRule="auto"/>
        <w:rPr>
          <w:rFonts w:ascii="Times New Roman" w:hAnsi="Times New Roman"/>
          <w:color w:val="000000" w:themeColor="text1"/>
          <w:sz w:val="24"/>
          <w:szCs w:val="24"/>
        </w:rPr>
      </w:pPr>
      <w:bookmarkStart w:id="59" w:name="_Toc136713432"/>
      <w:r>
        <w:rPr>
          <w:rFonts w:ascii="Times New Roman" w:hAnsi="Times New Roman"/>
          <w:color w:val="000000" w:themeColor="text1"/>
          <w:sz w:val="24"/>
          <w:szCs w:val="24"/>
        </w:rPr>
        <w:t>Aplicatia poate fi observata din 2 perspective. Partea de concurs de boti se adreseaza unui public mai rezervat, care urmareste dezvoltarea si implementarea unor algoritmi de joc asupra unui subiect, care in cazul acesta este jocul Duel Masters. Totodata, jocul propriu-zis este adresat in special copiilor, insa complexitatea acestuia poate crea interes si din partea unor persoane mai mature.</w:t>
      </w:r>
      <w:bookmarkEnd w:id="59"/>
    </w:p>
    <w:p w14:paraId="1288ABB5" w14:textId="7C6A0649" w:rsidR="002D3BFA" w:rsidRDefault="002D3BFA" w:rsidP="002D3BFA">
      <w:pPr>
        <w:pStyle w:val="Titlucuprins"/>
        <w:spacing w:line="360" w:lineRule="auto"/>
        <w:rPr>
          <w:rFonts w:ascii="Times New Roman" w:hAnsi="Times New Roman"/>
          <w:color w:val="000000" w:themeColor="text1"/>
          <w:sz w:val="24"/>
          <w:szCs w:val="24"/>
        </w:rPr>
      </w:pPr>
      <w:bookmarkStart w:id="60" w:name="_Toc136713433"/>
      <w:r w:rsidRPr="002D3BFA">
        <w:rPr>
          <w:rFonts w:ascii="Times New Roman" w:hAnsi="Times New Roman"/>
          <w:color w:val="000000" w:themeColor="text1"/>
          <w:sz w:val="24"/>
          <w:szCs w:val="24"/>
        </w:rPr>
        <w:t>1.6. Organizarea lucrarii</w:t>
      </w:r>
      <w:bookmarkEnd w:id="60"/>
    </w:p>
    <w:p w14:paraId="6D0854E7"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55433E5F" w14:textId="1FA3F39F" w:rsidR="002D3BFA" w:rsidRPr="002D3BFA" w:rsidRDefault="002D3BFA" w:rsidP="002D3BFA">
      <w:pPr>
        <w:pStyle w:val="Titlucuprins"/>
        <w:spacing w:line="360" w:lineRule="auto"/>
        <w:rPr>
          <w:rFonts w:ascii="Times New Roman" w:hAnsi="Times New Roman"/>
          <w:color w:val="000000" w:themeColor="text1"/>
          <w:sz w:val="24"/>
          <w:szCs w:val="24"/>
        </w:rPr>
      </w:pPr>
      <w:bookmarkStart w:id="61" w:name="_Toc136713434"/>
      <w:r w:rsidRPr="002D3BFA">
        <w:rPr>
          <w:rFonts w:ascii="Times New Roman" w:hAnsi="Times New Roman"/>
          <w:color w:val="000000" w:themeColor="text1"/>
          <w:sz w:val="24"/>
          <w:szCs w:val="24"/>
        </w:rPr>
        <w:t>2. Teorie (25-30 pagini)</w:t>
      </w:r>
      <w:bookmarkEnd w:id="61"/>
    </w:p>
    <w:p w14:paraId="0FBC9A42"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51767DFD" w14:textId="27CCC010" w:rsidR="002D3BFA" w:rsidRDefault="002D3BFA" w:rsidP="002D3BFA">
      <w:pPr>
        <w:pStyle w:val="Titlucuprins"/>
        <w:spacing w:line="360" w:lineRule="auto"/>
        <w:rPr>
          <w:rFonts w:ascii="Times New Roman" w:hAnsi="Times New Roman"/>
          <w:color w:val="000000" w:themeColor="text1"/>
          <w:sz w:val="24"/>
          <w:szCs w:val="24"/>
        </w:rPr>
      </w:pPr>
      <w:bookmarkStart w:id="62" w:name="_Toc136713435"/>
      <w:r w:rsidRPr="002D3BFA">
        <w:rPr>
          <w:rFonts w:ascii="Times New Roman" w:hAnsi="Times New Roman"/>
          <w:color w:val="000000" w:themeColor="text1"/>
          <w:sz w:val="24"/>
          <w:szCs w:val="24"/>
        </w:rPr>
        <w:t>2.1. Source Control</w:t>
      </w:r>
      <w:bookmarkEnd w:id="62"/>
    </w:p>
    <w:p w14:paraId="49979F1E" w14:textId="77777777" w:rsidR="00C91072" w:rsidRDefault="00C9107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orice proces de dezvoltare a unei aplicatii, nu vor exista niciodata doar 2 etape: faza initiala, in care aplicatia este complet nefunctionala, si faza finala, in care aplicatia prezinta toate functionalitatiile dorite de proiectant. Procesul va fi marcat de o succesiune de pasi ce vor fi urmati pentru a realiza produsul final. </w:t>
      </w:r>
    </w:p>
    <w:p w14:paraId="7FD8DDA6" w14:textId="49DC33F1" w:rsidR="00262B30" w:rsidRDefault="004A22DD" w:rsidP="00C9107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Fara a intra in detalii specifice acestui proiect, enumeram cateva situatii care prezinta mai clar pasii amintiti anterior</w:t>
      </w:r>
      <w:r w:rsidR="007E5DC1">
        <w:rPr>
          <w:rFonts w:ascii="Times New Roman" w:hAnsi="Times New Roman"/>
          <w:color w:val="000000" w:themeColor="text1"/>
          <w:sz w:val="24"/>
          <w:szCs w:val="24"/>
        </w:rPr>
        <w:t>, cat si impedimentele provocate de acestia:</w:t>
      </w:r>
    </w:p>
    <w:p w14:paraId="7DB734F3" w14:textId="3D50917D" w:rsidR="004A22DD" w:rsidRDefault="001330BF" w:rsidP="004A22DD">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Implementarea unei functionalitati specificate de proiectant</w:t>
      </w:r>
    </w:p>
    <w:p w14:paraId="72785461" w14:textId="6AB72BEF" w:rsidR="001330BF" w:rsidRDefault="00040A80" w:rsidP="004A22DD">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Aparitia unor schimbari de proiectare, ce necesita modificarea unei functionalitati deja implementate</w:t>
      </w:r>
    </w:p>
    <w:p w14:paraId="4F4688EE" w14:textId="3A3DD127" w:rsidR="00040A80" w:rsidRDefault="007E5DC1" w:rsidP="004A22DD">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Rezolvarea unor bug-uri aparute in urma implementarii</w:t>
      </w:r>
    </w:p>
    <w:p w14:paraId="54DB1478" w14:textId="69201218" w:rsidR="00152CB1" w:rsidRDefault="00626E02" w:rsidP="002D3BFA">
      <w:pPr>
        <w:pStyle w:val="Titlucuprins"/>
        <w:spacing w:line="360" w:lineRule="auto"/>
        <w:rPr>
          <w:rFonts w:ascii="Times New Roman" w:hAnsi="Times New Roman"/>
          <w:color w:val="000000" w:themeColor="text1"/>
          <w:sz w:val="24"/>
          <w:szCs w:val="24"/>
        </w:rPr>
      </w:pPr>
      <w:bookmarkStart w:id="63" w:name="_Toc136713436"/>
      <w:r>
        <w:rPr>
          <w:rFonts w:ascii="Times New Roman" w:hAnsi="Times New Roman"/>
          <w:color w:val="000000" w:themeColor="text1"/>
          <w:sz w:val="24"/>
          <w:szCs w:val="24"/>
        </w:rPr>
        <w:t>Se observa clar necesitatea pastrarii unei istorii a versiuniilor aplicatiei, pe parcursul dezvoltarii.</w:t>
      </w:r>
      <w:r w:rsidR="00E4797E">
        <w:rPr>
          <w:rFonts w:ascii="Times New Roman" w:hAnsi="Times New Roman"/>
          <w:color w:val="000000" w:themeColor="text1"/>
          <w:sz w:val="24"/>
          <w:szCs w:val="24"/>
        </w:rPr>
        <w:t xml:space="preserve"> Pentru a realiza asta, s-a decis utilizarea unui sistem de control al versiunilor unui proiect: GIT.</w:t>
      </w:r>
    </w:p>
    <w:p w14:paraId="49CC2C99" w14:textId="7D70362B" w:rsidR="002D3BFA" w:rsidRDefault="002D3BFA" w:rsidP="002D3BFA">
      <w:pPr>
        <w:pStyle w:val="Titlucuprins"/>
        <w:spacing w:line="360" w:lineRule="auto"/>
        <w:rPr>
          <w:rFonts w:ascii="Times New Roman" w:hAnsi="Times New Roman"/>
          <w:color w:val="000000" w:themeColor="text1"/>
          <w:sz w:val="24"/>
          <w:szCs w:val="24"/>
        </w:rPr>
      </w:pPr>
      <w:r w:rsidRPr="002D3BFA">
        <w:rPr>
          <w:rFonts w:ascii="Times New Roman" w:hAnsi="Times New Roman"/>
          <w:color w:val="000000" w:themeColor="text1"/>
          <w:sz w:val="24"/>
          <w:szCs w:val="24"/>
        </w:rPr>
        <w:t>2.1.1. GIT</w:t>
      </w:r>
      <w:bookmarkEnd w:id="63"/>
    </w:p>
    <w:p w14:paraId="08853459" w14:textId="0316E285" w:rsidR="00E4797E" w:rsidRDefault="007D17D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Git reprezinta unul dintre cele mai utilizate sisteme de control al versiunilor. Acesta a fost creat de catre Linus Torvalds, creatorul Linux, in anul 2005.</w:t>
      </w:r>
    </w:p>
    <w:p w14:paraId="087869D8" w14:textId="150B3337" w:rsidR="00592B2A" w:rsidRDefault="00592B2A"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Este folosit pentru a salva si urmarii modificarile ce sunt efecutate asupra fisierelor unui proiect. Astfel, dezvoltatorul proiectului poate urmarii atat stadiul actual al </w:t>
      </w:r>
      <w:r w:rsidR="00183F30">
        <w:rPr>
          <w:rFonts w:ascii="Times New Roman" w:hAnsi="Times New Roman"/>
          <w:color w:val="000000" w:themeColor="text1"/>
          <w:sz w:val="24"/>
          <w:szCs w:val="24"/>
        </w:rPr>
        <w:t>acestuia</w:t>
      </w:r>
      <w:r>
        <w:rPr>
          <w:rFonts w:ascii="Times New Roman" w:hAnsi="Times New Roman"/>
          <w:color w:val="000000" w:themeColor="text1"/>
          <w:sz w:val="24"/>
          <w:szCs w:val="24"/>
        </w:rPr>
        <w:t>, cat si starea la diferite momente de timp.</w:t>
      </w:r>
    </w:p>
    <w:p w14:paraId="01670FA5" w14:textId="4A953F7C" w:rsidR="00592B2A" w:rsidRDefault="003D136D"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Aceste proprietati il transforma in tool-ul esential colaborarii in echipele de dezvoltare al unui soft. Mai multi developeri pot lucra simultan pe acelasi proiect si isi pot share-ui progresul, </w:t>
      </w:r>
      <w:r w:rsidR="002739D6">
        <w:rPr>
          <w:rFonts w:ascii="Times New Roman" w:hAnsi="Times New Roman"/>
          <w:color w:val="000000" w:themeColor="text1"/>
          <w:sz w:val="24"/>
          <w:szCs w:val="24"/>
        </w:rPr>
        <w:t>functionalitatile Git-ului permitand aceasta tranzitie eficienta si fara conflicte. Despre acestea se va detalia in cele ce urmeaza.</w:t>
      </w:r>
    </w:p>
    <w:p w14:paraId="049A015F" w14:textId="052DB1AD" w:rsidR="002739D6" w:rsidRDefault="00DE3B12" w:rsidP="008324E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370B3EA" wp14:editId="340A72A8">
            <wp:extent cx="4922424" cy="1876425"/>
            <wp:effectExtent l="0" t="0" r="0" b="0"/>
            <wp:docPr id="2025755038" name="Imagine 3" descr="Git stores data as snapshots of the projec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ores data as snapshots of the project over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321" cy="1878673"/>
                    </a:xfrm>
                    <a:prstGeom prst="rect">
                      <a:avLst/>
                    </a:prstGeom>
                    <a:noFill/>
                    <a:ln>
                      <a:noFill/>
                    </a:ln>
                  </pic:spPr>
                </pic:pic>
              </a:graphicData>
            </a:graphic>
          </wp:inline>
        </w:drawing>
      </w:r>
    </w:p>
    <w:p w14:paraId="4A8096A2" w14:textId="111309FC" w:rsidR="008324E3" w:rsidRDefault="008324E3" w:rsidP="008324E3">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w:t>
      </w:r>
      <w:r w:rsidR="00201EBF">
        <w:rPr>
          <w:rFonts w:ascii="Times New Roman" w:hAnsi="Times New Roman"/>
          <w:color w:val="000000" w:themeColor="text1"/>
          <w:sz w:val="24"/>
          <w:szCs w:val="24"/>
        </w:rPr>
        <w:t>1.</w:t>
      </w:r>
      <w:r>
        <w:rPr>
          <w:rFonts w:ascii="Times New Roman" w:hAnsi="Times New Roman"/>
          <w:color w:val="000000" w:themeColor="text1"/>
          <w:sz w:val="24"/>
          <w:szCs w:val="24"/>
        </w:rPr>
        <w:t xml:space="preserve"> </w:t>
      </w:r>
      <w:r w:rsidR="00DE3B12">
        <w:rPr>
          <w:rFonts w:ascii="Times New Roman" w:hAnsi="Times New Roman"/>
          <w:color w:val="000000" w:themeColor="text1"/>
          <w:sz w:val="24"/>
          <w:szCs w:val="24"/>
        </w:rPr>
        <w:t>Salvarea datelor sub forma de snapshots</w:t>
      </w:r>
    </w:p>
    <w:p w14:paraId="19B73281" w14:textId="26499F8C" w:rsidR="00BD37A9" w:rsidRDefault="00BD37A9" w:rsidP="00BD37A9">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2.1.1.1. Functionalitatiile Git-ului</w:t>
      </w:r>
    </w:p>
    <w:p w14:paraId="047F9DB5" w14:textId="62A0FE77" w:rsidR="00BD37A9" w:rsidRDefault="00345422" w:rsidP="00BD37A9">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Elementul </w:t>
      </w:r>
      <w:r w:rsidR="005F67AD">
        <w:rPr>
          <w:rFonts w:ascii="Times New Roman" w:hAnsi="Times New Roman"/>
          <w:color w:val="000000" w:themeColor="text1"/>
          <w:sz w:val="24"/>
          <w:szCs w:val="24"/>
        </w:rPr>
        <w:t>central</w:t>
      </w:r>
      <w:r>
        <w:rPr>
          <w:rFonts w:ascii="Times New Roman" w:hAnsi="Times New Roman"/>
          <w:color w:val="000000" w:themeColor="text1"/>
          <w:sz w:val="24"/>
          <w:szCs w:val="24"/>
        </w:rPr>
        <w:t xml:space="preserve"> in cadrul utilizarii Git-ului este bine cunoscutul Repository (sau, pe scurt, repo). Acesta reprezinta, practic, un spatiu de stocare in care se </w:t>
      </w:r>
      <w:r w:rsidR="00F54E0A">
        <w:rPr>
          <w:rFonts w:ascii="Times New Roman" w:hAnsi="Times New Roman"/>
          <w:color w:val="000000" w:themeColor="text1"/>
          <w:sz w:val="24"/>
          <w:szCs w:val="24"/>
        </w:rPr>
        <w:t>afla atat fisierele, cat si istoricul modificarilor (commit-urile).</w:t>
      </w:r>
    </w:p>
    <w:p w14:paraId="520B1A7A" w14:textId="74519F75" w:rsidR="00847667" w:rsidRDefault="00387A3C" w:rsidP="00BD37A9">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Pentru a crea un repository, trebuie ales un folder de catre utilizator, si apoi anuntat Git-ul printr-o </w:t>
      </w:r>
      <w:r w:rsidR="001A7131">
        <w:rPr>
          <w:rFonts w:ascii="Times New Roman" w:hAnsi="Times New Roman"/>
          <w:color w:val="000000" w:themeColor="text1"/>
          <w:sz w:val="24"/>
          <w:szCs w:val="24"/>
        </w:rPr>
        <w:t>comanda ce va seta acel folder ca fiind un repository</w:t>
      </w:r>
      <w:r w:rsidR="00236ABE">
        <w:rPr>
          <w:rFonts w:ascii="Times New Roman" w:hAnsi="Times New Roman"/>
          <w:color w:val="000000" w:themeColor="text1"/>
          <w:sz w:val="24"/>
          <w:szCs w:val="24"/>
        </w:rPr>
        <w:t>. Orice schimbare adusa fisierelor din acest folder va fi remarcata de catre Git.</w:t>
      </w:r>
    </w:p>
    <w:p w14:paraId="17AB2986" w14:textId="11F1CE61" w:rsidR="00236ABE" w:rsidRDefault="00236ABE" w:rsidP="00236AB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Aceste fisiere se pot afla in una din cele 2 stari: tracked (urmarite) si untracked (neurmarite). Fisierele untracked reprezinta fisiere nou adaugate, ce nu se regasesc in ultimul snapshot. Fiserele tracked sunt fisiere ce se regasesc in ultimul snapshot.</w:t>
      </w:r>
    </w:p>
    <w:p w14:paraId="4E060B89" w14:textId="1EEB98F5" w:rsidR="00236ABE" w:rsidRDefault="00236ABE" w:rsidP="00236AB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 masura ce modificam </w:t>
      </w:r>
      <w:r w:rsidR="00F6004D">
        <w:rPr>
          <w:rFonts w:ascii="Times New Roman" w:hAnsi="Times New Roman"/>
          <w:color w:val="000000" w:themeColor="text1"/>
          <w:sz w:val="24"/>
          <w:szCs w:val="24"/>
        </w:rPr>
        <w:t>un fisier</w:t>
      </w:r>
      <w:r>
        <w:rPr>
          <w:rFonts w:ascii="Times New Roman" w:hAnsi="Times New Roman"/>
          <w:color w:val="000000" w:themeColor="text1"/>
          <w:sz w:val="24"/>
          <w:szCs w:val="24"/>
        </w:rPr>
        <w:t xml:space="preserve">, </w:t>
      </w:r>
      <w:r w:rsidR="00F6004D">
        <w:rPr>
          <w:rFonts w:ascii="Times New Roman" w:hAnsi="Times New Roman"/>
          <w:color w:val="000000" w:themeColor="text1"/>
          <w:sz w:val="24"/>
          <w:szCs w:val="24"/>
        </w:rPr>
        <w:t>acesta</w:t>
      </w:r>
      <w:r>
        <w:rPr>
          <w:rFonts w:ascii="Times New Roman" w:hAnsi="Times New Roman"/>
          <w:color w:val="000000" w:themeColor="text1"/>
          <w:sz w:val="24"/>
          <w:szCs w:val="24"/>
        </w:rPr>
        <w:t xml:space="preserve"> trec</w:t>
      </w:r>
      <w:r w:rsidR="00F6004D">
        <w:rPr>
          <w:rFonts w:ascii="Times New Roman" w:hAnsi="Times New Roman"/>
          <w:color w:val="000000" w:themeColor="text1"/>
          <w:sz w:val="24"/>
          <w:szCs w:val="24"/>
        </w:rPr>
        <w:t xml:space="preserve">e </w:t>
      </w:r>
      <w:r>
        <w:rPr>
          <w:rFonts w:ascii="Times New Roman" w:hAnsi="Times New Roman"/>
          <w:color w:val="000000" w:themeColor="text1"/>
          <w:sz w:val="24"/>
          <w:szCs w:val="24"/>
        </w:rPr>
        <w:t>prin urmatoarele stari:</w:t>
      </w:r>
    </w:p>
    <w:p w14:paraId="6AFFD879" w14:textId="75F9A7F1" w:rsidR="00236ABE" w:rsidRDefault="00F6004D" w:rsidP="00F6004D">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Untracked: fisier pe care Git-ul nu l-a „vazut” pana in acest moment</w:t>
      </w:r>
    </w:p>
    <w:p w14:paraId="2E548C4C" w14:textId="0F7471C1" w:rsidR="00F6004D" w:rsidRDefault="00F6004D" w:rsidP="00F6004D">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Unmodified: fisier existent in ultimul snapshot, si asupra caruia nu s-au efectuat inca modificari</w:t>
      </w:r>
    </w:p>
    <w:p w14:paraId="0FF52BAF" w14:textId="118EEE5C" w:rsidR="00F6004D" w:rsidRDefault="00F6004D" w:rsidP="00F6004D">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Modified: fisier existent in ultimul snapshot, si care a fost modificat</w:t>
      </w:r>
    </w:p>
    <w:p w14:paraId="470AA65A" w14:textId="0B4B6C70" w:rsidR="00F6004D" w:rsidRDefault="00F6004D" w:rsidP="00F6004D">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Staged: </w:t>
      </w:r>
      <w:r w:rsidR="00507A6C">
        <w:rPr>
          <w:rFonts w:ascii="Times New Roman" w:hAnsi="Times New Roman"/>
          <w:color w:val="000000" w:themeColor="text1"/>
          <w:sz w:val="24"/>
          <w:szCs w:val="24"/>
        </w:rPr>
        <w:t>fisier modificat, ce va fi inregistrat in urmatorul snapshot</w:t>
      </w:r>
    </w:p>
    <w:p w14:paraId="6DF6C555" w14:textId="084BB939" w:rsidR="00A84C98" w:rsidRDefault="0048194E" w:rsidP="0048194E">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31F1084" wp14:editId="1F476B37">
            <wp:extent cx="4919472" cy="2029968"/>
            <wp:effectExtent l="0" t="0" r="0" b="8890"/>
            <wp:docPr id="1351761364" name="Imagine 1"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fecycle of the status of your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9472" cy="2029968"/>
                    </a:xfrm>
                    <a:prstGeom prst="rect">
                      <a:avLst/>
                    </a:prstGeom>
                    <a:noFill/>
                    <a:ln>
                      <a:noFill/>
                    </a:ln>
                  </pic:spPr>
                </pic:pic>
              </a:graphicData>
            </a:graphic>
          </wp:inline>
        </w:drawing>
      </w:r>
    </w:p>
    <w:p w14:paraId="5AB7C2E2" w14:textId="56BC46EB" w:rsidR="00F2408B" w:rsidRDefault="00314121" w:rsidP="00F2408B">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2.1.2. Ciclul de viata al starilor unui fisier</w:t>
      </w:r>
    </w:p>
    <w:p w14:paraId="7549817B" w14:textId="489D0CD2" w:rsidR="00F2408B" w:rsidRDefault="0035773A" w:rsidP="00F2408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Aceste stari prezinta circuitul pe care un fisier il urmeaza local. O imagine de ansamblu, ce include si legatura cu Repository-ul, ar fi urmatoarea:</w:t>
      </w:r>
    </w:p>
    <w:p w14:paraId="77E0D564" w14:textId="22751280" w:rsidR="0035773A" w:rsidRDefault="00B56368" w:rsidP="00B56368">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0E0347" wp14:editId="4B02DCF4">
            <wp:extent cx="4919472" cy="2715768"/>
            <wp:effectExtent l="0" t="0" r="0" b="0"/>
            <wp:docPr id="1972565123" name="Imagine 2"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tree, staging area, and Git direc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472" cy="2715768"/>
                    </a:xfrm>
                    <a:prstGeom prst="rect">
                      <a:avLst/>
                    </a:prstGeom>
                    <a:noFill/>
                    <a:ln>
                      <a:noFill/>
                    </a:ln>
                  </pic:spPr>
                </pic:pic>
              </a:graphicData>
            </a:graphic>
          </wp:inline>
        </w:drawing>
      </w:r>
    </w:p>
    <w:p w14:paraId="7A567D60" w14:textId="054927FD" w:rsidR="00B56368" w:rsidRDefault="00B56368" w:rsidP="00B56368">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2.1.3.</w:t>
      </w:r>
      <w:r w:rsidR="00B0700C">
        <w:rPr>
          <w:rFonts w:ascii="Times New Roman" w:hAnsi="Times New Roman"/>
          <w:color w:val="000000" w:themeColor="text1"/>
          <w:sz w:val="24"/>
          <w:szCs w:val="24"/>
        </w:rPr>
        <w:t xml:space="preserve"> Structura unui proiect si tranzitiile intre stari:</w:t>
      </w:r>
      <w:r>
        <w:rPr>
          <w:rFonts w:ascii="Times New Roman" w:hAnsi="Times New Roman"/>
          <w:color w:val="000000" w:themeColor="text1"/>
          <w:sz w:val="24"/>
          <w:szCs w:val="24"/>
        </w:rPr>
        <w:t xml:space="preserve"> </w:t>
      </w:r>
      <w:r w:rsidR="00B0700C">
        <w:rPr>
          <w:rFonts w:ascii="Times New Roman" w:hAnsi="Times New Roman"/>
          <w:color w:val="000000" w:themeColor="text1"/>
          <w:sz w:val="24"/>
          <w:szCs w:val="24"/>
        </w:rPr>
        <w:t>d</w:t>
      </w:r>
      <w:r>
        <w:rPr>
          <w:rFonts w:ascii="Times New Roman" w:hAnsi="Times New Roman"/>
          <w:color w:val="000000" w:themeColor="text1"/>
          <w:sz w:val="24"/>
          <w:szCs w:val="24"/>
        </w:rPr>
        <w:t xml:space="preserve">irectorul de lucru, zona de staging si </w:t>
      </w:r>
      <w:r w:rsidR="00B0700C">
        <w:rPr>
          <w:rFonts w:ascii="Times New Roman" w:hAnsi="Times New Roman"/>
          <w:color w:val="000000" w:themeColor="text1"/>
          <w:sz w:val="24"/>
          <w:szCs w:val="24"/>
        </w:rPr>
        <w:t>r</w:t>
      </w:r>
      <w:r>
        <w:rPr>
          <w:rFonts w:ascii="Times New Roman" w:hAnsi="Times New Roman"/>
          <w:color w:val="000000" w:themeColor="text1"/>
          <w:sz w:val="24"/>
          <w:szCs w:val="24"/>
        </w:rPr>
        <w:t>epository-ul</w:t>
      </w:r>
    </w:p>
    <w:p w14:paraId="79CC1A3B" w14:textId="07E5DEEB" w:rsidR="00B56368" w:rsidRDefault="005C1772" w:rsidP="00B5636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 pot observa tranzitiile intre stari:</w:t>
      </w:r>
    </w:p>
    <w:p w14:paraId="23BDFA7B" w14:textId="79FD6C23" w:rsidR="005C1772" w:rsidRDefault="005C1772" w:rsidP="005C1772">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Directorul de lucru → Staging Area: marcarea fisierelor ce se doresc a fi salvate in urmatorul snapshop din repository</w:t>
      </w:r>
    </w:p>
    <w:p w14:paraId="16E90717" w14:textId="5CEC9ADA" w:rsidR="005C1772" w:rsidRDefault="005C1772" w:rsidP="005C1772">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Staging Area → Repository: salvarea fisierelor (commit)</w:t>
      </w:r>
    </w:p>
    <w:p w14:paraId="46731E71" w14:textId="3EB09856" w:rsidR="005C1772" w:rsidRDefault="005C1772" w:rsidP="005C1772">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Repository → Directorul de lucru: preluarea starii proiectului la un anumit moment de timp (checkout)</w:t>
      </w:r>
    </w:p>
    <w:p w14:paraId="62513B1A" w14:textId="463D0C38" w:rsidR="002739D6" w:rsidRDefault="002739D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2.1.1.</w:t>
      </w:r>
      <w:r w:rsidR="00BD37A9">
        <w:rPr>
          <w:rFonts w:ascii="Times New Roman" w:hAnsi="Times New Roman"/>
          <w:color w:val="000000" w:themeColor="text1"/>
          <w:sz w:val="24"/>
          <w:szCs w:val="24"/>
        </w:rPr>
        <w:t>2</w:t>
      </w:r>
      <w:r w:rsidR="009A7860">
        <w:rPr>
          <w:rFonts w:ascii="Times New Roman" w:hAnsi="Times New Roman"/>
          <w:color w:val="000000" w:themeColor="text1"/>
          <w:sz w:val="24"/>
          <w:szCs w:val="24"/>
        </w:rPr>
        <w:t xml:space="preserve">. </w:t>
      </w:r>
      <w:r w:rsidR="0027254F">
        <w:rPr>
          <w:rFonts w:ascii="Times New Roman" w:hAnsi="Times New Roman"/>
          <w:color w:val="000000" w:themeColor="text1"/>
          <w:sz w:val="24"/>
          <w:szCs w:val="24"/>
        </w:rPr>
        <w:t>Utilizarea Git-ului</w:t>
      </w:r>
    </w:p>
    <w:p w14:paraId="2F018CC7" w14:textId="77777777" w:rsidR="00C176AB" w:rsidRDefault="0002732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Git-ul poate fi utilizat prin diferite metode. Utilizarea command-line-ului reprezinta metoda clasica, insa pot fi utilizate si alte interfete grafice (GUI) precum SmartGit sau SourceTree. </w:t>
      </w:r>
    </w:p>
    <w:p w14:paraId="720601A2" w14:textId="69E27078" w:rsidR="0027254F" w:rsidRPr="002D3BFA" w:rsidRDefault="0002732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Diferenta dintre cele 2 metode consta in facilitatile pe care le ofera cea din urma: spre deosebire de linia de comanda, unde este necesar a fi cunoscute comenzile propriu-zise, un client GUI pentru Git simplifica managementul Repository-ului.</w:t>
      </w:r>
    </w:p>
    <w:p w14:paraId="4AE09BD8" w14:textId="46567CE6" w:rsidR="002D3BFA" w:rsidRDefault="002D3BFA" w:rsidP="002D3BFA">
      <w:pPr>
        <w:pStyle w:val="Titlucuprins"/>
        <w:spacing w:line="360" w:lineRule="auto"/>
        <w:rPr>
          <w:rFonts w:ascii="Times New Roman" w:hAnsi="Times New Roman"/>
          <w:color w:val="000000" w:themeColor="text1"/>
          <w:sz w:val="24"/>
          <w:szCs w:val="24"/>
        </w:rPr>
      </w:pPr>
      <w:bookmarkStart w:id="64" w:name="_Toc136713437"/>
      <w:r w:rsidRPr="002D3BFA">
        <w:rPr>
          <w:rFonts w:ascii="Times New Roman" w:hAnsi="Times New Roman"/>
          <w:color w:val="000000" w:themeColor="text1"/>
          <w:sz w:val="24"/>
          <w:szCs w:val="24"/>
        </w:rPr>
        <w:t>2.1.</w:t>
      </w:r>
      <w:r w:rsidR="00C176AB">
        <w:rPr>
          <w:rFonts w:ascii="Times New Roman" w:hAnsi="Times New Roman"/>
          <w:color w:val="000000" w:themeColor="text1"/>
          <w:sz w:val="24"/>
          <w:szCs w:val="24"/>
        </w:rPr>
        <w:t>1.</w:t>
      </w:r>
      <w:r w:rsidR="00BD37A9">
        <w:rPr>
          <w:rFonts w:ascii="Times New Roman" w:hAnsi="Times New Roman"/>
          <w:color w:val="000000" w:themeColor="text1"/>
          <w:sz w:val="24"/>
          <w:szCs w:val="24"/>
        </w:rPr>
        <w:t>3</w:t>
      </w:r>
      <w:r w:rsidR="00C176AB">
        <w:rPr>
          <w:rFonts w:ascii="Times New Roman" w:hAnsi="Times New Roman"/>
          <w:color w:val="000000" w:themeColor="text1"/>
          <w:sz w:val="24"/>
          <w:szCs w:val="24"/>
        </w:rPr>
        <w:t>.</w:t>
      </w:r>
      <w:r w:rsidRPr="002D3BFA">
        <w:rPr>
          <w:rFonts w:ascii="Times New Roman" w:hAnsi="Times New Roman"/>
          <w:color w:val="000000" w:themeColor="text1"/>
          <w:sz w:val="24"/>
          <w:szCs w:val="24"/>
        </w:rPr>
        <w:t xml:space="preserve"> SmartGit</w:t>
      </w:r>
      <w:bookmarkEnd w:id="64"/>
    </w:p>
    <w:p w14:paraId="1A2E5B59" w14:textId="3BABFCC6" w:rsidR="00201EBF" w:rsidRDefault="00201EBF" w:rsidP="00201EBF">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1B22DC21" wp14:editId="55721F9C">
            <wp:extent cx="3762375" cy="2558087"/>
            <wp:effectExtent l="0" t="0" r="0" b="0"/>
            <wp:docPr id="1597677556" name="Imagine 4" descr="SmartGi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Git 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936" cy="2568667"/>
                    </a:xfrm>
                    <a:prstGeom prst="rect">
                      <a:avLst/>
                    </a:prstGeom>
                    <a:noFill/>
                    <a:ln>
                      <a:noFill/>
                    </a:ln>
                  </pic:spPr>
                </pic:pic>
              </a:graphicData>
            </a:graphic>
          </wp:inline>
        </w:drawing>
      </w:r>
    </w:p>
    <w:p w14:paraId="50E15692" w14:textId="5060FA76" w:rsidR="00201EBF" w:rsidRDefault="00201EBF" w:rsidP="00201EBF">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2.1.2. Interfata grafica a clientului SmartGit</w:t>
      </w:r>
    </w:p>
    <w:p w14:paraId="65250047" w14:textId="29B8F3C3" w:rsidR="005A3488" w:rsidRDefault="00035958" w:rsidP="005A348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SmartGit reprezinta un client grafic pentru Git, cu ajutorul caruia se poate gestiona un repository. SmartGit ofera functionalitatiile specifice Git-ului, alaturi de o interfata vizuala intuitiva, ce simplifica intregul proces.</w:t>
      </w:r>
    </w:p>
    <w:p w14:paraId="3A8A4E7D" w14:textId="19E7602A" w:rsidR="00AA5977" w:rsidRDefault="00AA5977" w:rsidP="001F500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Printre avantajele utilizarii acestui soft enumeram:</w:t>
      </w:r>
    </w:p>
    <w:p w14:paraId="0C67574C" w14:textId="2C5E5EB2" w:rsidR="001F5000" w:rsidRDefault="001F5000" w:rsidP="001F5000">
      <w:pPr>
        <w:pStyle w:val="Titlucuprins"/>
        <w:numPr>
          <w:ilvl w:val="0"/>
          <w:numId w:val="1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Client multi-platform, ce ofera aceeasi interfata pentru multiple sisteme de operare: Windows, macOS si Linux</w:t>
      </w:r>
    </w:p>
    <w:p w14:paraId="4C79E1BC" w14:textId="6EA3CA26" w:rsidR="00CE23FF" w:rsidRDefault="00CE23FF" w:rsidP="00D4123A">
      <w:pPr>
        <w:pStyle w:val="Titlucuprins"/>
        <w:numPr>
          <w:ilvl w:val="0"/>
          <w:numId w:val="1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Vizualizarea arborelui sursa</w:t>
      </w:r>
    </w:p>
    <w:p w14:paraId="360B38FA" w14:textId="47522C90" w:rsidR="00D4123A" w:rsidRPr="00D4123A" w:rsidRDefault="00D4123A" w:rsidP="00D4123A">
      <w:pPr>
        <w:pStyle w:val="Titlucuprins"/>
        <w:numPr>
          <w:ilvl w:val="0"/>
          <w:numId w:val="1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Suport si tool incorporat pentru rezolvarea conflictelor</w:t>
      </w:r>
    </w:p>
    <w:p w14:paraId="25C77AF2" w14:textId="0A84C66F" w:rsidR="002D3BFA" w:rsidRDefault="002D3BFA" w:rsidP="002D3BFA">
      <w:pPr>
        <w:pStyle w:val="Titlucuprins"/>
        <w:spacing w:line="360" w:lineRule="auto"/>
        <w:rPr>
          <w:rFonts w:ascii="Times New Roman" w:hAnsi="Times New Roman"/>
          <w:color w:val="000000" w:themeColor="text1"/>
          <w:sz w:val="24"/>
          <w:szCs w:val="24"/>
        </w:rPr>
      </w:pPr>
      <w:bookmarkStart w:id="65" w:name="_Toc136713438"/>
      <w:r w:rsidRPr="002D3BFA">
        <w:rPr>
          <w:rFonts w:ascii="Times New Roman" w:hAnsi="Times New Roman"/>
          <w:color w:val="000000" w:themeColor="text1"/>
          <w:sz w:val="24"/>
          <w:szCs w:val="24"/>
        </w:rPr>
        <w:t>2.2. Java</w:t>
      </w:r>
      <w:bookmarkEnd w:id="65"/>
    </w:p>
    <w:p w14:paraId="59C9B240" w14:textId="6673E1D3" w:rsidR="00D93276" w:rsidRDefault="00D9327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2.2.1. Istoric</w:t>
      </w:r>
    </w:p>
    <w:p w14:paraId="7896515E" w14:textId="598F072B" w:rsidR="0020771F" w:rsidRDefault="002C36B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Java reprezinta un limbaj de programare orientat pe obiect, creat de James Gosling, Patrick Naughton, Chris Warth, Ed Frank si Mike Sheridan de la compania Sun Microsystems, in anul 1991. Dezvoltarea primei versiuni functionale al acestui limbaj a durat 18 luni, si initial s-a numit Oak, dar a fost redenumit in Java in anul 1995.</w:t>
      </w:r>
    </w:p>
    <w:p w14:paraId="322B3E69" w14:textId="256EB446" w:rsidR="00B018A1" w:rsidRDefault="00B018A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Limbajul Java a aparut, precum predecesorii sai</w:t>
      </w:r>
      <w:r w:rsidR="007573C5">
        <w:rPr>
          <w:rFonts w:ascii="Times New Roman" w:hAnsi="Times New Roman"/>
          <w:color w:val="000000" w:themeColor="text1"/>
          <w:sz w:val="24"/>
          <w:szCs w:val="24"/>
        </w:rPr>
        <w:t xml:space="preserve"> (C, C++, Assembly, etc)</w:t>
      </w:r>
      <w:r>
        <w:rPr>
          <w:rFonts w:ascii="Times New Roman" w:hAnsi="Times New Roman"/>
          <w:color w:val="000000" w:themeColor="text1"/>
          <w:sz w:val="24"/>
          <w:szCs w:val="24"/>
        </w:rPr>
        <w:t xml:space="preserve">, ca urmare a necesitatilor tehnologice </w:t>
      </w:r>
      <w:r w:rsidR="00F40792">
        <w:rPr>
          <w:rFonts w:ascii="Times New Roman" w:hAnsi="Times New Roman"/>
          <w:color w:val="000000" w:themeColor="text1"/>
          <w:sz w:val="24"/>
          <w:szCs w:val="24"/>
        </w:rPr>
        <w:t xml:space="preserve">determinate de </w:t>
      </w:r>
      <w:r>
        <w:rPr>
          <w:rFonts w:ascii="Times New Roman" w:hAnsi="Times New Roman"/>
          <w:color w:val="000000" w:themeColor="text1"/>
          <w:sz w:val="24"/>
          <w:szCs w:val="24"/>
        </w:rPr>
        <w:t>evolutia calculatoarelor, retelelor, si mai ales, a internetului.</w:t>
      </w:r>
      <w:r w:rsidR="009B516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Pentru a </w:t>
      </w:r>
      <w:r w:rsidR="009B516F">
        <w:rPr>
          <w:rFonts w:ascii="Times New Roman" w:hAnsi="Times New Roman"/>
          <w:color w:val="000000" w:themeColor="text1"/>
          <w:sz w:val="24"/>
          <w:szCs w:val="24"/>
        </w:rPr>
        <w:t>intelege mai bine, vom prezenta o scurta istorie a modului in care limbajele de programare au evoluat in a doua jumatate a secolului 20.</w:t>
      </w:r>
    </w:p>
    <w:p w14:paraId="2040076E" w14:textId="16645246" w:rsidR="009B516F" w:rsidRDefault="00983AFA"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Fiecare inovatie in designul limbajelor de programare a </w:t>
      </w:r>
      <w:r w:rsidR="00830F4D">
        <w:rPr>
          <w:rFonts w:ascii="Times New Roman" w:hAnsi="Times New Roman"/>
          <w:color w:val="000000" w:themeColor="text1"/>
          <w:sz w:val="24"/>
          <w:szCs w:val="24"/>
        </w:rPr>
        <w:t>fost motivata de</w:t>
      </w:r>
      <w:r w:rsidR="00F36045">
        <w:rPr>
          <w:rFonts w:ascii="Times New Roman" w:hAnsi="Times New Roman"/>
          <w:color w:val="000000" w:themeColor="text1"/>
          <w:sz w:val="24"/>
          <w:szCs w:val="24"/>
        </w:rPr>
        <w:t xml:space="preserve"> </w:t>
      </w:r>
      <w:r w:rsidR="00D10E45">
        <w:rPr>
          <w:rFonts w:ascii="Times New Roman" w:hAnsi="Times New Roman"/>
          <w:color w:val="000000" w:themeColor="text1"/>
          <w:sz w:val="24"/>
          <w:szCs w:val="24"/>
        </w:rPr>
        <w:t>nevoia de</w:t>
      </w:r>
      <w:r w:rsidR="00E803E5">
        <w:rPr>
          <w:rFonts w:ascii="Times New Roman" w:hAnsi="Times New Roman"/>
          <w:color w:val="000000" w:themeColor="text1"/>
          <w:sz w:val="24"/>
          <w:szCs w:val="24"/>
        </w:rPr>
        <w:t xml:space="preserve"> </w:t>
      </w:r>
      <w:r w:rsidR="00C169AC">
        <w:rPr>
          <w:rFonts w:ascii="Times New Roman" w:hAnsi="Times New Roman"/>
          <w:color w:val="000000" w:themeColor="text1"/>
          <w:sz w:val="24"/>
          <w:szCs w:val="24"/>
        </w:rPr>
        <w:t xml:space="preserve">a rezolva probleme fundamentale pe care limbajele deja existente nu le puteau </w:t>
      </w:r>
      <w:r w:rsidR="00CA2352">
        <w:rPr>
          <w:rFonts w:ascii="Times New Roman" w:hAnsi="Times New Roman"/>
          <w:color w:val="000000" w:themeColor="text1"/>
          <w:sz w:val="24"/>
          <w:szCs w:val="24"/>
        </w:rPr>
        <w:t>solutiona</w:t>
      </w:r>
      <w:r w:rsidR="00C169AC">
        <w:rPr>
          <w:rFonts w:ascii="Times New Roman" w:hAnsi="Times New Roman"/>
          <w:color w:val="000000" w:themeColor="text1"/>
          <w:sz w:val="24"/>
          <w:szCs w:val="24"/>
        </w:rPr>
        <w:t>.</w:t>
      </w:r>
    </w:p>
    <w:p w14:paraId="08ACBC06" w14:textId="4BD0B48E" w:rsidR="004711D7" w:rsidRDefault="004711D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Aparitia limbajului C a fost determinata de necesitatea unui limbaj structurat, eficient, care sa inlocuiasca limbaje precum Assembly, Fortran sau Cobol. Totodata, complexitatea ridicata a programelor a dus la aparitia</w:t>
      </w:r>
      <w:r w:rsidR="00F40792">
        <w:rPr>
          <w:rFonts w:ascii="Times New Roman" w:hAnsi="Times New Roman"/>
          <w:color w:val="000000" w:themeColor="text1"/>
          <w:sz w:val="24"/>
          <w:szCs w:val="24"/>
        </w:rPr>
        <w:t xml:space="preserve"> succesorului limbajului C, si anume</w:t>
      </w:r>
      <w:r>
        <w:rPr>
          <w:rFonts w:ascii="Times New Roman" w:hAnsi="Times New Roman"/>
          <w:color w:val="000000" w:themeColor="text1"/>
          <w:sz w:val="24"/>
          <w:szCs w:val="24"/>
        </w:rPr>
        <w:t xml:space="preserve"> C++, numit initial „C cu clase”.</w:t>
      </w:r>
    </w:p>
    <w:p w14:paraId="6E223B83" w14:textId="0F0FCB5D" w:rsidR="00405897" w:rsidRDefault="0040589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Momentul de cotitura l</w:t>
      </w:r>
      <w:r w:rsidR="00D0633F">
        <w:rPr>
          <w:rFonts w:ascii="Times New Roman" w:hAnsi="Times New Roman"/>
          <w:color w:val="000000" w:themeColor="text1"/>
          <w:sz w:val="24"/>
          <w:szCs w:val="24"/>
        </w:rPr>
        <w:t>-</w:t>
      </w:r>
      <w:r>
        <w:rPr>
          <w:rFonts w:ascii="Times New Roman" w:hAnsi="Times New Roman"/>
          <w:color w:val="000000" w:themeColor="text1"/>
          <w:sz w:val="24"/>
          <w:szCs w:val="24"/>
        </w:rPr>
        <w:t>a reprezentat apritia World Wide Web</w:t>
      </w:r>
      <w:r w:rsidR="006A3EAD">
        <w:rPr>
          <w:rFonts w:ascii="Times New Roman" w:hAnsi="Times New Roman"/>
          <w:color w:val="000000" w:themeColor="text1"/>
          <w:sz w:val="24"/>
          <w:szCs w:val="24"/>
        </w:rPr>
        <w:t>. Terenul este acum pregatit pentru Java.</w:t>
      </w:r>
      <w:r>
        <w:rPr>
          <w:rFonts w:ascii="Times New Roman" w:hAnsi="Times New Roman"/>
          <w:color w:val="000000" w:themeColor="text1"/>
          <w:sz w:val="24"/>
          <w:szCs w:val="24"/>
        </w:rPr>
        <w:t xml:space="preserve"> </w:t>
      </w:r>
      <w:r w:rsidR="00E3303B">
        <w:rPr>
          <w:rFonts w:ascii="Times New Roman" w:hAnsi="Times New Roman"/>
          <w:color w:val="000000" w:themeColor="text1"/>
          <w:sz w:val="24"/>
          <w:szCs w:val="24"/>
        </w:rPr>
        <w:t xml:space="preserve">[sietk] </w:t>
      </w:r>
      <w:r w:rsidR="00596B8B">
        <w:rPr>
          <w:rFonts w:ascii="Times New Roman" w:hAnsi="Times New Roman"/>
          <w:color w:val="000000" w:themeColor="text1"/>
          <w:sz w:val="24"/>
          <w:szCs w:val="24"/>
        </w:rPr>
        <w:t xml:space="preserve">Internetul a catapultat Java in varful ierarhiei limbajelor de programare, iar </w:t>
      </w:r>
      <w:r w:rsidR="00401F31">
        <w:rPr>
          <w:rFonts w:ascii="Times New Roman" w:hAnsi="Times New Roman"/>
          <w:color w:val="000000" w:themeColor="text1"/>
          <w:sz w:val="24"/>
          <w:szCs w:val="24"/>
        </w:rPr>
        <w:t>limbajul Java, la randul lui, a avut un efect major asupra internetului.</w:t>
      </w:r>
      <w:r w:rsidR="004B3118">
        <w:rPr>
          <w:rFonts w:ascii="Times New Roman" w:hAnsi="Times New Roman"/>
          <w:color w:val="000000" w:themeColor="text1"/>
          <w:sz w:val="24"/>
          <w:szCs w:val="24"/>
        </w:rPr>
        <w:t xml:space="preserve"> </w:t>
      </w:r>
    </w:p>
    <w:p w14:paraId="14E5D96D" w14:textId="3A836B56" w:rsidR="00D93276" w:rsidRDefault="00D9327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2.2.2. Overview</w:t>
      </w:r>
    </w:p>
    <w:p w14:paraId="4863E9E5" w14:textId="28161FBC" w:rsidR="000545A0" w:rsidRDefault="007416C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Precum in orice alt limbaj de programare, elementele Java nu sunt izolate unele de celelalte</w:t>
      </w:r>
      <w:r w:rsidR="00A070C6">
        <w:rPr>
          <w:rFonts w:ascii="Times New Roman" w:hAnsi="Times New Roman"/>
          <w:color w:val="000000" w:themeColor="text1"/>
          <w:sz w:val="24"/>
          <w:szCs w:val="24"/>
        </w:rPr>
        <w:t xml:space="preserve">, ci sunt utilizate impreuna. Programarea orientata pe obiect (OOP) sta la baza Java. </w:t>
      </w:r>
      <w:r w:rsidR="00E14153">
        <w:rPr>
          <w:rFonts w:ascii="Times New Roman" w:hAnsi="Times New Roman"/>
          <w:color w:val="000000" w:themeColor="text1"/>
          <w:sz w:val="24"/>
          <w:szCs w:val="24"/>
        </w:rPr>
        <w:t>Orice program scris in Java va fi orientat pe obiect. Dupa cum se precizeaza si Herbert Schildt in [sietk], exista 2 paradigme ce guverneaza modul in care este construit un program.</w:t>
      </w:r>
    </w:p>
    <w:p w14:paraId="7DBA256B" w14:textId="6EAAA8B0"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Prima dintre acestea se numeste </w:t>
      </w:r>
      <w:r>
        <w:rPr>
          <w:rFonts w:ascii="Times New Roman" w:hAnsi="Times New Roman"/>
          <w:i/>
          <w:iCs/>
          <w:color w:val="000000" w:themeColor="text1"/>
          <w:sz w:val="24"/>
          <w:szCs w:val="24"/>
        </w:rPr>
        <w:t xml:space="preserve">model orientat pe proces </w:t>
      </w:r>
      <w:r>
        <w:rPr>
          <w:rFonts w:ascii="Times New Roman" w:hAnsi="Times New Roman"/>
          <w:color w:val="000000" w:themeColor="text1"/>
          <w:sz w:val="24"/>
          <w:szCs w:val="24"/>
        </w:rPr>
        <w:t>(process-oriented model). Acest model reprezinta o succesiune de pasi si actiuni (cod) ce lucreaza asupra unor date. Limbajele procedurale precum C utilizeaza acest concept, insa complexitatea si numarul ridicat de linii de cod al programelor vor crea probleme in utilizarea acestui model.</w:t>
      </w:r>
    </w:p>
    <w:p w14:paraId="5CFDC632" w14:textId="04A3811D"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 doua paradigma o reprezinta </w:t>
      </w:r>
      <w:r>
        <w:rPr>
          <w:rFonts w:ascii="Times New Roman" w:hAnsi="Times New Roman"/>
          <w:i/>
          <w:iCs/>
          <w:color w:val="000000" w:themeColor="text1"/>
          <w:sz w:val="24"/>
          <w:szCs w:val="24"/>
        </w:rPr>
        <w:t>programarea orientata pe obiect</w:t>
      </w:r>
      <w:r>
        <w:rPr>
          <w:rFonts w:ascii="Times New Roman" w:hAnsi="Times New Roman"/>
          <w:color w:val="000000" w:themeColor="text1"/>
          <w:sz w:val="24"/>
          <w:szCs w:val="24"/>
        </w:rPr>
        <w:t xml:space="preserve">. </w:t>
      </w:r>
      <w:r w:rsidR="000B5E59">
        <w:rPr>
          <w:rFonts w:ascii="Times New Roman" w:hAnsi="Times New Roman"/>
          <w:color w:val="000000" w:themeColor="text1"/>
          <w:sz w:val="24"/>
          <w:szCs w:val="24"/>
        </w:rPr>
        <w:t xml:space="preserve">Acest concept presupune organizarea codului in jurul datelor, sau mai bine spus, </w:t>
      </w:r>
      <w:r w:rsidR="000B5E59">
        <w:rPr>
          <w:rFonts w:ascii="Times New Roman" w:hAnsi="Times New Roman"/>
          <w:i/>
          <w:iCs/>
          <w:color w:val="000000" w:themeColor="text1"/>
          <w:sz w:val="24"/>
          <w:szCs w:val="24"/>
        </w:rPr>
        <w:t>obiectelor</w:t>
      </w:r>
      <w:r w:rsidR="000D34C1">
        <w:rPr>
          <w:rFonts w:ascii="Times New Roman" w:hAnsi="Times New Roman"/>
          <w:color w:val="000000" w:themeColor="text1"/>
          <w:sz w:val="24"/>
          <w:szCs w:val="24"/>
        </w:rPr>
        <w:t xml:space="preserve">. </w:t>
      </w:r>
      <w:r w:rsidR="008B5592">
        <w:rPr>
          <w:rFonts w:ascii="Times New Roman" w:hAnsi="Times New Roman"/>
          <w:color w:val="000000" w:themeColor="text1"/>
          <w:sz w:val="24"/>
          <w:szCs w:val="24"/>
        </w:rPr>
        <w:t xml:space="preserve">Astfel, un program orientat pe obiect poate fi caracterizat ca </w:t>
      </w:r>
      <w:r w:rsidR="008B5592">
        <w:rPr>
          <w:rFonts w:ascii="Times New Roman" w:hAnsi="Times New Roman"/>
          <w:i/>
          <w:iCs/>
          <w:color w:val="000000" w:themeColor="text1"/>
          <w:sz w:val="24"/>
          <w:szCs w:val="24"/>
        </w:rPr>
        <w:t>un mediu in care datele controleaza ac</w:t>
      </w:r>
      <w:r w:rsidR="003761B7">
        <w:rPr>
          <w:rFonts w:ascii="Times New Roman" w:hAnsi="Times New Roman"/>
          <w:i/>
          <w:iCs/>
          <w:color w:val="000000" w:themeColor="text1"/>
          <w:sz w:val="24"/>
          <w:szCs w:val="24"/>
        </w:rPr>
        <w:t>c</w:t>
      </w:r>
      <w:r w:rsidR="008B5592">
        <w:rPr>
          <w:rFonts w:ascii="Times New Roman" w:hAnsi="Times New Roman"/>
          <w:i/>
          <w:iCs/>
          <w:color w:val="000000" w:themeColor="text1"/>
          <w:sz w:val="24"/>
          <w:szCs w:val="24"/>
        </w:rPr>
        <w:t>esul la cod.</w:t>
      </w:r>
    </w:p>
    <w:p w14:paraId="13223890" w14:textId="22D27FAC" w:rsidR="00655C69" w:rsidRDefault="00655C6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2.2.3. Abstractizare</w:t>
      </w:r>
    </w:p>
    <w:p w14:paraId="3C29BC9A" w14:textId="77777777" w:rsidR="006014D4" w:rsidRDefault="00CC4D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 aspect esential al programelor orientate pe obiect il constituie abstractizarea</w:t>
      </w:r>
      <w:r w:rsidR="002D6DC9">
        <w:rPr>
          <w:rFonts w:ascii="Times New Roman" w:hAnsi="Times New Roman"/>
          <w:color w:val="000000" w:themeColor="text1"/>
          <w:sz w:val="24"/>
          <w:szCs w:val="24"/>
        </w:rPr>
        <w:t>.</w:t>
      </w:r>
      <w:r w:rsidR="00C817BD">
        <w:rPr>
          <w:rFonts w:ascii="Times New Roman" w:hAnsi="Times New Roman"/>
          <w:color w:val="000000" w:themeColor="text1"/>
          <w:sz w:val="24"/>
          <w:szCs w:val="24"/>
        </w:rPr>
        <w:t xml:space="preserve"> </w:t>
      </w:r>
      <w:r w:rsidR="00BD4D46">
        <w:rPr>
          <w:rFonts w:ascii="Times New Roman" w:hAnsi="Times New Roman"/>
          <w:color w:val="000000" w:themeColor="text1"/>
          <w:sz w:val="24"/>
          <w:szCs w:val="24"/>
        </w:rPr>
        <w:t xml:space="preserve">Pentru a gestiona complexitatea mare a programelor, se vor folosi tehnici de abstractizare. </w:t>
      </w:r>
    </w:p>
    <w:p w14:paraId="2EF391FD" w14:textId="52C88F75" w:rsidR="00655C69" w:rsidRDefault="00BD4D4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Spre exemplu, cand </w:t>
      </w:r>
      <w:r w:rsidR="00F5251D">
        <w:rPr>
          <w:rFonts w:ascii="Times New Roman" w:hAnsi="Times New Roman"/>
          <w:color w:val="000000" w:themeColor="text1"/>
          <w:sz w:val="24"/>
          <w:szCs w:val="24"/>
        </w:rPr>
        <w:t>o persoana conduce o masina</w:t>
      </w:r>
      <w:r w:rsidR="006014D4">
        <w:rPr>
          <w:rFonts w:ascii="Times New Roman" w:hAnsi="Times New Roman"/>
          <w:color w:val="000000" w:themeColor="text1"/>
          <w:sz w:val="24"/>
          <w:szCs w:val="24"/>
        </w:rPr>
        <w:t xml:space="preserve">, acea persoana nu concepe masina </w:t>
      </w:r>
      <w:r w:rsidR="00C73C31">
        <w:rPr>
          <w:rFonts w:ascii="Times New Roman" w:hAnsi="Times New Roman"/>
          <w:color w:val="000000" w:themeColor="text1"/>
          <w:sz w:val="24"/>
          <w:szCs w:val="24"/>
        </w:rPr>
        <w:t>precum</w:t>
      </w:r>
      <w:r w:rsidR="006014D4">
        <w:rPr>
          <w:rFonts w:ascii="Times New Roman" w:hAnsi="Times New Roman"/>
          <w:color w:val="000000" w:themeColor="text1"/>
          <w:sz w:val="24"/>
          <w:szCs w:val="24"/>
        </w:rPr>
        <w:t xml:space="preserve"> un set enorm de componente individuale</w:t>
      </w:r>
      <w:r w:rsidR="00F76935">
        <w:rPr>
          <w:rFonts w:ascii="Times New Roman" w:hAnsi="Times New Roman"/>
          <w:color w:val="000000" w:themeColor="text1"/>
          <w:sz w:val="24"/>
          <w:szCs w:val="24"/>
        </w:rPr>
        <w:t xml:space="preserve">. </w:t>
      </w:r>
      <w:r w:rsidR="00763BC8">
        <w:rPr>
          <w:rFonts w:ascii="Times New Roman" w:hAnsi="Times New Roman"/>
          <w:color w:val="000000" w:themeColor="text1"/>
          <w:sz w:val="24"/>
          <w:szCs w:val="24"/>
        </w:rPr>
        <w:t>Ea este vazuta precum un singur obiect cu un comportament bine definit si o suita de caracteristici si functionalitati.</w:t>
      </w:r>
      <w:r w:rsidR="0078675A">
        <w:rPr>
          <w:rFonts w:ascii="Times New Roman" w:hAnsi="Times New Roman"/>
          <w:color w:val="000000" w:themeColor="text1"/>
          <w:sz w:val="24"/>
          <w:szCs w:val="24"/>
        </w:rPr>
        <w:t xml:space="preserve"> Aceasta abstractizare face ca detaliile despre modul in care functioneaza motorul</w:t>
      </w:r>
      <w:r w:rsidR="00155CB2">
        <w:rPr>
          <w:rFonts w:ascii="Times New Roman" w:hAnsi="Times New Roman"/>
          <w:color w:val="000000" w:themeColor="text1"/>
          <w:sz w:val="24"/>
          <w:szCs w:val="24"/>
        </w:rPr>
        <w:t xml:space="preserve"> sau franele</w:t>
      </w:r>
      <w:r w:rsidR="00D315E7">
        <w:rPr>
          <w:rFonts w:ascii="Times New Roman" w:hAnsi="Times New Roman"/>
          <w:color w:val="000000" w:themeColor="text1"/>
          <w:sz w:val="24"/>
          <w:szCs w:val="24"/>
        </w:rPr>
        <w:t xml:space="preserve"> sa fie ignorate.</w:t>
      </w:r>
    </w:p>
    <w:p w14:paraId="5FFB6D0A" w14:textId="77777777" w:rsidR="009409C4" w:rsidRDefault="00291D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Clasificarea ierarhica reprezinta o tehnica de abstractizare. Aceasta presupune „desfacerea” intregului sistem in subsisteme</w:t>
      </w:r>
      <w:r w:rsidR="00DD5554">
        <w:rPr>
          <w:rFonts w:ascii="Times New Roman" w:hAnsi="Times New Roman"/>
          <w:color w:val="000000" w:themeColor="text1"/>
          <w:sz w:val="24"/>
          <w:szCs w:val="24"/>
        </w:rPr>
        <w:t xml:space="preserve">. Revenind la exemplul masinii, putem vedea aceste subsisteme precum sistemul de franare, sistemul audio, sistemul de incalzire, etc. </w:t>
      </w:r>
      <w:r w:rsidR="009409C4">
        <w:rPr>
          <w:rFonts w:ascii="Times New Roman" w:hAnsi="Times New Roman"/>
          <w:color w:val="000000" w:themeColor="text1"/>
          <w:sz w:val="24"/>
          <w:szCs w:val="24"/>
        </w:rPr>
        <w:t>Acest ansamblu compune intregul obiect, iar intregul obiect este gestionat cu ajutorul elementelor ce il formeaza.</w:t>
      </w:r>
    </w:p>
    <w:p w14:paraId="1B1FD76F" w14:textId="77D5AE48" w:rsidR="005139F4" w:rsidRDefault="005139F4" w:rsidP="005139F4">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6E1EC680" wp14:editId="14D0AFCF">
            <wp:extent cx="4626864" cy="2560320"/>
            <wp:effectExtent l="0" t="0" r="2540" b="0"/>
            <wp:docPr id="15710043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64" cy="2560320"/>
                    </a:xfrm>
                    <a:prstGeom prst="rect">
                      <a:avLst/>
                    </a:prstGeom>
                    <a:noFill/>
                    <a:ln>
                      <a:noFill/>
                    </a:ln>
                  </pic:spPr>
                </pic:pic>
              </a:graphicData>
            </a:graphic>
          </wp:inline>
        </w:drawing>
      </w:r>
    </w:p>
    <w:p w14:paraId="702BAB9D" w14:textId="56F1AC81" w:rsidR="005139F4" w:rsidRDefault="005139F4" w:rsidP="005139F4">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2.2.1. Ansamblu de subsisteme din structura unui autovehicul</w:t>
      </w:r>
    </w:p>
    <w:p w14:paraId="762EC20F" w14:textId="77777777" w:rsidR="007149D1" w:rsidRDefault="009409C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Aceasta</w:t>
      </w:r>
      <w:r w:rsidR="001622BF">
        <w:rPr>
          <w:rFonts w:ascii="Times New Roman" w:hAnsi="Times New Roman"/>
          <w:color w:val="000000" w:themeColor="text1"/>
          <w:sz w:val="24"/>
          <w:szCs w:val="24"/>
        </w:rPr>
        <w:t xml:space="preserve"> abstractizare poate fi aplicata, evident, si programelor scrise in limbaj orientat pe obiect</w:t>
      </w:r>
      <w:r w:rsidR="00D52585">
        <w:rPr>
          <w:rFonts w:ascii="Times New Roman" w:hAnsi="Times New Roman"/>
          <w:color w:val="000000" w:themeColor="text1"/>
          <w:sz w:val="24"/>
          <w:szCs w:val="24"/>
        </w:rPr>
        <w:t xml:space="preserve">. </w:t>
      </w:r>
      <w:r w:rsidR="006E5A22">
        <w:rPr>
          <w:rFonts w:ascii="Times New Roman" w:hAnsi="Times New Roman"/>
          <w:color w:val="000000" w:themeColor="text1"/>
          <w:sz w:val="24"/>
          <w:szCs w:val="24"/>
        </w:rPr>
        <w:t xml:space="preserve">Un program complex poate fi structurat in multiple componente (obiecte), cu comportament unic si bine definit. [sietk] Ele pot fi tratate precum entitati care raspund la apeluri ce le spun </w:t>
      </w:r>
      <w:r w:rsidR="006E5A22">
        <w:rPr>
          <w:rFonts w:ascii="Times New Roman" w:hAnsi="Times New Roman"/>
          <w:i/>
          <w:iCs/>
          <w:color w:val="000000" w:themeColor="text1"/>
          <w:sz w:val="24"/>
          <w:szCs w:val="24"/>
        </w:rPr>
        <w:t>realizeaza aceasta actiune</w:t>
      </w:r>
      <w:r w:rsidR="006E5A22">
        <w:rPr>
          <w:rFonts w:ascii="Times New Roman" w:hAnsi="Times New Roman"/>
          <w:color w:val="000000" w:themeColor="text1"/>
          <w:sz w:val="24"/>
          <w:szCs w:val="24"/>
        </w:rPr>
        <w:t>. Aceasta este esenta programarii orientate pe obiect.</w:t>
      </w:r>
    </w:p>
    <w:p w14:paraId="1E2419AA" w14:textId="77777777" w:rsidR="007149D1" w:rsidRDefault="007149D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2.2.4. Principiile programare orientate pe obiect</w:t>
      </w:r>
    </w:p>
    <w:p w14:paraId="4E020B54" w14:textId="7264E04B" w:rsidR="00CF5306" w:rsidRDefault="00E749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Cele 3 principii ce guverneaza aceasta tehnica sunt: incapsularea, mostenirea si polimorfismul.</w:t>
      </w:r>
      <w:r w:rsidR="00D022BB">
        <w:rPr>
          <w:rFonts w:ascii="Times New Roman" w:hAnsi="Times New Roman"/>
          <w:color w:val="000000" w:themeColor="text1"/>
          <w:sz w:val="24"/>
          <w:szCs w:val="24"/>
        </w:rPr>
        <w:t xml:space="preserve"> In cele ce urmeaza, vom prezenta detalii despre modul in care aceste tehnici influenteaza modul in care lucram cu limbajul Java. </w:t>
      </w:r>
    </w:p>
    <w:p w14:paraId="029C884D" w14:textId="73FD031D" w:rsidR="00E74947" w:rsidRDefault="00E749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2.2.4.1. Incapsularea</w:t>
      </w:r>
    </w:p>
    <w:p w14:paraId="73F9601C" w14:textId="45FCFFC9" w:rsidR="00AD198D" w:rsidRPr="00AD198D" w:rsidRDefault="00A74A2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Incapsularea reprezinta „invelisul” protector al codului. Cu alte cuvinte, incapsularea reprezinta un mecanism prin </w:t>
      </w:r>
      <w:r w:rsidR="009A5251">
        <w:rPr>
          <w:rFonts w:ascii="Times New Roman" w:hAnsi="Times New Roman"/>
          <w:color w:val="000000" w:themeColor="text1"/>
          <w:sz w:val="24"/>
          <w:szCs w:val="24"/>
        </w:rPr>
        <w:t xml:space="preserve">care datele si metodele ce gestioneaza aceste date sunt grupate intr-o unitate, ce le „ascunde” de mediul exterior. Aceasta unitate se numeste </w:t>
      </w:r>
      <w:r w:rsidR="009A5251">
        <w:rPr>
          <w:rFonts w:ascii="Times New Roman" w:hAnsi="Times New Roman"/>
          <w:i/>
          <w:iCs/>
          <w:color w:val="000000" w:themeColor="text1"/>
          <w:sz w:val="24"/>
          <w:szCs w:val="24"/>
        </w:rPr>
        <w:t>clasa.</w:t>
      </w:r>
      <w:r w:rsidR="00F96352">
        <w:rPr>
          <w:rFonts w:ascii="Times New Roman" w:hAnsi="Times New Roman"/>
          <w:i/>
          <w:iCs/>
          <w:color w:val="000000" w:themeColor="text1"/>
          <w:sz w:val="24"/>
          <w:szCs w:val="24"/>
        </w:rPr>
        <w:t xml:space="preserve"> </w:t>
      </w:r>
      <w:r w:rsidR="00AE69B3">
        <w:rPr>
          <w:rFonts w:ascii="Times New Roman" w:hAnsi="Times New Roman"/>
          <w:color w:val="000000" w:themeColor="text1"/>
          <w:sz w:val="24"/>
          <w:szCs w:val="24"/>
        </w:rPr>
        <w:t>Aceasta prezinta structura si modul de functionare pe care il vor avea obiectele</w:t>
      </w:r>
      <w:r w:rsidR="00FD7B37">
        <w:rPr>
          <w:rFonts w:ascii="Times New Roman" w:hAnsi="Times New Roman"/>
          <w:color w:val="000000" w:themeColor="text1"/>
          <w:sz w:val="24"/>
          <w:szCs w:val="24"/>
        </w:rPr>
        <w:t xml:space="preserve"> de tipul clasei. </w:t>
      </w:r>
      <w:r w:rsidR="00AD198D">
        <w:rPr>
          <w:rFonts w:ascii="Times New Roman" w:hAnsi="Times New Roman"/>
          <w:color w:val="000000" w:themeColor="text1"/>
          <w:sz w:val="24"/>
          <w:szCs w:val="24"/>
        </w:rPr>
        <w:t xml:space="preserve">Obiectele se mai numesc </w:t>
      </w:r>
      <w:r w:rsidR="00AD198D">
        <w:rPr>
          <w:rFonts w:ascii="Times New Roman" w:hAnsi="Times New Roman"/>
          <w:i/>
          <w:iCs/>
          <w:color w:val="000000" w:themeColor="text1"/>
          <w:sz w:val="24"/>
          <w:szCs w:val="24"/>
        </w:rPr>
        <w:t>instante ale clasei</w:t>
      </w:r>
      <w:r w:rsidR="00AD198D">
        <w:rPr>
          <w:rFonts w:ascii="Times New Roman" w:hAnsi="Times New Roman"/>
          <w:color w:val="000000" w:themeColor="text1"/>
          <w:sz w:val="24"/>
          <w:szCs w:val="24"/>
        </w:rPr>
        <w:t>.</w:t>
      </w:r>
    </w:p>
    <w:p w14:paraId="77627D13" w14:textId="1C878BF8" w:rsidR="004C7DB2" w:rsidRDefault="004C7DB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Prin „ascundere” ne referim la managementul accesului la membrii clasei. </w:t>
      </w:r>
      <w:r w:rsidR="006E5D95">
        <w:rPr>
          <w:rFonts w:ascii="Times New Roman" w:hAnsi="Times New Roman"/>
          <w:color w:val="000000" w:themeColor="text1"/>
          <w:sz w:val="24"/>
          <w:szCs w:val="24"/>
        </w:rPr>
        <w:t xml:space="preserve">Accesul se stabileste utilizand cuvinte cheie numite </w:t>
      </w:r>
      <w:r w:rsidR="006E5D95">
        <w:rPr>
          <w:rFonts w:ascii="Times New Roman" w:hAnsi="Times New Roman"/>
          <w:i/>
          <w:iCs/>
          <w:color w:val="000000" w:themeColor="text1"/>
          <w:sz w:val="24"/>
          <w:szCs w:val="24"/>
        </w:rPr>
        <w:t>modificatori de acces</w:t>
      </w:r>
      <w:r w:rsidR="006E5D95">
        <w:rPr>
          <w:rFonts w:ascii="Times New Roman" w:hAnsi="Times New Roman"/>
          <w:color w:val="000000" w:themeColor="text1"/>
          <w:sz w:val="24"/>
          <w:szCs w:val="24"/>
        </w:rPr>
        <w:t xml:space="preserve"> (</w:t>
      </w:r>
      <w:r w:rsidR="006E5D95">
        <w:rPr>
          <w:rFonts w:ascii="Times New Roman" w:hAnsi="Times New Roman"/>
          <w:i/>
          <w:iCs/>
          <w:color w:val="000000" w:themeColor="text1"/>
          <w:sz w:val="24"/>
          <w:szCs w:val="24"/>
        </w:rPr>
        <w:t>access modifiers)</w:t>
      </w:r>
      <w:r w:rsidR="006E5D95">
        <w:rPr>
          <w:rFonts w:ascii="Times New Roman" w:hAnsi="Times New Roman"/>
          <w:color w:val="000000" w:themeColor="text1"/>
          <w:sz w:val="24"/>
          <w:szCs w:val="24"/>
        </w:rPr>
        <w:t xml:space="preserve">. </w:t>
      </w:r>
      <w:r w:rsidR="006C1431">
        <w:rPr>
          <w:rFonts w:ascii="Times New Roman" w:hAnsi="Times New Roman"/>
          <w:color w:val="000000" w:themeColor="text1"/>
          <w:sz w:val="24"/>
          <w:szCs w:val="24"/>
        </w:rPr>
        <w:t>Acestia sunt de 4 tipuri:</w:t>
      </w:r>
    </w:p>
    <w:p w14:paraId="0F9AA468" w14:textId="43863701" w:rsidR="006C1431" w:rsidRDefault="006C1431" w:rsidP="006C143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Private: accesul la un membru </w:t>
      </w:r>
      <w:r>
        <w:rPr>
          <w:rFonts w:ascii="Times New Roman" w:hAnsi="Times New Roman"/>
          <w:i/>
          <w:iCs/>
          <w:color w:val="000000" w:themeColor="text1"/>
          <w:sz w:val="24"/>
          <w:szCs w:val="24"/>
        </w:rPr>
        <w:t>privat</w:t>
      </w:r>
      <w:r>
        <w:rPr>
          <w:rFonts w:ascii="Times New Roman" w:hAnsi="Times New Roman"/>
          <w:color w:val="000000" w:themeColor="text1"/>
          <w:sz w:val="24"/>
          <w:szCs w:val="24"/>
        </w:rPr>
        <w:t xml:space="preserve"> este permis doar in interiorul clasei.</w:t>
      </w:r>
    </w:p>
    <w:p w14:paraId="48E260F3" w14:textId="0F68D37E" w:rsidR="006C1431" w:rsidRDefault="006C1431" w:rsidP="006C143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Public: accesul al un membru </w:t>
      </w:r>
      <w:r>
        <w:rPr>
          <w:rFonts w:ascii="Times New Roman" w:hAnsi="Times New Roman"/>
          <w:i/>
          <w:iCs/>
          <w:color w:val="000000" w:themeColor="text1"/>
          <w:sz w:val="24"/>
          <w:szCs w:val="24"/>
        </w:rPr>
        <w:t>public</w:t>
      </w:r>
      <w:r>
        <w:rPr>
          <w:rFonts w:ascii="Times New Roman" w:hAnsi="Times New Roman"/>
          <w:color w:val="000000" w:themeColor="text1"/>
          <w:sz w:val="24"/>
          <w:szCs w:val="24"/>
        </w:rPr>
        <w:t xml:space="preserve"> este permis de oriunde, atat din interiorul clasei, cat si din afara ei.</w:t>
      </w:r>
    </w:p>
    <w:p w14:paraId="118DB2F1" w14:textId="490C4550" w:rsidR="006C1431" w:rsidRDefault="006C1431" w:rsidP="006C143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Protected: accesul la un membru </w:t>
      </w:r>
      <w:r>
        <w:rPr>
          <w:rFonts w:ascii="Times New Roman" w:hAnsi="Times New Roman"/>
          <w:i/>
          <w:iCs/>
          <w:color w:val="000000" w:themeColor="text1"/>
          <w:sz w:val="24"/>
          <w:szCs w:val="24"/>
        </w:rPr>
        <w:t>protected</w:t>
      </w:r>
      <w:r>
        <w:rPr>
          <w:rFonts w:ascii="Times New Roman" w:hAnsi="Times New Roman"/>
          <w:color w:val="000000" w:themeColor="text1"/>
          <w:sz w:val="24"/>
          <w:szCs w:val="24"/>
        </w:rPr>
        <w:t xml:space="preserve"> este permis doar in interiorul package-ului in care se afla clasa, sau in alte package-uri, utilizand clasa derivata, prin </w:t>
      </w:r>
      <w:r>
        <w:rPr>
          <w:rFonts w:ascii="Times New Roman" w:hAnsi="Times New Roman"/>
          <w:i/>
          <w:iCs/>
          <w:color w:val="000000" w:themeColor="text1"/>
          <w:sz w:val="24"/>
          <w:szCs w:val="24"/>
        </w:rPr>
        <w:t>mostenire</w:t>
      </w:r>
      <w:r>
        <w:rPr>
          <w:rFonts w:ascii="Times New Roman" w:hAnsi="Times New Roman"/>
          <w:color w:val="000000" w:themeColor="text1"/>
          <w:sz w:val="24"/>
          <w:szCs w:val="24"/>
        </w:rPr>
        <w:t xml:space="preserve">, despre care vom vorbi in urmatorul subcapitol. </w:t>
      </w:r>
    </w:p>
    <w:p w14:paraId="013426C8" w14:textId="7D9E77C0" w:rsidR="006C1431" w:rsidRDefault="006C1431" w:rsidP="006C143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Default: accesul la un membru </w:t>
      </w:r>
      <w:r>
        <w:rPr>
          <w:rFonts w:ascii="Times New Roman" w:hAnsi="Times New Roman"/>
          <w:i/>
          <w:iCs/>
          <w:color w:val="000000" w:themeColor="text1"/>
          <w:sz w:val="24"/>
          <w:szCs w:val="24"/>
        </w:rPr>
        <w:t>default</w:t>
      </w:r>
      <w:r>
        <w:rPr>
          <w:rFonts w:ascii="Times New Roman" w:hAnsi="Times New Roman"/>
          <w:color w:val="000000" w:themeColor="text1"/>
          <w:sz w:val="24"/>
          <w:szCs w:val="24"/>
        </w:rPr>
        <w:t xml:space="preserve"> este permis doar in interiorul package-ului in care se afla clasa.</w:t>
      </w:r>
    </w:p>
    <w:p w14:paraId="1A0204B6" w14:textId="0B7A1DBD" w:rsidR="008307C2" w:rsidRDefault="008307C2" w:rsidP="008307C2">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A4272EA" wp14:editId="682C6DB8">
            <wp:extent cx="3771900" cy="1400175"/>
            <wp:effectExtent l="0" t="0" r="0" b="9525"/>
            <wp:docPr id="33110395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400175"/>
                    </a:xfrm>
                    <a:prstGeom prst="rect">
                      <a:avLst/>
                    </a:prstGeom>
                    <a:noFill/>
                    <a:ln>
                      <a:noFill/>
                    </a:ln>
                  </pic:spPr>
                </pic:pic>
              </a:graphicData>
            </a:graphic>
          </wp:inline>
        </w:drawing>
      </w:r>
    </w:p>
    <w:p w14:paraId="617A800B" w14:textId="338F12B8" w:rsidR="00514ADB" w:rsidRDefault="008307C2" w:rsidP="00514ADB">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2.2.2. Modificatorii de acces din limbajul Java</w:t>
      </w:r>
    </w:p>
    <w:p w14:paraId="7FF6A657" w14:textId="3F5E50A8" w:rsidR="00514ADB" w:rsidRDefault="00E507E5"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2.2.4.2. Mostenirea</w:t>
      </w:r>
    </w:p>
    <w:p w14:paraId="2DDA07E0" w14:textId="4CD5456C" w:rsidR="00E507E5" w:rsidRDefault="00921C55"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Mostenirea, dupa cum sugereaza si termenul, reprezinta proprietatea prin care un obiect preia caracteristicile „parintelui” sau. </w:t>
      </w:r>
      <w:r w:rsidR="0026662F">
        <w:rPr>
          <w:rFonts w:ascii="Times New Roman" w:hAnsi="Times New Roman"/>
          <w:color w:val="000000" w:themeColor="text1"/>
          <w:sz w:val="24"/>
          <w:szCs w:val="24"/>
        </w:rPr>
        <w:t>Prin parinte, ne referim la clasa</w:t>
      </w:r>
      <w:r w:rsidR="00907544">
        <w:rPr>
          <w:rFonts w:ascii="Times New Roman" w:hAnsi="Times New Roman"/>
          <w:color w:val="000000" w:themeColor="text1"/>
          <w:sz w:val="24"/>
          <w:szCs w:val="24"/>
        </w:rPr>
        <w:t xml:space="preserve"> din care aceasta deriva</w:t>
      </w:r>
      <w:r w:rsidR="0026662F">
        <w:rPr>
          <w:rFonts w:ascii="Times New Roman" w:hAnsi="Times New Roman"/>
          <w:color w:val="000000" w:themeColor="text1"/>
          <w:sz w:val="24"/>
          <w:szCs w:val="24"/>
        </w:rPr>
        <w:t xml:space="preserve">. </w:t>
      </w:r>
      <w:r w:rsidR="00B00B77">
        <w:rPr>
          <w:rFonts w:ascii="Times New Roman" w:hAnsi="Times New Roman"/>
          <w:color w:val="000000" w:themeColor="text1"/>
          <w:sz w:val="24"/>
          <w:szCs w:val="24"/>
        </w:rPr>
        <w:t>Acest concept sustine ideea de clasificare ierarhica</w:t>
      </w:r>
      <w:r w:rsidR="0075252D">
        <w:rPr>
          <w:rFonts w:ascii="Times New Roman" w:hAnsi="Times New Roman"/>
          <w:color w:val="000000" w:themeColor="text1"/>
          <w:sz w:val="24"/>
          <w:szCs w:val="24"/>
        </w:rPr>
        <w:t>.</w:t>
      </w:r>
    </w:p>
    <w:p w14:paraId="120D585D" w14:textId="283476B4" w:rsidR="007D2721" w:rsidRDefault="00321B23"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Vom considera un exemplu din lumea reala: un cimpanzeu. Acesta face parte din clasa primatelor, care, la randul ei, face parte din clasa mamiferelor. Acestea din urma fac parte din clasa animalelor. Se observa astfel ierarhia claselor</w:t>
      </w:r>
      <w:r w:rsidR="00CD24EB">
        <w:rPr>
          <w:rFonts w:ascii="Times New Roman" w:hAnsi="Times New Roman"/>
          <w:color w:val="000000" w:themeColor="text1"/>
          <w:sz w:val="24"/>
          <w:szCs w:val="24"/>
        </w:rPr>
        <w:t>, in care fiecare subclasa mosteneste toate atributele superclaselor.</w:t>
      </w:r>
    </w:p>
    <w:p w14:paraId="19002D24" w14:textId="109CA637" w:rsidR="007D2721" w:rsidRDefault="00321B23"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Daca nu ar exista mostenire, atunci fiecare obiect ar trebui sa isi defineasca intregul set de proprietati, care sa ii ateste unicitatea. Utilizand conceptul de mostenire, un obiect trebuie sa isi defineasca doar acele caracteristici ce il fac diferit de celelalte din clasa lui.</w:t>
      </w:r>
      <w:r w:rsidR="00B450F2">
        <w:rPr>
          <w:rFonts w:ascii="Times New Roman" w:hAnsi="Times New Roman"/>
          <w:color w:val="000000" w:themeColor="text1"/>
          <w:sz w:val="24"/>
          <w:szCs w:val="24"/>
        </w:rPr>
        <w:t xml:space="preserve"> Astfel, mostenirea confera obiectului statusul de </w:t>
      </w:r>
      <w:r w:rsidR="00B450F2">
        <w:rPr>
          <w:rFonts w:ascii="Times New Roman" w:hAnsi="Times New Roman"/>
          <w:i/>
          <w:iCs/>
          <w:color w:val="000000" w:themeColor="text1"/>
          <w:sz w:val="24"/>
          <w:szCs w:val="24"/>
        </w:rPr>
        <w:t>instanta mai specifica</w:t>
      </w:r>
      <w:r w:rsidR="00B450F2">
        <w:rPr>
          <w:rFonts w:ascii="Times New Roman" w:hAnsi="Times New Roman"/>
          <w:color w:val="000000" w:themeColor="text1"/>
          <w:sz w:val="24"/>
          <w:szCs w:val="24"/>
        </w:rPr>
        <w:t xml:space="preserve"> a clasei.</w:t>
      </w:r>
    </w:p>
    <w:p w14:paraId="074528B1" w14:textId="394EDD52" w:rsidR="00CE278A" w:rsidRDefault="00CE278A" w:rsidP="00CE278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18D568F" wp14:editId="463E5F46">
            <wp:extent cx="3067050" cy="2343150"/>
            <wp:effectExtent l="0" t="0" r="0" b="0"/>
            <wp:docPr id="14699592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59273" name=""/>
                    <pic:cNvPicPr/>
                  </pic:nvPicPr>
                  <pic:blipFill>
                    <a:blip r:embed="rId17"/>
                    <a:stretch>
                      <a:fillRect/>
                    </a:stretch>
                  </pic:blipFill>
                  <pic:spPr>
                    <a:xfrm>
                      <a:off x="0" y="0"/>
                      <a:ext cx="3067050" cy="2343150"/>
                    </a:xfrm>
                    <a:prstGeom prst="rect">
                      <a:avLst/>
                    </a:prstGeom>
                  </pic:spPr>
                </pic:pic>
              </a:graphicData>
            </a:graphic>
          </wp:inline>
        </w:drawing>
      </w:r>
    </w:p>
    <w:p w14:paraId="6FF79CC4" w14:textId="4EB3F68C" w:rsidR="00CE278A" w:rsidRDefault="00CE278A" w:rsidP="00CE278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2.2.3. Lantul mostenirii in lumea animala</w:t>
      </w:r>
    </w:p>
    <w:p w14:paraId="4D5903A9" w14:textId="2DDD3B79" w:rsidR="00E30ACD" w:rsidRDefault="0050594D" w:rsidP="00E30AC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2.2.4.3. Polimorfism</w:t>
      </w:r>
    </w:p>
    <w:p w14:paraId="675BEF09" w14:textId="2C0277B5" w:rsidR="0050594D" w:rsidRDefault="00874F29" w:rsidP="00E30AC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Termenul de polimorfism isi are originile in limba greaca: </w:t>
      </w:r>
      <w:r>
        <w:rPr>
          <w:rFonts w:ascii="Times New Roman" w:hAnsi="Times New Roman"/>
          <w:i/>
          <w:iCs/>
          <w:color w:val="000000" w:themeColor="text1"/>
          <w:sz w:val="24"/>
          <w:szCs w:val="24"/>
        </w:rPr>
        <w:t xml:space="preserve">poly </w:t>
      </w:r>
      <w:r>
        <w:rPr>
          <w:rFonts w:ascii="Times New Roman" w:hAnsi="Times New Roman"/>
          <w:color w:val="000000" w:themeColor="text1"/>
          <w:sz w:val="24"/>
          <w:szCs w:val="24"/>
        </w:rPr>
        <w:t xml:space="preserve">insemnand „multe”, iar </w:t>
      </w:r>
      <w:r>
        <w:rPr>
          <w:rFonts w:ascii="Times New Roman" w:hAnsi="Times New Roman"/>
          <w:i/>
          <w:iCs/>
          <w:color w:val="000000" w:themeColor="text1"/>
          <w:sz w:val="24"/>
          <w:szCs w:val="24"/>
        </w:rPr>
        <w:t xml:space="preserve">morphe </w:t>
      </w:r>
      <w:r>
        <w:rPr>
          <w:rFonts w:ascii="Times New Roman" w:hAnsi="Times New Roman"/>
          <w:color w:val="000000" w:themeColor="text1"/>
          <w:sz w:val="24"/>
          <w:szCs w:val="24"/>
        </w:rPr>
        <w:t>insemnand „forme”. In lumea limbajelor de programare orientate pe obiect, polimorfismul reprezinta proprietatea de a avea multiple implementari ale aceleiasi interfete, fiecare din ele gestionand datele intr-un mod unic.</w:t>
      </w:r>
    </w:p>
    <w:p w14:paraId="6E54B57A" w14:textId="77777777" w:rsidR="00A1443F" w:rsidRDefault="009F1001" w:rsidP="00E30AC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Putem vedea acest concept precum o interfata si un set de metode, care vor definii diferite sarcini, insa toate implementarile ale acestor metode, indiferent de modul de functionare si de rezultatul final, au aceeasi baza: ideea metodei. </w:t>
      </w:r>
      <w:r w:rsidR="001723F2">
        <w:rPr>
          <w:rFonts w:ascii="Times New Roman" w:hAnsi="Times New Roman"/>
          <w:color w:val="000000" w:themeColor="text1"/>
          <w:sz w:val="24"/>
          <w:szCs w:val="24"/>
        </w:rPr>
        <w:t xml:space="preserve">Vom exemplifica, din nou, cu o situatie din lumea animaliera: </w:t>
      </w:r>
      <w:r w:rsidR="00AC5888">
        <w:rPr>
          <w:rFonts w:ascii="Times New Roman" w:hAnsi="Times New Roman"/>
          <w:color w:val="000000" w:themeColor="text1"/>
          <w:sz w:val="24"/>
          <w:szCs w:val="24"/>
        </w:rPr>
        <w:t>simtul olfactiv</w:t>
      </w:r>
      <w:r>
        <w:rPr>
          <w:rFonts w:ascii="Times New Roman" w:hAnsi="Times New Roman"/>
          <w:color w:val="000000" w:themeColor="text1"/>
          <w:sz w:val="24"/>
          <w:szCs w:val="24"/>
        </w:rPr>
        <w:t xml:space="preserve"> </w:t>
      </w:r>
      <w:r w:rsidR="00AC5888">
        <w:rPr>
          <w:rFonts w:ascii="Times New Roman" w:hAnsi="Times New Roman"/>
          <w:color w:val="000000" w:themeColor="text1"/>
          <w:sz w:val="24"/>
          <w:szCs w:val="24"/>
        </w:rPr>
        <w:t xml:space="preserve">al unui caine. Cand acesta simte mirosul hranei, el va actiona mergand spre bolul cu mancare. In situatia in care simte mirosul unei pisici sau un alt caine, va alerga dupa ea/el si va latra. Asadar, conceptul de baza este simtul mirosului, dar in functie de </w:t>
      </w:r>
      <w:r w:rsidR="00AC5888">
        <w:rPr>
          <w:rFonts w:ascii="Times New Roman" w:hAnsi="Times New Roman"/>
          <w:i/>
          <w:iCs/>
          <w:color w:val="000000" w:themeColor="text1"/>
          <w:sz w:val="24"/>
          <w:szCs w:val="24"/>
        </w:rPr>
        <w:t>datele</w:t>
      </w:r>
      <w:r w:rsidR="00AC5888">
        <w:rPr>
          <w:rFonts w:ascii="Times New Roman" w:hAnsi="Times New Roman"/>
          <w:color w:val="000000" w:themeColor="text1"/>
          <w:sz w:val="24"/>
          <w:szCs w:val="24"/>
        </w:rPr>
        <w:t xml:space="preserve"> pe care „lucreaza”, va avea un alt rezultat final.</w:t>
      </w:r>
    </w:p>
    <w:p w14:paraId="18BC313C" w14:textId="59B31BDA" w:rsidR="009F1001" w:rsidRPr="00AC5888" w:rsidRDefault="00DC148D" w:rsidP="00E30AC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lastRenderedPageBreak/>
        <w:t>[sietk] Cele 3 elementele fundamentale ale programarii orientate pe obiect incapsularea, mostenirea si polimorfismul lucreaza impreuna, pentru a crea un mediu care suporta o dezvoltare robusta si scalabila.</w:t>
      </w:r>
    </w:p>
    <w:p w14:paraId="6C56882D" w14:textId="02267F6F" w:rsidR="007525C0" w:rsidRDefault="00E31AD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w:t>
      </w:r>
      <w:r w:rsidR="00D93276">
        <w:rPr>
          <w:rFonts w:ascii="Times New Roman" w:hAnsi="Times New Roman"/>
          <w:color w:val="000000" w:themeColor="text1"/>
          <w:sz w:val="24"/>
          <w:szCs w:val="24"/>
        </w:rPr>
        <w:t>5</w:t>
      </w:r>
      <w:r>
        <w:rPr>
          <w:rFonts w:ascii="Times New Roman" w:hAnsi="Times New Roman"/>
          <w:color w:val="000000" w:themeColor="text1"/>
          <w:sz w:val="24"/>
          <w:szCs w:val="24"/>
        </w:rPr>
        <w:t>. Spring</w:t>
      </w:r>
      <w:r w:rsidR="00A14A0B">
        <w:rPr>
          <w:rFonts w:ascii="Times New Roman" w:hAnsi="Times New Roman"/>
          <w:color w:val="000000" w:themeColor="text1"/>
          <w:sz w:val="24"/>
          <w:szCs w:val="24"/>
        </w:rPr>
        <w:t xml:space="preserve"> </w:t>
      </w:r>
      <w:r>
        <w:rPr>
          <w:rFonts w:ascii="Times New Roman" w:hAnsi="Times New Roman"/>
          <w:color w:val="000000" w:themeColor="text1"/>
          <w:sz w:val="24"/>
          <w:szCs w:val="24"/>
        </w:rPr>
        <w:t>Boot</w:t>
      </w:r>
    </w:p>
    <w:p w14:paraId="72025ADC" w14:textId="19F36758" w:rsidR="00F84E20" w:rsidRDefault="00227D4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Spring</w:t>
      </w:r>
      <w:r w:rsidR="00A14A0B">
        <w:rPr>
          <w:rFonts w:ascii="Times New Roman" w:hAnsi="Times New Roman"/>
          <w:color w:val="000000" w:themeColor="text1"/>
          <w:sz w:val="24"/>
          <w:szCs w:val="24"/>
        </w:rPr>
        <w:t xml:space="preserve"> </w:t>
      </w:r>
      <w:r>
        <w:rPr>
          <w:rFonts w:ascii="Times New Roman" w:hAnsi="Times New Roman"/>
          <w:color w:val="000000" w:themeColor="text1"/>
          <w:sz w:val="24"/>
          <w:szCs w:val="24"/>
        </w:rPr>
        <w:t>Boot reprezinta un framework al limbajului Java,</w:t>
      </w:r>
      <w:r w:rsidR="00450ED7">
        <w:rPr>
          <w:rFonts w:ascii="Times New Roman" w:hAnsi="Times New Roman"/>
          <w:color w:val="000000" w:themeColor="text1"/>
          <w:sz w:val="24"/>
          <w:szCs w:val="24"/>
        </w:rPr>
        <w:t xml:space="preserve"> util pentru dezvoltarea </w:t>
      </w:r>
      <w:r w:rsidR="0014789E">
        <w:rPr>
          <w:rFonts w:ascii="Times New Roman" w:hAnsi="Times New Roman"/>
          <w:color w:val="000000" w:themeColor="text1"/>
          <w:sz w:val="24"/>
          <w:szCs w:val="24"/>
        </w:rPr>
        <w:t xml:space="preserve">microserviciilor si aplicatilor Web. </w:t>
      </w:r>
      <w:r w:rsidR="00EF6C77">
        <w:rPr>
          <w:rFonts w:ascii="Times New Roman" w:hAnsi="Times New Roman"/>
          <w:color w:val="000000" w:themeColor="text1"/>
          <w:sz w:val="24"/>
          <w:szCs w:val="24"/>
        </w:rPr>
        <w:t>Acesta este dezvoltat pe baza framework-ului Spring, si vine cu multiple avantaje fata de predecesorul sau.</w:t>
      </w:r>
    </w:p>
    <w:p w14:paraId="0F629F97" w14:textId="0D2F240E" w:rsidR="00127032" w:rsidRDefault="00A14A0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Framework-ul Spring punea la dispozitie Spring MVC pentru aplicatii web, insa configurarea acestuia reprezenta un pas dificil de trecut pentru programatorii nefamiliarizati cu acesta. Solutia a reprezentat-o Spring Boot. Acesta contine toate caracteristicile Spring, si faciliteaza dezvoltarea aplicatiilor, reducand din complexitatea configuratiilor. Astfel, programatorul se poate axa direct pe logica de functionare a aplicatiei, si nu pe procesul de configurare.</w:t>
      </w:r>
    </w:p>
    <w:p w14:paraId="0DC20244" w14:textId="166462EF" w:rsidR="006E4D55" w:rsidRDefault="006E4D5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2.2.5.1. Proprietatiile Spring Boot</w:t>
      </w:r>
    </w:p>
    <w:p w14:paraId="0942EA31" w14:textId="7C3EBC12" w:rsidR="00F80D6B" w:rsidRDefault="001315A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Spring Boot vine cu o lista de proprietati</w:t>
      </w:r>
      <w:r w:rsidR="00585720">
        <w:rPr>
          <w:rFonts w:ascii="Times New Roman" w:hAnsi="Times New Roman"/>
          <w:color w:val="000000" w:themeColor="text1"/>
          <w:sz w:val="24"/>
          <w:szCs w:val="24"/>
        </w:rPr>
        <w:t>, din care enumeram</w:t>
      </w:r>
      <w:r>
        <w:rPr>
          <w:rFonts w:ascii="Times New Roman" w:hAnsi="Times New Roman"/>
          <w:color w:val="000000" w:themeColor="text1"/>
          <w:sz w:val="24"/>
          <w:szCs w:val="24"/>
        </w:rPr>
        <w:t>:</w:t>
      </w:r>
    </w:p>
    <w:p w14:paraId="1260CDC1" w14:textId="7C5BAB05" w:rsidR="00796D84" w:rsidRDefault="001315A2" w:rsidP="001315A2">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Permite configurarea proiectului in XML: mai facila decat in cazul Spring, totul fiind deja </w:t>
      </w:r>
      <w:r>
        <w:rPr>
          <w:rFonts w:ascii="Times New Roman" w:hAnsi="Times New Roman"/>
          <w:i/>
          <w:iCs/>
          <w:color w:val="000000" w:themeColor="text1"/>
          <w:sz w:val="24"/>
          <w:szCs w:val="24"/>
        </w:rPr>
        <w:t>auto-configured</w:t>
      </w:r>
      <w:r w:rsidR="00D21BF4">
        <w:rPr>
          <w:rFonts w:ascii="Times New Roman" w:hAnsi="Times New Roman"/>
          <w:color w:val="000000" w:themeColor="text1"/>
          <w:sz w:val="24"/>
          <w:szCs w:val="24"/>
        </w:rPr>
        <w:t xml:space="preserve"> (configurare realizata pe baza dependintelor de jar-uri adaugate in XML</w:t>
      </w:r>
      <w:r w:rsidR="007818AE">
        <w:rPr>
          <w:rFonts w:ascii="Times New Roman" w:hAnsi="Times New Roman"/>
          <w:color w:val="000000" w:themeColor="text1"/>
          <w:sz w:val="24"/>
          <w:szCs w:val="24"/>
        </w:rPr>
        <w:t xml:space="preserve">; utilizata prin adnotarile </w:t>
      </w:r>
      <w:r w:rsidR="007818AE">
        <w:rPr>
          <w:rFonts w:ascii="Times New Roman" w:hAnsi="Times New Roman"/>
          <w:i/>
          <w:iCs/>
          <w:color w:val="000000" w:themeColor="text1"/>
          <w:sz w:val="24"/>
          <w:szCs w:val="24"/>
        </w:rPr>
        <w:t xml:space="preserve">@EnableAutoConfiguration </w:t>
      </w:r>
      <w:r w:rsidR="007818AE">
        <w:rPr>
          <w:rFonts w:ascii="Times New Roman" w:hAnsi="Times New Roman"/>
          <w:color w:val="000000" w:themeColor="text1"/>
          <w:sz w:val="24"/>
          <w:szCs w:val="24"/>
        </w:rPr>
        <w:t xml:space="preserve">si </w:t>
      </w:r>
      <w:r w:rsidR="007818AE">
        <w:rPr>
          <w:rFonts w:ascii="Times New Roman" w:hAnsi="Times New Roman"/>
          <w:i/>
          <w:iCs/>
          <w:color w:val="000000" w:themeColor="text1"/>
          <w:sz w:val="24"/>
          <w:szCs w:val="24"/>
        </w:rPr>
        <w:t>@SpringBootApplication</w:t>
      </w:r>
      <w:r w:rsidR="00D21BF4">
        <w:rPr>
          <w:rFonts w:ascii="Times New Roman" w:hAnsi="Times New Roman"/>
          <w:color w:val="000000" w:themeColor="text1"/>
          <w:sz w:val="24"/>
          <w:szCs w:val="24"/>
        </w:rPr>
        <w:t>).</w:t>
      </w:r>
    </w:p>
    <w:p w14:paraId="0F8078D6" w14:textId="5D85D898" w:rsidR="00D21BF4" w:rsidRDefault="0094220B" w:rsidP="001315A2">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Crearea unui REST API: simpla utilizare a adnotarii </w:t>
      </w:r>
      <w:r>
        <w:rPr>
          <w:rFonts w:ascii="Times New Roman" w:hAnsi="Times New Roman"/>
          <w:i/>
          <w:iCs/>
          <w:color w:val="000000" w:themeColor="text1"/>
          <w:sz w:val="24"/>
          <w:szCs w:val="24"/>
        </w:rPr>
        <w:t>@RestController</w:t>
      </w:r>
      <w:r>
        <w:rPr>
          <w:rFonts w:ascii="Times New Roman" w:hAnsi="Times New Roman"/>
          <w:color w:val="000000" w:themeColor="text1"/>
          <w:sz w:val="24"/>
          <w:szCs w:val="24"/>
        </w:rPr>
        <w:t xml:space="preserve"> si a celor specifice </w:t>
      </w:r>
      <w:r>
        <w:rPr>
          <w:rFonts w:ascii="Times New Roman" w:hAnsi="Times New Roman"/>
          <w:i/>
          <w:iCs/>
          <w:color w:val="000000" w:themeColor="text1"/>
          <w:sz w:val="24"/>
          <w:szCs w:val="24"/>
        </w:rPr>
        <w:t>endpoint-urilor</w:t>
      </w:r>
      <w:r>
        <w:rPr>
          <w:rFonts w:ascii="Times New Roman" w:hAnsi="Times New Roman"/>
          <w:color w:val="000000" w:themeColor="text1"/>
          <w:sz w:val="24"/>
          <w:szCs w:val="24"/>
        </w:rPr>
        <w:t xml:space="preserve">, precum </w:t>
      </w:r>
      <w:r>
        <w:rPr>
          <w:rFonts w:ascii="Times New Roman" w:hAnsi="Times New Roman"/>
          <w:i/>
          <w:iCs/>
          <w:color w:val="000000" w:themeColor="text1"/>
          <w:sz w:val="24"/>
          <w:szCs w:val="24"/>
        </w:rPr>
        <w:t>@RequestMapping, @GetMapping</w:t>
      </w:r>
      <w:r>
        <w:rPr>
          <w:rFonts w:ascii="Times New Roman" w:hAnsi="Times New Roman"/>
          <w:color w:val="000000" w:themeColor="text1"/>
          <w:sz w:val="24"/>
          <w:szCs w:val="24"/>
        </w:rPr>
        <w:t>, etc, va simplifica acest proces.</w:t>
      </w:r>
    </w:p>
    <w:p w14:paraId="282A3DFA" w14:textId="72DE3125" w:rsidR="0094220B" w:rsidRDefault="0005690E" w:rsidP="001315A2">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Include un server de Tomcat incorporat</w:t>
      </w:r>
      <w:r w:rsidR="006C66BD">
        <w:rPr>
          <w:rFonts w:ascii="Times New Roman" w:hAnsi="Times New Roman"/>
          <w:color w:val="000000" w:themeColor="text1"/>
          <w:sz w:val="24"/>
          <w:szCs w:val="24"/>
        </w:rPr>
        <w:t xml:space="preserve">, pe care pot fi lansate pachete </w:t>
      </w:r>
      <w:r w:rsidR="006C66BD" w:rsidRPr="00A176EA">
        <w:rPr>
          <w:rFonts w:ascii="Times New Roman" w:hAnsi="Times New Roman"/>
          <w:i/>
          <w:iCs/>
          <w:color w:val="000000" w:themeColor="text1"/>
          <w:sz w:val="24"/>
          <w:szCs w:val="24"/>
        </w:rPr>
        <w:t>JAR</w:t>
      </w:r>
      <w:r w:rsidR="00A176EA">
        <w:rPr>
          <w:rFonts w:ascii="Times New Roman" w:hAnsi="Times New Roman"/>
          <w:color w:val="000000" w:themeColor="text1"/>
          <w:sz w:val="24"/>
          <w:szCs w:val="24"/>
        </w:rPr>
        <w:t xml:space="preserve"> (Java Archive)</w:t>
      </w:r>
      <w:r w:rsidR="006C66BD">
        <w:rPr>
          <w:rFonts w:ascii="Times New Roman" w:hAnsi="Times New Roman"/>
          <w:color w:val="000000" w:themeColor="text1"/>
          <w:sz w:val="24"/>
          <w:szCs w:val="24"/>
        </w:rPr>
        <w:t xml:space="preserve"> sau </w:t>
      </w:r>
      <w:r w:rsidR="006C66BD" w:rsidRPr="00A176EA">
        <w:rPr>
          <w:rFonts w:ascii="Times New Roman" w:hAnsi="Times New Roman"/>
          <w:i/>
          <w:iCs/>
          <w:color w:val="000000" w:themeColor="text1"/>
          <w:sz w:val="24"/>
          <w:szCs w:val="24"/>
        </w:rPr>
        <w:t>WAR</w:t>
      </w:r>
      <w:r w:rsidR="00A176EA">
        <w:rPr>
          <w:rFonts w:ascii="Times New Roman" w:hAnsi="Times New Roman"/>
          <w:color w:val="000000" w:themeColor="text1"/>
          <w:sz w:val="24"/>
          <w:szCs w:val="24"/>
        </w:rPr>
        <w:t xml:space="preserve"> (Web Application Resource)</w:t>
      </w:r>
    </w:p>
    <w:p w14:paraId="06AC63BC" w14:textId="525C0933" w:rsidR="0013337E" w:rsidRDefault="006E4D55" w:rsidP="006E4D5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2.2.5.2. Arhitectura Spring Boot</w:t>
      </w:r>
    </w:p>
    <w:p w14:paraId="338603CD" w14:textId="77777777" w:rsidR="00107F51" w:rsidRDefault="00D30588" w:rsidP="006E4D5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Arhitectura Spring Boot este structurata pe nivele (</w:t>
      </w:r>
      <w:r>
        <w:rPr>
          <w:rFonts w:ascii="Times New Roman" w:hAnsi="Times New Roman"/>
          <w:i/>
          <w:iCs/>
          <w:color w:val="000000" w:themeColor="text1"/>
          <w:sz w:val="24"/>
          <w:szCs w:val="24"/>
        </w:rPr>
        <w:t>layers</w:t>
      </w:r>
      <w:r w:rsidR="0048352F">
        <w:rPr>
          <w:rFonts w:ascii="Times New Roman" w:hAnsi="Times New Roman"/>
          <w:color w:val="000000" w:themeColor="text1"/>
          <w:sz w:val="24"/>
          <w:szCs w:val="24"/>
        </w:rPr>
        <w:t>)</w:t>
      </w:r>
      <w:r>
        <w:rPr>
          <w:rFonts w:ascii="Times New Roman" w:hAnsi="Times New Roman"/>
          <w:color w:val="000000" w:themeColor="text1"/>
          <w:sz w:val="24"/>
          <w:szCs w:val="24"/>
        </w:rPr>
        <w:t>.</w:t>
      </w:r>
      <w:r w:rsidR="006A17B5">
        <w:rPr>
          <w:rFonts w:ascii="Times New Roman" w:hAnsi="Times New Roman"/>
          <w:color w:val="000000" w:themeColor="text1"/>
          <w:sz w:val="24"/>
          <w:szCs w:val="24"/>
        </w:rPr>
        <w:t xml:space="preserve"> Un nivel comunica cu cel aflat imediat sub sau deasupra lui</w:t>
      </w:r>
      <w:r w:rsidR="001F5621">
        <w:rPr>
          <w:rFonts w:ascii="Times New Roman" w:hAnsi="Times New Roman"/>
          <w:color w:val="000000" w:themeColor="text1"/>
          <w:sz w:val="24"/>
          <w:szCs w:val="24"/>
        </w:rPr>
        <w:t>, in ierarhie.</w:t>
      </w:r>
      <w:r w:rsidR="00107F51">
        <w:rPr>
          <w:rFonts w:ascii="Times New Roman" w:hAnsi="Times New Roman"/>
          <w:color w:val="000000" w:themeColor="text1"/>
          <w:sz w:val="24"/>
          <w:szCs w:val="24"/>
        </w:rPr>
        <w:t xml:space="preserve"> Aceasta structura poate fi vizualizata in imaginea urmatoare:</w:t>
      </w:r>
    </w:p>
    <w:p w14:paraId="5316FD11" w14:textId="78CF958D" w:rsidR="006E4D55" w:rsidRDefault="00107F51" w:rsidP="00107F51">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2F1B02CE" wp14:editId="3E95183C">
            <wp:extent cx="6120130" cy="1605915"/>
            <wp:effectExtent l="0" t="0" r="0" b="0"/>
            <wp:docPr id="1845456472" name="Imagine 1" descr="Layer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Spring Bo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05915"/>
                    </a:xfrm>
                    <a:prstGeom prst="rect">
                      <a:avLst/>
                    </a:prstGeom>
                    <a:noFill/>
                    <a:ln>
                      <a:noFill/>
                    </a:ln>
                  </pic:spPr>
                </pic:pic>
              </a:graphicData>
            </a:graphic>
          </wp:inline>
        </w:drawing>
      </w:r>
    </w:p>
    <w:p w14:paraId="4F2F584A" w14:textId="4BC4D497" w:rsidR="00107F51" w:rsidRDefault="00107F51" w:rsidP="00107F51">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2.2.</w:t>
      </w:r>
      <w:r w:rsidR="00F96271">
        <w:rPr>
          <w:rFonts w:ascii="Times New Roman" w:hAnsi="Times New Roman"/>
          <w:color w:val="000000" w:themeColor="text1"/>
          <w:sz w:val="24"/>
          <w:szCs w:val="24"/>
        </w:rPr>
        <w:t>4</w:t>
      </w:r>
      <w:r>
        <w:rPr>
          <w:rFonts w:ascii="Times New Roman" w:hAnsi="Times New Roman"/>
          <w:color w:val="000000" w:themeColor="text1"/>
          <w:sz w:val="24"/>
          <w:szCs w:val="24"/>
        </w:rPr>
        <w:t>. Nivelurile ierarhice ale arhitecturii Spring Boot</w:t>
      </w:r>
    </w:p>
    <w:p w14:paraId="2C932BE8" w14:textId="11882DB3" w:rsidR="006B2A84" w:rsidRDefault="00C16F03" w:rsidP="006B2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Nivelul </w:t>
      </w:r>
      <w:r>
        <w:rPr>
          <w:rFonts w:ascii="Times New Roman" w:hAnsi="Times New Roman"/>
          <w:i/>
          <w:iCs/>
          <w:color w:val="000000" w:themeColor="text1"/>
          <w:sz w:val="24"/>
          <w:szCs w:val="24"/>
        </w:rPr>
        <w:t>Prezentare</w:t>
      </w:r>
      <w:r>
        <w:rPr>
          <w:rFonts w:ascii="Times New Roman" w:hAnsi="Times New Roman"/>
          <w:color w:val="000000" w:themeColor="text1"/>
          <w:sz w:val="24"/>
          <w:szCs w:val="24"/>
        </w:rPr>
        <w:t xml:space="preserve"> reprezinta nivelul</w:t>
      </w:r>
      <w:r w:rsidR="00644D40">
        <w:rPr>
          <w:rFonts w:ascii="Times New Roman" w:hAnsi="Times New Roman"/>
          <w:color w:val="000000" w:themeColor="text1"/>
          <w:sz w:val="24"/>
          <w:szCs w:val="24"/>
        </w:rPr>
        <w:t xml:space="preserve"> din varful ierarhiei. </w:t>
      </w:r>
      <w:r w:rsidR="00C53010">
        <w:rPr>
          <w:rFonts w:ascii="Times New Roman" w:hAnsi="Times New Roman"/>
          <w:color w:val="000000" w:themeColor="text1"/>
          <w:sz w:val="24"/>
          <w:szCs w:val="24"/>
        </w:rPr>
        <w:t>Acesta are rolul de a gestiona request-urile de HTTP, impreuna cu datele (in format JSON)</w:t>
      </w:r>
      <w:r>
        <w:rPr>
          <w:rFonts w:ascii="Times New Roman" w:hAnsi="Times New Roman"/>
          <w:color w:val="000000" w:themeColor="text1"/>
          <w:sz w:val="24"/>
          <w:szCs w:val="24"/>
        </w:rPr>
        <w:t xml:space="preserve"> </w:t>
      </w:r>
      <w:r w:rsidR="00C53010">
        <w:rPr>
          <w:rFonts w:ascii="Times New Roman" w:hAnsi="Times New Roman"/>
          <w:color w:val="000000" w:themeColor="text1"/>
          <w:sz w:val="24"/>
          <w:szCs w:val="24"/>
        </w:rPr>
        <w:t>sosite de la client</w:t>
      </w:r>
      <w:r w:rsidR="00ED2C6C">
        <w:rPr>
          <w:rFonts w:ascii="Times New Roman" w:hAnsi="Times New Roman"/>
          <w:color w:val="000000" w:themeColor="text1"/>
          <w:sz w:val="24"/>
          <w:szCs w:val="24"/>
        </w:rPr>
        <w:t xml:space="preserve">. Aceste date sunt convertite in obiecte specifice fiecarui proiect, care mai apoi sunt trimise nivelului </w:t>
      </w:r>
      <w:r w:rsidR="00ED2C6C">
        <w:rPr>
          <w:rFonts w:ascii="Times New Roman" w:hAnsi="Times New Roman"/>
          <w:i/>
          <w:iCs/>
          <w:color w:val="000000" w:themeColor="text1"/>
          <w:sz w:val="24"/>
          <w:szCs w:val="24"/>
        </w:rPr>
        <w:t>Business</w:t>
      </w:r>
      <w:r w:rsidR="00ED2C6C">
        <w:rPr>
          <w:rFonts w:ascii="Times New Roman" w:hAnsi="Times New Roman"/>
          <w:color w:val="000000" w:themeColor="text1"/>
          <w:sz w:val="24"/>
          <w:szCs w:val="24"/>
        </w:rPr>
        <w:t>.</w:t>
      </w:r>
    </w:p>
    <w:p w14:paraId="516CB0E5" w14:textId="7909231A" w:rsidR="00435FF2" w:rsidRDefault="00435FF2" w:rsidP="006B2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Nivelul </w:t>
      </w:r>
      <w:r>
        <w:rPr>
          <w:rFonts w:ascii="Times New Roman" w:hAnsi="Times New Roman"/>
          <w:i/>
          <w:iCs/>
          <w:color w:val="000000" w:themeColor="text1"/>
          <w:sz w:val="24"/>
          <w:szCs w:val="24"/>
        </w:rPr>
        <w:t>Business</w:t>
      </w:r>
      <w:r>
        <w:rPr>
          <w:rFonts w:ascii="Times New Roman" w:hAnsi="Times New Roman"/>
          <w:color w:val="000000" w:themeColor="text1"/>
          <w:sz w:val="24"/>
          <w:szCs w:val="24"/>
        </w:rPr>
        <w:t xml:space="preserve"> </w:t>
      </w:r>
      <w:r w:rsidR="00EF5A9C">
        <w:rPr>
          <w:rFonts w:ascii="Times New Roman" w:hAnsi="Times New Roman"/>
          <w:color w:val="000000" w:themeColor="text1"/>
          <w:sz w:val="24"/>
          <w:szCs w:val="24"/>
        </w:rPr>
        <w:t xml:space="preserve">contine business logic-ul: serviciile care opereaza pe datele primite de la nivelul Prezentare. </w:t>
      </w:r>
      <w:r w:rsidR="00CB7944">
        <w:rPr>
          <w:rFonts w:ascii="Times New Roman" w:hAnsi="Times New Roman"/>
          <w:color w:val="000000" w:themeColor="text1"/>
          <w:sz w:val="24"/>
          <w:szCs w:val="24"/>
        </w:rPr>
        <w:t xml:space="preserve">Nivelul </w:t>
      </w:r>
      <w:r w:rsidR="00CB7944">
        <w:rPr>
          <w:rFonts w:ascii="Times New Roman" w:hAnsi="Times New Roman"/>
          <w:i/>
          <w:iCs/>
          <w:color w:val="000000" w:themeColor="text1"/>
          <w:sz w:val="24"/>
          <w:szCs w:val="24"/>
        </w:rPr>
        <w:t xml:space="preserve">Persistence </w:t>
      </w:r>
      <w:r w:rsidR="00CB7944">
        <w:rPr>
          <w:rFonts w:ascii="Times New Roman" w:hAnsi="Times New Roman"/>
          <w:color w:val="000000" w:themeColor="text1"/>
          <w:sz w:val="24"/>
          <w:szCs w:val="24"/>
        </w:rPr>
        <w:t xml:space="preserve">prezinta logica de </w:t>
      </w:r>
      <w:r w:rsidR="00E369DE">
        <w:rPr>
          <w:rFonts w:ascii="Times New Roman" w:hAnsi="Times New Roman"/>
          <w:color w:val="000000" w:themeColor="text1"/>
          <w:sz w:val="24"/>
          <w:szCs w:val="24"/>
        </w:rPr>
        <w:t>salvare a datelor</w:t>
      </w:r>
      <w:r w:rsidR="00CB7944">
        <w:rPr>
          <w:rFonts w:ascii="Times New Roman" w:hAnsi="Times New Roman"/>
          <w:color w:val="000000" w:themeColor="text1"/>
          <w:sz w:val="24"/>
          <w:szCs w:val="24"/>
        </w:rPr>
        <w:t xml:space="preserve"> bazei de date. Converteste date ce vor fi salvate in baza de date in formatul necesar, si vice-versa.</w:t>
      </w:r>
    </w:p>
    <w:p w14:paraId="5EE70022" w14:textId="528AE95F" w:rsidR="00CB7944" w:rsidRDefault="00CB7944" w:rsidP="006B2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Nivelul </w:t>
      </w:r>
      <w:r>
        <w:rPr>
          <w:rFonts w:ascii="Times New Roman" w:hAnsi="Times New Roman"/>
          <w:i/>
          <w:iCs/>
          <w:color w:val="000000" w:themeColor="text1"/>
          <w:sz w:val="24"/>
          <w:szCs w:val="24"/>
        </w:rPr>
        <w:t>Database</w:t>
      </w:r>
      <w:r>
        <w:rPr>
          <w:rFonts w:ascii="Times New Roman" w:hAnsi="Times New Roman"/>
          <w:color w:val="000000" w:themeColor="text1"/>
          <w:sz w:val="24"/>
          <w:szCs w:val="24"/>
        </w:rPr>
        <w:t xml:space="preserve"> contine baza de date</w:t>
      </w:r>
      <w:r w:rsidR="00E369DE">
        <w:rPr>
          <w:rFonts w:ascii="Times New Roman" w:hAnsi="Times New Roman"/>
          <w:color w:val="000000" w:themeColor="text1"/>
          <w:sz w:val="24"/>
          <w:szCs w:val="24"/>
        </w:rPr>
        <w:t xml:space="preserve"> </w:t>
      </w:r>
      <w:r w:rsidR="008D2383">
        <w:rPr>
          <w:rFonts w:ascii="Times New Roman" w:hAnsi="Times New Roman"/>
          <w:color w:val="000000" w:themeColor="text1"/>
          <w:sz w:val="24"/>
          <w:szCs w:val="24"/>
        </w:rPr>
        <w:t>si gestioneaza datele din aceasta. Se ocupa cu operatiile CRUD (Create, Read, Update si Delete).</w:t>
      </w:r>
    </w:p>
    <w:p w14:paraId="44BF6F55" w14:textId="77777777" w:rsidR="00F96271" w:rsidRDefault="00F43D5B" w:rsidP="006B2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in continuare, sumar, flow-ul functionarii acestei arhitecturi. Imaginea urmatoare este, in acest sens, utila.</w:t>
      </w:r>
    </w:p>
    <w:p w14:paraId="2875DC29" w14:textId="0C4746A7" w:rsidR="00A37C95" w:rsidRDefault="00F96271" w:rsidP="00F9627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A86E2A1" wp14:editId="0E37C32D">
            <wp:extent cx="4200525" cy="2800350"/>
            <wp:effectExtent l="0" t="0" r="9525" b="0"/>
            <wp:docPr id="1877880121" name="Imagine 2"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110382B7" w14:textId="0F53794B" w:rsidR="00F96271" w:rsidRDefault="00F96271" w:rsidP="00F96271">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2.2.5.  </w:t>
      </w:r>
      <w:r w:rsidR="003422FF">
        <w:rPr>
          <w:rFonts w:ascii="Times New Roman" w:hAnsi="Times New Roman"/>
          <w:color w:val="000000" w:themeColor="text1"/>
          <w:sz w:val="24"/>
          <w:szCs w:val="24"/>
        </w:rPr>
        <w:t xml:space="preserve">Flow-ul </w:t>
      </w:r>
      <w:r w:rsidR="00CF48DB">
        <w:rPr>
          <w:rFonts w:ascii="Times New Roman" w:hAnsi="Times New Roman"/>
          <w:color w:val="000000" w:themeColor="text1"/>
          <w:sz w:val="24"/>
          <w:szCs w:val="24"/>
        </w:rPr>
        <w:t>de functio</w:t>
      </w:r>
      <w:r w:rsidR="00E6107B">
        <w:rPr>
          <w:rFonts w:ascii="Times New Roman" w:hAnsi="Times New Roman"/>
          <w:color w:val="000000" w:themeColor="text1"/>
          <w:sz w:val="24"/>
          <w:szCs w:val="24"/>
        </w:rPr>
        <w:t>nare</w:t>
      </w:r>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al </w:t>
      </w:r>
      <w:r w:rsidR="003422FF">
        <w:rPr>
          <w:rFonts w:ascii="Times New Roman" w:hAnsi="Times New Roman"/>
          <w:color w:val="000000" w:themeColor="text1"/>
          <w:sz w:val="24"/>
          <w:szCs w:val="24"/>
        </w:rPr>
        <w:t>arhitectur</w:t>
      </w:r>
      <w:r w:rsidR="00CF48DB">
        <w:rPr>
          <w:rFonts w:ascii="Times New Roman" w:hAnsi="Times New Roman"/>
          <w:color w:val="000000" w:themeColor="text1"/>
          <w:sz w:val="24"/>
          <w:szCs w:val="24"/>
        </w:rPr>
        <w:t xml:space="preserve">ii </w:t>
      </w:r>
      <w:r w:rsidR="003422FF">
        <w:rPr>
          <w:rFonts w:ascii="Times New Roman" w:hAnsi="Times New Roman"/>
          <w:color w:val="000000" w:themeColor="text1"/>
          <w:sz w:val="24"/>
          <w:szCs w:val="24"/>
        </w:rPr>
        <w:t>Spring Boot</w:t>
      </w:r>
    </w:p>
    <w:p w14:paraId="1DDDF133" w14:textId="69728826" w:rsidR="009977A3" w:rsidRDefault="009977A3"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Clientul trimite request-uri catre Controller. Aceste request-uri pot fi de urmatoarele tipuri: GET, POST, PUT, PATCH, etc. Fiecare dintre acestea are un anumit rol. Spre exemplu, GET este utilizat pentru a obtine o anumita data de la server, in timp de PATCH este utilizat cand se doreste modificarea unei date din baza de date.</w:t>
      </w:r>
    </w:p>
    <w:p w14:paraId="76E123BF" w14:textId="2396F912" w:rsidR="00D7519E" w:rsidRDefault="00FE6BCB"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Controller-ul mapeaza request-ul la un endpoint, si apeleaza metodele din service pentru a indeplinii sarcina specifica acelui request.</w:t>
      </w:r>
    </w:p>
    <w:p w14:paraId="0BBBCA26" w14:textId="44807862" w:rsidR="00B47B80" w:rsidRPr="00CB7944" w:rsidRDefault="00B47B80"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Service-ul realizeaza business logic-ul si actioneaza asupra bazei de date. Datele prelucrate sunt intoarse (in anumite cazuri) la client</w:t>
      </w:r>
      <w:r w:rsidR="00E6743B">
        <w:rPr>
          <w:rFonts w:ascii="Times New Roman" w:hAnsi="Times New Roman"/>
          <w:color w:val="000000" w:themeColor="text1"/>
          <w:sz w:val="24"/>
          <w:szCs w:val="24"/>
        </w:rPr>
        <w:t>.</w:t>
      </w:r>
    </w:p>
    <w:p w14:paraId="70C468B5" w14:textId="22BD44C7" w:rsidR="002D3BFA" w:rsidRDefault="002D3BFA" w:rsidP="002D3BFA">
      <w:pPr>
        <w:pStyle w:val="Titlucuprins"/>
        <w:spacing w:line="360" w:lineRule="auto"/>
        <w:rPr>
          <w:rFonts w:ascii="Times New Roman" w:hAnsi="Times New Roman"/>
          <w:color w:val="000000" w:themeColor="text1"/>
          <w:sz w:val="24"/>
          <w:szCs w:val="24"/>
        </w:rPr>
      </w:pPr>
      <w:bookmarkStart w:id="66" w:name="_Toc136713439"/>
      <w:r w:rsidRPr="002D3BFA">
        <w:rPr>
          <w:rFonts w:ascii="Times New Roman" w:hAnsi="Times New Roman"/>
          <w:color w:val="000000" w:themeColor="text1"/>
          <w:sz w:val="24"/>
          <w:szCs w:val="24"/>
        </w:rPr>
        <w:t>2.3. Javascript</w:t>
      </w:r>
      <w:bookmarkEnd w:id="66"/>
    </w:p>
    <w:p w14:paraId="49F69C45" w14:textId="52EF52C7" w:rsidR="004F510E" w:rsidRDefault="004F510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2.3.1. Istoric</w:t>
      </w:r>
    </w:p>
    <w:p w14:paraId="13D89546" w14:textId="0EEBDE58" w:rsidR="009E0BE6" w:rsidRDefault="00B77B6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este un limbaj de </w:t>
      </w:r>
      <w:r w:rsidR="00493B7C">
        <w:rPr>
          <w:rFonts w:ascii="Times New Roman" w:hAnsi="Times New Roman"/>
          <w:color w:val="000000" w:themeColor="text1"/>
          <w:sz w:val="24"/>
          <w:szCs w:val="24"/>
        </w:rPr>
        <w:t>scripting</w:t>
      </w:r>
      <w:r>
        <w:rPr>
          <w:rFonts w:ascii="Times New Roman" w:hAnsi="Times New Roman"/>
          <w:color w:val="000000" w:themeColor="text1"/>
          <w:sz w:val="24"/>
          <w:szCs w:val="24"/>
        </w:rPr>
        <w:t xml:space="preserve"> dezvoltat de catre Brendan Eich de la compania Netscape, in 1995. </w:t>
      </w:r>
      <w:r w:rsidR="002D1418">
        <w:rPr>
          <w:rFonts w:ascii="Times New Roman" w:hAnsi="Times New Roman"/>
          <w:color w:val="000000" w:themeColor="text1"/>
          <w:sz w:val="24"/>
          <w:szCs w:val="24"/>
        </w:rPr>
        <w:t xml:space="preserve">Scopul acestuia a fost sa creeze un limbaj care se plia browser-ului web dezvoltat de catre compania Netscape: </w:t>
      </w:r>
      <w:r w:rsidR="002D1418">
        <w:rPr>
          <w:rFonts w:ascii="Times New Roman" w:hAnsi="Times New Roman"/>
          <w:i/>
          <w:iCs/>
          <w:color w:val="000000" w:themeColor="text1"/>
          <w:sz w:val="24"/>
          <w:szCs w:val="24"/>
        </w:rPr>
        <w:t>Netscape Navigator</w:t>
      </w:r>
      <w:r w:rsidR="002D1418">
        <w:rPr>
          <w:rFonts w:ascii="Times New Roman" w:hAnsi="Times New Roman"/>
          <w:color w:val="000000" w:themeColor="text1"/>
          <w:sz w:val="24"/>
          <w:szCs w:val="24"/>
        </w:rPr>
        <w:t>.</w:t>
      </w:r>
    </w:p>
    <w:p w14:paraId="1042B886" w14:textId="2D227655" w:rsidR="004F510E" w:rsidRDefault="0040664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Dupa cum spune insusi creatorul JavaScript, Brendan Eich, in [jsBible], „javascript s-a nascut din nevoia de a permite dezvoltatorilor de HTML sa scrie script-uri direct in documentele lor”. </w:t>
      </w:r>
      <w:r w:rsidR="00414314">
        <w:rPr>
          <w:rFonts w:ascii="Times New Roman" w:hAnsi="Times New Roman"/>
          <w:color w:val="000000" w:themeColor="text1"/>
          <w:sz w:val="24"/>
          <w:szCs w:val="24"/>
        </w:rPr>
        <w:t>La mijlocul anilor `90, dezvoltarea aplicatiilor Web intra intr-o noua era. Traditionalul HTML urma sa fie acompaniat de nou-aparut-ul Java Applet, vazut drept [jsBible] adevaratul mod de a naviga pe paginile Web. Astfel, javascript urmarea sa fie utilizat pentru a crea scripturi pentru Java Applets.</w:t>
      </w:r>
    </w:p>
    <w:p w14:paraId="075B19E1" w14:textId="386CEBEB" w:rsidR="002D1418" w:rsidRDefault="004F510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Desi sintaxa javascript se bazeaza</w:t>
      </w:r>
      <w:r w:rsidR="00100D92">
        <w:rPr>
          <w:rFonts w:ascii="Times New Roman" w:hAnsi="Times New Roman"/>
          <w:color w:val="000000" w:themeColor="text1"/>
          <w:sz w:val="24"/>
          <w:szCs w:val="24"/>
        </w:rPr>
        <w:t>, partial,</w:t>
      </w:r>
      <w:r>
        <w:rPr>
          <w:rFonts w:ascii="Times New Roman" w:hAnsi="Times New Roman"/>
          <w:color w:val="000000" w:themeColor="text1"/>
          <w:sz w:val="24"/>
          <w:szCs w:val="24"/>
        </w:rPr>
        <w:t xml:space="preserve"> pe cea a limbajului Java, fapt ce ar fi incurajat </w:t>
      </w:r>
      <w:r w:rsidR="00891861">
        <w:rPr>
          <w:rFonts w:ascii="Times New Roman" w:hAnsi="Times New Roman"/>
          <w:color w:val="000000" w:themeColor="text1"/>
          <w:sz w:val="24"/>
          <w:szCs w:val="24"/>
        </w:rPr>
        <w:t xml:space="preserve">dezvoltatorii </w:t>
      </w:r>
      <w:r w:rsidR="009E31EC">
        <w:rPr>
          <w:rFonts w:ascii="Times New Roman" w:hAnsi="Times New Roman"/>
          <w:color w:val="000000" w:themeColor="text1"/>
          <w:sz w:val="24"/>
          <w:szCs w:val="24"/>
        </w:rPr>
        <w:t xml:space="preserve">sa il utilizeze, </w:t>
      </w:r>
      <w:r w:rsidR="00243BCA">
        <w:rPr>
          <w:rFonts w:ascii="Times New Roman" w:hAnsi="Times New Roman"/>
          <w:color w:val="000000" w:themeColor="text1"/>
          <w:sz w:val="24"/>
          <w:szCs w:val="24"/>
        </w:rPr>
        <w:t>acesta nu respecta ide</w:t>
      </w:r>
      <w:r w:rsidR="004153DC">
        <w:rPr>
          <w:rFonts w:ascii="Times New Roman" w:hAnsi="Times New Roman"/>
          <w:color w:val="000000" w:themeColor="text1"/>
          <w:sz w:val="24"/>
          <w:szCs w:val="24"/>
        </w:rPr>
        <w:t>e</w:t>
      </w:r>
      <w:r w:rsidR="00243BCA">
        <w:rPr>
          <w:rFonts w:ascii="Times New Roman" w:hAnsi="Times New Roman"/>
          <w:color w:val="000000" w:themeColor="text1"/>
          <w:sz w:val="24"/>
          <w:szCs w:val="24"/>
        </w:rPr>
        <w:t>a fundamentala a unui script: sintaxa simpla, putin cod si functional. Nu se dorea declararea tipurilor obiectelor, necesitatea de a pune punct punct-si-virgula dupa fiecare linie de cod si alte elemente de sintaxa ce ar fi incetinit scrierea codului.</w:t>
      </w:r>
      <w:r w:rsidR="009E31EC">
        <w:rPr>
          <w:rFonts w:ascii="Times New Roman" w:hAnsi="Times New Roman"/>
          <w:color w:val="000000" w:themeColor="text1"/>
          <w:sz w:val="24"/>
          <w:szCs w:val="24"/>
        </w:rPr>
        <w:t xml:space="preserve"> </w:t>
      </w:r>
    </w:p>
    <w:p w14:paraId="062B301E" w14:textId="39CD6EDA" w:rsidR="000C7D91" w:rsidRDefault="005A3F2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2.3.2. Overview</w:t>
      </w:r>
    </w:p>
    <w:p w14:paraId="58335855" w14:textId="5580FB32" w:rsidR="005A3F24" w:rsidRDefault="00493B7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JavaScript este un limbaj de scripting, utilizat pentru a crea pagini web, al caror content este dinamic</w:t>
      </w:r>
      <w:r w:rsidR="00AE3DCF">
        <w:rPr>
          <w:rFonts w:ascii="Times New Roman" w:hAnsi="Times New Roman"/>
          <w:color w:val="000000" w:themeColor="text1"/>
          <w:sz w:val="24"/>
          <w:szCs w:val="24"/>
        </w:rPr>
        <w:t>, permitand utilizatorilor sa interactioneze cu acesta, nemaifiind necesara reincarcarea paginii pentru a vedea noua stare a content-ului.</w:t>
      </w:r>
    </w:p>
    <w:p w14:paraId="6E947950" w14:textId="6725D94E" w:rsidR="00BE5219" w:rsidRDefault="00674A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Unul dintre aspectele esentiale ale acestui limbaj, care in unele cazuri poate vi vazut drept un dezavantaj, il reprezinta libertatea </w:t>
      </w:r>
      <w:r w:rsidR="00316FCC">
        <w:rPr>
          <w:rFonts w:ascii="Times New Roman" w:hAnsi="Times New Roman"/>
          <w:color w:val="000000" w:themeColor="text1"/>
          <w:sz w:val="24"/>
          <w:szCs w:val="24"/>
        </w:rPr>
        <w:t xml:space="preserve">si flexibilitatea </w:t>
      </w:r>
      <w:r>
        <w:rPr>
          <w:rFonts w:ascii="Times New Roman" w:hAnsi="Times New Roman"/>
          <w:color w:val="000000" w:themeColor="text1"/>
          <w:sz w:val="24"/>
          <w:szCs w:val="24"/>
        </w:rPr>
        <w:t>pe care o confera</w:t>
      </w:r>
      <w:r w:rsidR="00316FCC">
        <w:rPr>
          <w:rFonts w:ascii="Times New Roman" w:hAnsi="Times New Roman"/>
          <w:color w:val="000000" w:themeColor="text1"/>
          <w:sz w:val="24"/>
          <w:szCs w:val="24"/>
        </w:rPr>
        <w:t xml:space="preserve"> programatorului, precum lipsa tipurilor de date clasice: in limbajul Java, o variabila poate fi declarata de tipul </w:t>
      </w:r>
      <w:r w:rsidR="00316FCC">
        <w:rPr>
          <w:rFonts w:ascii="Times New Roman" w:hAnsi="Times New Roman"/>
          <w:i/>
          <w:iCs/>
          <w:color w:val="000000" w:themeColor="text1"/>
          <w:sz w:val="24"/>
          <w:szCs w:val="24"/>
        </w:rPr>
        <w:t>int</w:t>
      </w:r>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string</w:t>
      </w:r>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boolean</w:t>
      </w:r>
      <w:r w:rsidR="00316FCC">
        <w:rPr>
          <w:rFonts w:ascii="Times New Roman" w:hAnsi="Times New Roman"/>
          <w:color w:val="000000" w:themeColor="text1"/>
          <w:sz w:val="24"/>
          <w:szCs w:val="24"/>
        </w:rPr>
        <w:t xml:space="preserve">, dar in JavaScript, aceste tipuri sunt inlocuite de </w:t>
      </w:r>
      <w:r w:rsidR="009A3D71">
        <w:rPr>
          <w:rFonts w:ascii="Times New Roman" w:hAnsi="Times New Roman"/>
          <w:color w:val="000000" w:themeColor="text1"/>
          <w:sz w:val="24"/>
          <w:szCs w:val="24"/>
        </w:rPr>
        <w:t xml:space="preserve">keyword-ul </w:t>
      </w:r>
      <w:r w:rsidR="009A3D71">
        <w:rPr>
          <w:rFonts w:ascii="Times New Roman" w:hAnsi="Times New Roman"/>
          <w:i/>
          <w:iCs/>
          <w:color w:val="000000" w:themeColor="text1"/>
          <w:sz w:val="24"/>
          <w:szCs w:val="24"/>
        </w:rPr>
        <w:t>let</w:t>
      </w:r>
      <w:r w:rsidR="009A3D71">
        <w:rPr>
          <w:rFonts w:ascii="Times New Roman" w:hAnsi="Times New Roman"/>
          <w:color w:val="000000" w:themeColor="text1"/>
          <w:sz w:val="24"/>
          <w:szCs w:val="24"/>
        </w:rPr>
        <w:t xml:space="preserve"> sau </w:t>
      </w:r>
      <w:r w:rsidR="009A3D71">
        <w:rPr>
          <w:rFonts w:ascii="Times New Roman" w:hAnsi="Times New Roman"/>
          <w:i/>
          <w:iCs/>
          <w:color w:val="000000" w:themeColor="text1"/>
          <w:sz w:val="24"/>
          <w:szCs w:val="24"/>
        </w:rPr>
        <w:t>var</w:t>
      </w:r>
      <w:r w:rsidR="009A3D71">
        <w:rPr>
          <w:rFonts w:ascii="Times New Roman" w:hAnsi="Times New Roman"/>
          <w:color w:val="000000" w:themeColor="text1"/>
          <w:sz w:val="24"/>
          <w:szCs w:val="24"/>
        </w:rPr>
        <w:t>.</w:t>
      </w:r>
      <w:r w:rsidR="005D413D">
        <w:rPr>
          <w:rFonts w:ascii="Times New Roman" w:hAnsi="Times New Roman"/>
          <w:color w:val="000000" w:themeColor="text1"/>
          <w:sz w:val="24"/>
          <w:szCs w:val="24"/>
        </w:rPr>
        <w:t xml:space="preserve"> Aceasta flexibilitate trebuie gestionata atent de catre programator.</w:t>
      </w:r>
      <w:r w:rsidR="008C2A8F">
        <w:rPr>
          <w:rFonts w:ascii="Times New Roman" w:hAnsi="Times New Roman"/>
          <w:color w:val="000000" w:themeColor="text1"/>
          <w:sz w:val="24"/>
          <w:szCs w:val="24"/>
        </w:rPr>
        <w:t xml:space="preserve"> </w:t>
      </w:r>
    </w:p>
    <w:p w14:paraId="32834A46" w14:textId="184E8235" w:rsidR="00655787" w:rsidRDefault="001E603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poate fi utilizat atat pe partea de client, cat si pe partea de server. </w:t>
      </w:r>
      <w:r w:rsidR="00390ACF">
        <w:rPr>
          <w:rFonts w:ascii="Times New Roman" w:hAnsi="Times New Roman"/>
          <w:color w:val="000000" w:themeColor="text1"/>
          <w:sz w:val="24"/>
          <w:szCs w:val="24"/>
        </w:rPr>
        <w:t>Client-side JavaScript vine cu cateva trasaturi specifice limbajelor de programare, prin care poate realiza sarcini precum:</w:t>
      </w:r>
    </w:p>
    <w:p w14:paraId="3E01E067" w14:textId="3B548EA3" w:rsidR="00E10620" w:rsidRDefault="00E10620" w:rsidP="00E10620">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Stocarea valorilor utile, din cadrul paginii aplicatiei Web, in </w:t>
      </w:r>
      <w:r>
        <w:rPr>
          <w:rFonts w:ascii="Times New Roman" w:hAnsi="Times New Roman"/>
          <w:i/>
          <w:iCs/>
          <w:color w:val="000000" w:themeColor="text1"/>
          <w:sz w:val="24"/>
          <w:szCs w:val="24"/>
        </w:rPr>
        <w:t>variabile</w:t>
      </w:r>
      <w:r>
        <w:rPr>
          <w:rFonts w:ascii="Times New Roman" w:hAnsi="Times New Roman"/>
          <w:color w:val="000000" w:themeColor="text1"/>
          <w:sz w:val="24"/>
          <w:szCs w:val="24"/>
        </w:rPr>
        <w:t>.</w:t>
      </w:r>
    </w:p>
    <w:p w14:paraId="74D8CE32" w14:textId="78061365" w:rsidR="00E10620" w:rsidRDefault="00785265" w:rsidP="00E10620">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Rularea unor functii, ca raspuns la diferite evenimente ce apar in pagina. Spre exemplu, in momentul in care un utilizator da click pe un button, se va apela o functie care schimba culoarea background-ului (cunoscuta functionalitate de Dark Mode).</w:t>
      </w:r>
    </w:p>
    <w:p w14:paraId="049EC634" w14:textId="5C3F9D02" w:rsidR="00785265" w:rsidRDefault="0068085B" w:rsidP="00E10620">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Realizarea legaturii cu server-ul, pentru preluarea datelor de la acesta si gestionarea acestora in pagina.</w:t>
      </w:r>
    </w:p>
    <w:p w14:paraId="3E10E658" w14:textId="41D4DD4B" w:rsidR="00DE352F" w:rsidRDefault="00145A72" w:rsidP="0068085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 alta trasatura importanta o reprezinta API-urile (Application Programming Interface)</w:t>
      </w:r>
      <w:r w:rsidR="008168F8">
        <w:rPr>
          <w:rFonts w:ascii="Times New Roman" w:hAnsi="Times New Roman"/>
          <w:color w:val="000000" w:themeColor="text1"/>
          <w:sz w:val="24"/>
          <w:szCs w:val="24"/>
        </w:rPr>
        <w:t xml:space="preserve">. Un API este set de protocoale si tool-uri ce permit comunicarea intre diferite aplicatii software. In cazul unei aplicatii Web, API-urile au rolul de a stabili comunicatia si modul in care datele sunt transferate intre client si server. </w:t>
      </w:r>
      <w:r w:rsidR="00056B54">
        <w:rPr>
          <w:rFonts w:ascii="Times New Roman" w:hAnsi="Times New Roman"/>
          <w:color w:val="000000" w:themeColor="text1"/>
          <w:sz w:val="24"/>
          <w:szCs w:val="24"/>
        </w:rPr>
        <w:t>In figura de mai jos se prezinta schematic legatura dintre cele 2 elemente: cu ajutorul Fetch API pe partea de client si Rest API pe partea de server.</w:t>
      </w:r>
    </w:p>
    <w:p w14:paraId="6A5D1FDD" w14:textId="1E510C9F" w:rsidR="0068085B" w:rsidRDefault="00DE352F" w:rsidP="0068085B">
      <w:pPr>
        <w:pStyle w:val="Titlucuprins"/>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53474C13" wp14:editId="511E9BEF">
            <wp:extent cx="6115050" cy="2238375"/>
            <wp:effectExtent l="0" t="0" r="0" b="9525"/>
            <wp:docPr id="178229617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38375"/>
                    </a:xfrm>
                    <a:prstGeom prst="rect">
                      <a:avLst/>
                    </a:prstGeom>
                    <a:noFill/>
                    <a:ln>
                      <a:noFill/>
                    </a:ln>
                  </pic:spPr>
                </pic:pic>
              </a:graphicData>
            </a:graphic>
          </wp:inline>
        </w:drawing>
      </w:r>
      <w:r w:rsidR="008168F8">
        <w:rPr>
          <w:rFonts w:ascii="Times New Roman" w:hAnsi="Times New Roman"/>
          <w:color w:val="000000" w:themeColor="text1"/>
          <w:sz w:val="24"/>
          <w:szCs w:val="24"/>
        </w:rPr>
        <w:t xml:space="preserve"> </w:t>
      </w:r>
    </w:p>
    <w:p w14:paraId="066E048C" w14:textId="5851CC23" w:rsidR="00553C7C" w:rsidRDefault="00DE352F" w:rsidP="00DE352F">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2.2.6. Utilizarea API-urilor in lantul comunicarii dintre Client (Vue.js) si Server (Spring Boot). </w:t>
      </w:r>
    </w:p>
    <w:p w14:paraId="1712EC97" w14:textId="729DE996" w:rsidR="00EF4056" w:rsidRDefault="00EF4056" w:rsidP="002D3BFA">
      <w:pPr>
        <w:pStyle w:val="Titlucuprins"/>
        <w:spacing w:line="360" w:lineRule="auto"/>
        <w:rPr>
          <w:rFonts w:ascii="Times New Roman" w:hAnsi="Times New Roman"/>
          <w:color w:val="000000" w:themeColor="text1"/>
          <w:sz w:val="24"/>
          <w:szCs w:val="24"/>
        </w:rPr>
      </w:pPr>
      <w:bookmarkStart w:id="67" w:name="_Toc136713440"/>
      <w:r>
        <w:rPr>
          <w:rFonts w:ascii="Times New Roman" w:hAnsi="Times New Roman"/>
          <w:color w:val="000000" w:themeColor="text1"/>
          <w:sz w:val="24"/>
          <w:szCs w:val="24"/>
        </w:rPr>
        <w:lastRenderedPageBreak/>
        <w:t>Pentru dezvoltarea unei aplicatii Web pot fi utilizate o multitudine de API-uri. Aceste se incadreaza in mai multe categorii, din care enumeram:</w:t>
      </w:r>
    </w:p>
    <w:p w14:paraId="24B4C696" w14:textId="07B2F986" w:rsidR="00EF4056" w:rsidRDefault="00EF4056" w:rsidP="00EF4056">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Service API: sunt cele mai comune, rolul lor fiind de a realiza transferul de date intre aplicatii. Utilizeaza protocoale HTTP si date in format JSON sau XML. Un exemplu de un astfel de API este RESTful API.</w:t>
      </w:r>
    </w:p>
    <w:p w14:paraId="6D679F34" w14:textId="77777777" w:rsidR="006B6E52" w:rsidRDefault="003D60FA" w:rsidP="00EF4056">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Authentication API: au rolul de a asigura autentificarea utilizatorilor intr-o aplicatie Web. Ofera dezvoltatorului functii si tool-uri pentru realizarea functionalitatiilor de register si login. Exemple de acest gen sunt OpenID Connect si OAuth.</w:t>
      </w:r>
    </w:p>
    <w:p w14:paraId="1924C2A1" w14:textId="527FE752" w:rsidR="00110D9F" w:rsidRDefault="006B6E52" w:rsidP="00EF4056">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Payment API: rol in efectuarea sigura a tranzactiilor online. Un exemplu de acest gen este PayPal Rest API.</w:t>
      </w:r>
    </w:p>
    <w:p w14:paraId="5EE7155F" w14:textId="31E79945" w:rsidR="00D743E0" w:rsidRDefault="00D743E0" w:rsidP="00EF4056">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Social Media API: util pentru a integra diferite platforme de socializare intr-o aplicatie Web, prin adaugarea de functionalitati specifice acestora: postarea de articole, vizualizarea profilului unui alt utilizator, etc. Un astfel de API il reprezinta Twitter API. </w:t>
      </w:r>
    </w:p>
    <w:p w14:paraId="48111748" w14:textId="06ED8908" w:rsidR="00D743E0" w:rsidRDefault="00D743E0"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Astfel, </w:t>
      </w:r>
      <w:r w:rsidR="00F834F4">
        <w:rPr>
          <w:rFonts w:ascii="Times New Roman" w:hAnsi="Times New Roman"/>
          <w:color w:val="000000" w:themeColor="text1"/>
          <w:sz w:val="24"/>
          <w:szCs w:val="24"/>
        </w:rPr>
        <w:t xml:space="preserve">se </w:t>
      </w:r>
      <w:r>
        <w:rPr>
          <w:rFonts w:ascii="Times New Roman" w:hAnsi="Times New Roman"/>
          <w:color w:val="000000" w:themeColor="text1"/>
          <w:sz w:val="24"/>
          <w:szCs w:val="24"/>
        </w:rPr>
        <w:t xml:space="preserve">observa impactul major pe care il au aceste interfete. Elimina necesitatea proiectarii si dezvoltarii de la zero al unui set urias de functionalitati, fiind eficiente din punct de vedere al timpului si costului dezvoltarii. </w:t>
      </w:r>
      <w:r w:rsidR="00DA2322">
        <w:rPr>
          <w:rFonts w:ascii="Times New Roman" w:hAnsi="Times New Roman"/>
          <w:color w:val="000000" w:themeColor="text1"/>
          <w:sz w:val="24"/>
          <w:szCs w:val="24"/>
        </w:rPr>
        <w:t xml:space="preserve">Printre alte avantaje se numara </w:t>
      </w:r>
      <w:r w:rsidR="009D42D0">
        <w:rPr>
          <w:rFonts w:ascii="Times New Roman" w:hAnsi="Times New Roman"/>
          <w:color w:val="000000" w:themeColor="text1"/>
          <w:sz w:val="24"/>
          <w:szCs w:val="24"/>
        </w:rPr>
        <w:t>modularitatea, reutilizabilitatea si flexibilitatea.</w:t>
      </w:r>
    </w:p>
    <w:p w14:paraId="6DFE7710" w14:textId="48E0E09B" w:rsidR="00454D15" w:rsidRDefault="005E2816"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Nu putem vorbi despre JavaScript si despre API-uri fara sa amintim si despre DOM (Document Object Model). DOM-ul este, la randul lui, un Web API. Acesta</w:t>
      </w:r>
      <w:r w:rsidR="001457C7">
        <w:rPr>
          <w:rFonts w:ascii="Times New Roman" w:hAnsi="Times New Roman"/>
          <w:color w:val="000000" w:themeColor="text1"/>
          <w:sz w:val="24"/>
          <w:szCs w:val="24"/>
        </w:rPr>
        <w:t xml:space="preserve"> reprezinta legatura dintre paginile web si script-urile ce actioneaza pe aceste pagini.</w:t>
      </w:r>
      <w:r w:rsidR="001A7A1A">
        <w:rPr>
          <w:rFonts w:ascii="Times New Roman" w:hAnsi="Times New Roman"/>
          <w:color w:val="000000" w:themeColor="text1"/>
          <w:sz w:val="24"/>
          <w:szCs w:val="24"/>
        </w:rPr>
        <w:t xml:space="preserve"> Prin intermediul </w:t>
      </w:r>
      <w:r w:rsidR="005F7A32">
        <w:rPr>
          <w:rFonts w:ascii="Times New Roman" w:hAnsi="Times New Roman"/>
          <w:color w:val="000000" w:themeColor="text1"/>
          <w:sz w:val="24"/>
          <w:szCs w:val="24"/>
        </w:rPr>
        <w:t>lui</w:t>
      </w:r>
      <w:r w:rsidR="001A7A1A">
        <w:rPr>
          <w:rFonts w:ascii="Times New Roman" w:hAnsi="Times New Roman"/>
          <w:color w:val="000000" w:themeColor="text1"/>
          <w:sz w:val="24"/>
          <w:szCs w:val="24"/>
        </w:rPr>
        <w:t xml:space="preserve"> se controleaza elementele din pagina.</w:t>
      </w:r>
    </w:p>
    <w:p w14:paraId="11F3E8C6" w14:textId="16144E68" w:rsidR="008D1BF5" w:rsidRDefault="00C26702"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DOM-ul poate vi vazut precum un arbore cu noduri, in care fiecare nod reprezinta un obiect. Un obiect poate fi un element de HTML, CSS, cu alte cuvinte contentul paginii.</w:t>
      </w:r>
      <w:r w:rsidR="00543E63">
        <w:rPr>
          <w:rFonts w:ascii="Times New Roman" w:hAnsi="Times New Roman"/>
          <w:color w:val="000000" w:themeColor="text1"/>
          <w:sz w:val="24"/>
          <w:szCs w:val="24"/>
        </w:rPr>
        <w:t xml:space="preserve"> Script-urile scrise in limbajul JavaScript actioneaza asupra nodurilor acestui arbore.</w:t>
      </w:r>
      <w:r w:rsidR="00E8227A">
        <w:rPr>
          <w:rFonts w:ascii="Times New Roman" w:hAnsi="Times New Roman"/>
          <w:color w:val="000000" w:themeColor="text1"/>
          <w:sz w:val="24"/>
          <w:szCs w:val="24"/>
        </w:rPr>
        <w:t xml:space="preserve"> Astfel are loc modificarea dinamica a acestuia. Dezvoltatorii de aplicatii Web utilizeaza JavaScript pentru a:</w:t>
      </w:r>
    </w:p>
    <w:p w14:paraId="7F12F3BD" w14:textId="77777777" w:rsidR="00E8227A" w:rsidRDefault="00E8227A" w:rsidP="00E8227A">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Accesa elemente, utilizand metode ale DOM-ului precum: </w:t>
      </w:r>
      <w:r>
        <w:rPr>
          <w:rFonts w:ascii="Times New Roman" w:hAnsi="Times New Roman"/>
          <w:i/>
          <w:iCs/>
          <w:color w:val="000000" w:themeColor="text1"/>
          <w:sz w:val="24"/>
          <w:szCs w:val="24"/>
        </w:rPr>
        <w:t>getElementById</w:t>
      </w:r>
      <w:r>
        <w:rPr>
          <w:rFonts w:ascii="Times New Roman" w:hAnsi="Times New Roman"/>
          <w:color w:val="000000" w:themeColor="text1"/>
          <w:sz w:val="24"/>
          <w:szCs w:val="24"/>
        </w:rPr>
        <w:t xml:space="preserve"> sau </w:t>
      </w:r>
      <w:r>
        <w:rPr>
          <w:rFonts w:ascii="Times New Roman" w:hAnsi="Times New Roman"/>
          <w:i/>
          <w:iCs/>
          <w:color w:val="000000" w:themeColor="text1"/>
          <w:sz w:val="24"/>
          <w:szCs w:val="24"/>
        </w:rPr>
        <w:t>getElementByClassName</w:t>
      </w:r>
      <w:r>
        <w:rPr>
          <w:rFonts w:ascii="Times New Roman" w:hAnsi="Times New Roman"/>
          <w:color w:val="000000" w:themeColor="text1"/>
          <w:sz w:val="24"/>
          <w:szCs w:val="24"/>
        </w:rPr>
        <w:t xml:space="preserve"> (unui element de HTML i se poate atribui un id sau o clasa)</w:t>
      </w:r>
    </w:p>
    <w:p w14:paraId="6EC72C20" w14:textId="2EBD641E" w:rsidR="00E06ACD" w:rsidRPr="00E06ACD" w:rsidRDefault="00380FAC" w:rsidP="00E06ACD">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Adauga sau elimina dinamic elemente</w:t>
      </w:r>
      <w:r w:rsidR="00E06ACD">
        <w:rPr>
          <w:rFonts w:ascii="Times New Roman" w:hAnsi="Times New Roman"/>
          <w:color w:val="000000" w:themeColor="text1"/>
          <w:sz w:val="24"/>
          <w:szCs w:val="24"/>
        </w:rPr>
        <w:t>: spre exemplu, afisarea unui mesaj de eroare in cazul in care un field dintr-un form nu a fost completat.</w:t>
      </w:r>
    </w:p>
    <w:p w14:paraId="2BF141B4" w14:textId="15DBDD16" w:rsidR="00E8227A" w:rsidRDefault="00E06ACD" w:rsidP="00E8227A">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Modifica contentul: continuand exemplul anterior, se poate realiza activarea unui buton daca toate field-urile au fost completate.</w:t>
      </w:r>
    </w:p>
    <w:p w14:paraId="2AFA44A6" w14:textId="0A2354E7" w:rsidR="007C2421" w:rsidRDefault="007C2421" w:rsidP="00E8227A">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Gestiona evenimente: </w:t>
      </w:r>
      <w:r w:rsidR="00995F6F">
        <w:rPr>
          <w:rFonts w:ascii="Times New Roman" w:hAnsi="Times New Roman"/>
          <w:color w:val="000000" w:themeColor="text1"/>
          <w:sz w:val="24"/>
          <w:szCs w:val="24"/>
        </w:rPr>
        <w:t xml:space="preserve">unui buton i se poate atribui un eveniment precum cel de </w:t>
      </w:r>
      <w:r w:rsidR="00995F6F">
        <w:rPr>
          <w:rFonts w:ascii="Times New Roman" w:hAnsi="Times New Roman"/>
          <w:i/>
          <w:iCs/>
          <w:color w:val="000000" w:themeColor="text1"/>
          <w:sz w:val="24"/>
          <w:szCs w:val="24"/>
        </w:rPr>
        <w:t>click</w:t>
      </w:r>
      <w:r w:rsidR="00995F6F">
        <w:rPr>
          <w:rFonts w:ascii="Times New Roman" w:hAnsi="Times New Roman"/>
          <w:color w:val="000000" w:themeColor="text1"/>
          <w:sz w:val="24"/>
          <w:szCs w:val="24"/>
        </w:rPr>
        <w:t>, care poate fi „prins” de catre JavaScript si mapat la o functie ce va fi apelata.</w:t>
      </w:r>
    </w:p>
    <w:p w14:paraId="2F57F003" w14:textId="7BC861E9" w:rsidR="009D4C10" w:rsidRDefault="009D4C10" w:rsidP="009D4C10">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6505E3ED" wp14:editId="1C4F36FB">
            <wp:extent cx="4242677" cy="4391025"/>
            <wp:effectExtent l="0" t="0" r="5715" b="0"/>
            <wp:docPr id="861132937" name="Imagine 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 Object Model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763" cy="4399394"/>
                    </a:xfrm>
                    <a:prstGeom prst="rect">
                      <a:avLst/>
                    </a:prstGeom>
                    <a:noFill/>
                    <a:ln>
                      <a:noFill/>
                    </a:ln>
                  </pic:spPr>
                </pic:pic>
              </a:graphicData>
            </a:graphic>
          </wp:inline>
        </w:drawing>
      </w:r>
    </w:p>
    <w:p w14:paraId="72D58124" w14:textId="1724F9F6" w:rsidR="009D4C10" w:rsidRDefault="009D4C10" w:rsidP="009D4C10">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2.2.7. Reprezentarea arborescenta a DOM-ului</w:t>
      </w:r>
    </w:p>
    <w:p w14:paraId="69452EF4" w14:textId="40D96E4F" w:rsidR="003140AD" w:rsidRDefault="009B71FC" w:rsidP="003140A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Ca ultim aspect, vom prezenta cateva detalii despre o alta trasatura esentiala a limbajului JavaScript: versatilitatea. </w:t>
      </w:r>
      <w:r w:rsidR="007F7586">
        <w:rPr>
          <w:rFonts w:ascii="Times New Roman" w:hAnsi="Times New Roman"/>
          <w:color w:val="000000" w:themeColor="text1"/>
          <w:sz w:val="24"/>
          <w:szCs w:val="24"/>
        </w:rPr>
        <w:t>JavaScript poate fi utilizat front-end, back-end, este compatibil cu majoritatea browser-elor actuale, utilizeaza o multitudine de API-uri, etc. Pe langa cele enumerate anterior, amintim:</w:t>
      </w:r>
    </w:p>
    <w:p w14:paraId="6FD7215E" w14:textId="77777777" w:rsidR="007F7586" w:rsidRDefault="007F7586" w:rsidP="007F7586">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Utilizarea Cross-platform: pe langa aplicatiile Web, acest limbaj poate fi utilizat si in dezvoltarea aplicatiilor Mobile (cu ajutorul React Native sau Mobile Angular UI).</w:t>
      </w:r>
    </w:p>
    <w:p w14:paraId="200FCED7" w14:textId="407CD22B" w:rsidR="007F7586" w:rsidRDefault="00BB77A8" w:rsidP="007F7586">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Prezinta un ecosistem bogat in framework-uri precum React, Vue sau Angular, si librarii precum jQuery, dar si multe plug-in-uri. </w:t>
      </w:r>
      <w:r w:rsidR="0066421E">
        <w:rPr>
          <w:rFonts w:ascii="Times New Roman" w:hAnsi="Times New Roman"/>
          <w:color w:val="000000" w:themeColor="text1"/>
          <w:sz w:val="24"/>
          <w:szCs w:val="24"/>
        </w:rPr>
        <w:t>Acestea faciliteaza procesul de dezvoltare, si ajuta la crearea unor aplicatii Web complexe.</w:t>
      </w:r>
    </w:p>
    <w:p w14:paraId="0ECF9D49" w14:textId="23FD495C" w:rsidR="003574CC" w:rsidRDefault="003574CC" w:rsidP="007F7586">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 incearca migrarea acestuia si in domeniul IoT, prin framework-uri precum Node.js sau IoT.js</w:t>
      </w:r>
      <w:r w:rsidR="001D7E4D">
        <w:rPr>
          <w:rFonts w:ascii="Times New Roman" w:hAnsi="Times New Roman"/>
          <w:color w:val="000000" w:themeColor="text1"/>
          <w:sz w:val="24"/>
          <w:szCs w:val="24"/>
        </w:rPr>
        <w:t xml:space="preserve"> .</w:t>
      </w:r>
    </w:p>
    <w:p w14:paraId="73A0D8FD" w14:textId="2B023D0C" w:rsidR="00B36CC2" w:rsidRDefault="00B36CC2" w:rsidP="00B36CC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concluzie, limbajul JavaScript prezinta o lista lunga de caracterstici ce il transforma intr-unul dintre cele mai, daca nu cel mai util limbaj din industria IT la ora actuala.</w:t>
      </w:r>
    </w:p>
    <w:p w14:paraId="39F1DCF1" w14:textId="37AD86A3" w:rsidR="002D3BFA" w:rsidRDefault="002D3BFA" w:rsidP="002D3BFA">
      <w:pPr>
        <w:pStyle w:val="Titlucuprins"/>
        <w:spacing w:line="360" w:lineRule="auto"/>
        <w:rPr>
          <w:rFonts w:ascii="Times New Roman" w:hAnsi="Times New Roman"/>
          <w:color w:val="000000" w:themeColor="text1"/>
          <w:sz w:val="24"/>
          <w:szCs w:val="24"/>
        </w:rPr>
      </w:pPr>
      <w:r w:rsidRPr="002D3BFA">
        <w:rPr>
          <w:rFonts w:ascii="Times New Roman" w:hAnsi="Times New Roman"/>
          <w:color w:val="000000" w:themeColor="text1"/>
          <w:sz w:val="24"/>
          <w:szCs w:val="24"/>
        </w:rPr>
        <w:t>2.4. Vue.js</w:t>
      </w:r>
      <w:bookmarkEnd w:id="67"/>
    </w:p>
    <w:p w14:paraId="6CE0423F" w14:textId="387C35CD" w:rsidR="00CB0253" w:rsidRDefault="00214F9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Amintit in capitolul anterior, Vue reprezinta un framework al limbajului JavaScript, utilizat pentru a crea interfete pentru utilizatori. Ofera tool-uri pentru dezvoltarea frontend-ului aplicatiei. Se bazeaza pe traditionalele HTML, CSS si JavaScript, si pe un model de programare bazat pe componente</w:t>
      </w:r>
      <w:r w:rsidR="00D67D79">
        <w:rPr>
          <w:rFonts w:ascii="Times New Roman" w:hAnsi="Times New Roman"/>
          <w:color w:val="000000" w:themeColor="text1"/>
          <w:sz w:val="24"/>
          <w:szCs w:val="24"/>
        </w:rPr>
        <w:t xml:space="preserve"> si reactivitate.</w:t>
      </w:r>
    </w:p>
    <w:p w14:paraId="08735EEC" w14:textId="1C1E6092" w:rsidR="00D67D79" w:rsidRDefault="00152A2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2.4.1. Componenta</w:t>
      </w:r>
    </w:p>
    <w:p w14:paraId="3CDAC61E" w14:textId="77777777" w:rsidR="002B4233" w:rsidRDefault="00152A2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Conceptul de componenta descrie o unitate independenta si reutilizabila ce contine design-ul si logica de randare a unei parti a interfetei utilizatorului. </w:t>
      </w:r>
      <w:r w:rsidR="002B4233">
        <w:rPr>
          <w:rFonts w:ascii="Times New Roman" w:hAnsi="Times New Roman"/>
          <w:color w:val="000000" w:themeColor="text1"/>
          <w:sz w:val="24"/>
          <w:szCs w:val="24"/>
        </w:rPr>
        <w:t>Putem vedea aceasta precum chenarul in care este prezentat un produs dintr-o lista de produse de pe pagina unui magazin online. Acest model este utilizat pentru diferite seturi de date, dar prezinta acelasi design si functionalitate.</w:t>
      </w:r>
    </w:p>
    <w:p w14:paraId="7376D97A" w14:textId="77777777" w:rsidR="0092456B" w:rsidRDefault="0092456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Asadar, o componenta este structurata in 3 elemente:</w:t>
      </w:r>
    </w:p>
    <w:p w14:paraId="39926D6C" w14:textId="369A70AE" w:rsidR="00152A29" w:rsidRDefault="0092456B" w:rsidP="0092456B">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Script: </w:t>
      </w:r>
      <w:r w:rsidR="002459BB">
        <w:rPr>
          <w:rFonts w:ascii="Times New Roman" w:hAnsi="Times New Roman"/>
          <w:color w:val="000000" w:themeColor="text1"/>
          <w:sz w:val="24"/>
          <w:szCs w:val="24"/>
        </w:rPr>
        <w:t xml:space="preserve">contine codul de JavaScript ce defineste comportamentul si componentei. Aici se gestioneaza datele, se afla metodele care actioneaza asupra acestor date si asupra elementelor din DOM, cat si elemente caracteristice Vue-ului: proprietati </w:t>
      </w:r>
      <w:r w:rsidR="002459BB">
        <w:rPr>
          <w:rFonts w:ascii="Times New Roman" w:hAnsi="Times New Roman"/>
          <w:i/>
          <w:iCs/>
          <w:color w:val="000000" w:themeColor="text1"/>
          <w:sz w:val="24"/>
          <w:szCs w:val="24"/>
        </w:rPr>
        <w:t>computed</w:t>
      </w:r>
      <w:r w:rsidR="002459BB">
        <w:rPr>
          <w:rFonts w:ascii="Times New Roman" w:hAnsi="Times New Roman"/>
          <w:color w:val="000000" w:themeColor="text1"/>
          <w:sz w:val="24"/>
          <w:szCs w:val="24"/>
        </w:rPr>
        <w:t xml:space="preserve"> si reactive.</w:t>
      </w:r>
    </w:p>
    <w:p w14:paraId="1542AF47" w14:textId="65D1B42C" w:rsidR="005B4591" w:rsidRDefault="005B4591" w:rsidP="0092456B">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Template: reprezinta structura vizuala a componentei, si anume elementele DOM-ului (HTML, CSS), dar si elemente din sintaxa Vue (directive), ce ajuta la randarea conditionata sau capturarea evenimentelor.</w:t>
      </w:r>
    </w:p>
    <w:p w14:paraId="53DBD25C" w14:textId="19A66946" w:rsidR="007871BE" w:rsidRDefault="003B25F8" w:rsidP="0092456B">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Styles: </w:t>
      </w:r>
      <w:r w:rsidR="00845CE4">
        <w:rPr>
          <w:rFonts w:ascii="Times New Roman" w:hAnsi="Times New Roman"/>
          <w:color w:val="000000" w:themeColor="text1"/>
          <w:sz w:val="24"/>
          <w:szCs w:val="24"/>
        </w:rPr>
        <w:t>sectiune in care se definesc atributele CSS specifice claselor sau id-urilor setate elementelor de HTML din sectiunea Template.</w:t>
      </w:r>
    </w:p>
    <w:p w14:paraId="3DF4ABDC" w14:textId="6E71E8E4" w:rsidR="00B5759B" w:rsidRDefault="00B5759B" w:rsidP="0022601B">
      <w:pPr>
        <w:pStyle w:val="Titlucuprins"/>
        <w:spacing w:line="360" w:lineRule="auto"/>
        <w:rPr>
          <w:rFonts w:ascii="Times New Roman" w:hAnsi="Times New Roman"/>
          <w:color w:val="000000" w:themeColor="text1"/>
          <w:sz w:val="24"/>
          <w:szCs w:val="24"/>
        </w:rPr>
      </w:pPr>
      <w:r>
        <w:rPr>
          <w:noProof/>
        </w:rPr>
        <w:drawing>
          <wp:inline distT="0" distB="0" distL="0" distR="0" wp14:anchorId="670259BE" wp14:editId="20C89634">
            <wp:extent cx="6120130" cy="2410460"/>
            <wp:effectExtent l="0" t="0" r="0" b="0"/>
            <wp:docPr id="1705888638" name="Imagine 6"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10460"/>
                    </a:xfrm>
                    <a:prstGeom prst="rect">
                      <a:avLst/>
                    </a:prstGeom>
                    <a:noFill/>
                    <a:ln>
                      <a:noFill/>
                    </a:ln>
                  </pic:spPr>
                </pic:pic>
              </a:graphicData>
            </a:graphic>
          </wp:inline>
        </w:drawing>
      </w:r>
    </w:p>
    <w:p w14:paraId="61A61E88" w14:textId="7E07BD19" w:rsidR="00B5759B" w:rsidRDefault="00B5759B" w:rsidP="00567CEE">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Figura 2.4.1. Structura unei pagini in care se observa reutilizabilitatea componentelor </w:t>
      </w:r>
      <w:r>
        <w:rPr>
          <w:rFonts w:ascii="Times New Roman" w:hAnsi="Times New Roman"/>
          <w:i/>
          <w:iCs/>
          <w:color w:val="000000" w:themeColor="text1"/>
          <w:sz w:val="24"/>
          <w:szCs w:val="24"/>
        </w:rPr>
        <w:t>Article</w:t>
      </w:r>
      <w:r>
        <w:rPr>
          <w:rFonts w:ascii="Times New Roman" w:hAnsi="Times New Roman"/>
          <w:color w:val="000000" w:themeColor="text1"/>
          <w:sz w:val="24"/>
          <w:szCs w:val="24"/>
        </w:rPr>
        <w:t xml:space="preserve"> si </w:t>
      </w:r>
      <w:r>
        <w:rPr>
          <w:rFonts w:ascii="Times New Roman" w:hAnsi="Times New Roman"/>
          <w:i/>
          <w:iCs/>
          <w:color w:val="000000" w:themeColor="text1"/>
          <w:sz w:val="24"/>
          <w:szCs w:val="24"/>
        </w:rPr>
        <w:t>Item</w:t>
      </w:r>
    </w:p>
    <w:p w14:paraId="76C35E69" w14:textId="46B02A3E" w:rsidR="007479A6" w:rsidRDefault="007479A6"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 component</w:t>
      </w:r>
      <w:r w:rsidR="00CC3541">
        <w:rPr>
          <w:rFonts w:ascii="Times New Roman" w:hAnsi="Times New Roman"/>
          <w:color w:val="000000" w:themeColor="text1"/>
          <w:sz w:val="24"/>
          <w:szCs w:val="24"/>
        </w:rPr>
        <w:t>a</w:t>
      </w:r>
      <w:r>
        <w:rPr>
          <w:rFonts w:ascii="Times New Roman" w:hAnsi="Times New Roman"/>
          <w:color w:val="000000" w:themeColor="text1"/>
          <w:sz w:val="24"/>
          <w:szCs w:val="24"/>
        </w:rPr>
        <w:t xml:space="preserve"> poate fi inclusa intr-o alta componenta, prin utilizarea keyword-ului </w:t>
      </w:r>
      <w:r>
        <w:rPr>
          <w:rFonts w:ascii="Times New Roman" w:hAnsi="Times New Roman"/>
          <w:i/>
          <w:iCs/>
          <w:color w:val="000000" w:themeColor="text1"/>
          <w:sz w:val="24"/>
          <w:szCs w:val="24"/>
        </w:rPr>
        <w:t>import</w:t>
      </w:r>
      <w:r>
        <w:rPr>
          <w:rFonts w:ascii="Times New Roman" w:hAnsi="Times New Roman"/>
          <w:color w:val="000000" w:themeColor="text1"/>
          <w:sz w:val="24"/>
          <w:szCs w:val="24"/>
        </w:rPr>
        <w:t>, astfel:</w:t>
      </w:r>
    </w:p>
    <w:bookmarkStart w:id="68" w:name="_MON_1747742973"/>
    <w:bookmarkEnd w:id="68"/>
    <w:p w14:paraId="3600CE31" w14:textId="77777777" w:rsidR="00285BC9" w:rsidRDefault="003F52AF"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2141" w14:anchorId="2FA94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7.25pt" o:ole="">
            <v:imagedata r:id="rId23" o:title=""/>
          </v:shape>
          <o:OLEObject Type="Embed" ProgID="Word.OpenDocumentText.12" ShapeID="_x0000_i1025" DrawAspect="Content" ObjectID="_1747827589" r:id="rId24"/>
        </w:object>
      </w:r>
    </w:p>
    <w:p w14:paraId="08F7F20B" w14:textId="43EBAACD" w:rsidR="003F52AF" w:rsidRDefault="00285BC9"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2.4.2. Reactivitate</w:t>
      </w:r>
    </w:p>
    <w:p w14:paraId="0A1CF199" w14:textId="77777777" w:rsidR="00151D88" w:rsidRDefault="00DE5C29"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Reactivitatea</w:t>
      </w:r>
      <w:r w:rsidR="00343B0C">
        <w:rPr>
          <w:rFonts w:ascii="Times New Roman" w:hAnsi="Times New Roman"/>
          <w:color w:val="000000" w:themeColor="text1"/>
          <w:sz w:val="24"/>
          <w:szCs w:val="24"/>
        </w:rPr>
        <w:t xml:space="preserve"> </w:t>
      </w:r>
      <w:r w:rsidR="00936031">
        <w:rPr>
          <w:rFonts w:ascii="Times New Roman" w:hAnsi="Times New Roman"/>
          <w:color w:val="000000" w:themeColor="text1"/>
          <w:sz w:val="24"/>
          <w:szCs w:val="24"/>
        </w:rPr>
        <w:t>reprezinta un concept fundamental in Vue.</w:t>
      </w:r>
      <w:r w:rsidR="00A11CFE">
        <w:rPr>
          <w:rFonts w:ascii="Times New Roman" w:hAnsi="Times New Roman"/>
          <w:color w:val="000000" w:themeColor="text1"/>
          <w:sz w:val="24"/>
          <w:szCs w:val="24"/>
        </w:rPr>
        <w:t xml:space="preserve"> </w:t>
      </w:r>
      <w:r w:rsidR="007819C4">
        <w:rPr>
          <w:rFonts w:ascii="Times New Roman" w:hAnsi="Times New Roman"/>
          <w:color w:val="000000" w:themeColor="text1"/>
          <w:sz w:val="24"/>
          <w:szCs w:val="24"/>
        </w:rPr>
        <w:t>Acesta permite legatura automata intre datele din aplicatie si interfata utilizatorului</w:t>
      </w:r>
      <w:r w:rsidR="002F27A7">
        <w:rPr>
          <w:rFonts w:ascii="Times New Roman" w:hAnsi="Times New Roman"/>
          <w:color w:val="000000" w:themeColor="text1"/>
          <w:sz w:val="24"/>
          <w:szCs w:val="24"/>
        </w:rPr>
        <w:t>. Cu ajutorul lui, Vue detecteaza schimbarile in timp real ale datelor si modifica starea elementelor de UI ce sunt legate de acestea.</w:t>
      </w:r>
    </w:p>
    <w:p w14:paraId="7E990BDA" w14:textId="09C7D02C" w:rsidR="00916567" w:rsidRDefault="00151D88"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a</w:t>
      </w:r>
      <w:r w:rsidR="00916567">
        <w:rPr>
          <w:rFonts w:ascii="Times New Roman" w:hAnsi="Times New Roman"/>
          <w:color w:val="000000" w:themeColor="text1"/>
          <w:sz w:val="24"/>
          <w:szCs w:val="24"/>
        </w:rPr>
        <w:t xml:space="preserve"> defini o variabila ca fiind reactiva putem utiliza u</w:t>
      </w:r>
      <w:r w:rsidR="00A016D0">
        <w:rPr>
          <w:rFonts w:ascii="Times New Roman" w:hAnsi="Times New Roman"/>
          <w:color w:val="000000" w:themeColor="text1"/>
          <w:sz w:val="24"/>
          <w:szCs w:val="24"/>
        </w:rPr>
        <w:t>nul</w:t>
      </w:r>
      <w:r w:rsidR="00916567">
        <w:rPr>
          <w:rFonts w:ascii="Times New Roman" w:hAnsi="Times New Roman"/>
          <w:color w:val="000000" w:themeColor="text1"/>
          <w:sz w:val="24"/>
          <w:szCs w:val="24"/>
        </w:rPr>
        <w:t xml:space="preserve"> dintre urmatoarele keyword-uri:</w:t>
      </w:r>
    </w:p>
    <w:p w14:paraId="1693C4B7" w14:textId="63EFE136" w:rsidR="00CE42ED" w:rsidRDefault="00642940" w:rsidP="00916567">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 xml:space="preserve">ref(): </w:t>
      </w:r>
      <w:r w:rsidR="00B96665">
        <w:rPr>
          <w:rFonts w:ascii="Times New Roman" w:hAnsi="Times New Roman"/>
          <w:color w:val="000000" w:themeColor="text1"/>
          <w:sz w:val="24"/>
          <w:szCs w:val="24"/>
        </w:rPr>
        <w:t xml:space="preserve">primeste ca parametru o valoare initiala, si returneaza un obiect reactiv, mutabil. Pentru a ii accesa valoarea acestuia, se utilizeaza atributul </w:t>
      </w:r>
      <w:r w:rsidR="00B96665">
        <w:rPr>
          <w:rFonts w:ascii="Times New Roman" w:hAnsi="Times New Roman"/>
          <w:i/>
          <w:iCs/>
          <w:color w:val="000000" w:themeColor="text1"/>
          <w:sz w:val="24"/>
          <w:szCs w:val="24"/>
        </w:rPr>
        <w:t xml:space="preserve">.value </w:t>
      </w:r>
      <w:r w:rsidR="00B96665">
        <w:rPr>
          <w:rFonts w:ascii="Times New Roman" w:hAnsi="Times New Roman"/>
          <w:color w:val="000000" w:themeColor="text1"/>
          <w:sz w:val="24"/>
          <w:szCs w:val="24"/>
        </w:rPr>
        <w:t>al obiectului.</w:t>
      </w:r>
    </w:p>
    <w:p w14:paraId="4B025B71" w14:textId="3F634E80" w:rsidR="00EB63A1" w:rsidRDefault="00EB63A1" w:rsidP="00916567">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lastRenderedPageBreak/>
        <w:t xml:space="preserve">reactive(): </w:t>
      </w:r>
      <w:r w:rsidR="00CD3F8C">
        <w:rPr>
          <w:rFonts w:ascii="Times New Roman" w:hAnsi="Times New Roman"/>
          <w:color w:val="000000" w:themeColor="text1"/>
          <w:sz w:val="24"/>
          <w:szCs w:val="24"/>
        </w:rPr>
        <w:t>util cand se lucreaza cu obiecte cu multiple atribute, in care se doreste urmarirea modificarilor oricarui atribut. Primeste ca parametru un obiect, si returneaza un proxy al acestuia</w:t>
      </w:r>
      <w:r w:rsidR="008E20AF">
        <w:rPr>
          <w:rFonts w:ascii="Times New Roman" w:hAnsi="Times New Roman"/>
          <w:color w:val="000000" w:themeColor="text1"/>
          <w:sz w:val="24"/>
          <w:szCs w:val="24"/>
        </w:rPr>
        <w:t xml:space="preserve">. Se poate accesa direct orice atribut al obiectului reactiv, fara utilizeaza keyword-ului </w:t>
      </w:r>
      <w:r w:rsidR="008E20AF">
        <w:rPr>
          <w:rFonts w:ascii="Times New Roman" w:hAnsi="Times New Roman"/>
          <w:i/>
          <w:iCs/>
          <w:color w:val="000000" w:themeColor="text1"/>
          <w:sz w:val="24"/>
          <w:szCs w:val="24"/>
        </w:rPr>
        <w:t>.value</w:t>
      </w:r>
      <w:r w:rsidR="008E20AF">
        <w:rPr>
          <w:rFonts w:ascii="Times New Roman" w:hAnsi="Times New Roman"/>
          <w:color w:val="000000" w:themeColor="text1"/>
          <w:sz w:val="24"/>
          <w:szCs w:val="24"/>
        </w:rPr>
        <w:t xml:space="preserve">, precum la </w:t>
      </w:r>
      <w:r w:rsidR="008E20AF">
        <w:rPr>
          <w:rFonts w:ascii="Times New Roman" w:hAnsi="Times New Roman"/>
          <w:i/>
          <w:iCs/>
          <w:color w:val="000000" w:themeColor="text1"/>
          <w:sz w:val="24"/>
          <w:szCs w:val="24"/>
        </w:rPr>
        <w:t>ref.</w:t>
      </w:r>
    </w:p>
    <w:p w14:paraId="60000E12" w14:textId="0094C801" w:rsidR="00CA32FE" w:rsidRDefault="008E20AF"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Diferenta dintre cele 2 consta in faptul ca </w:t>
      </w:r>
      <w:r>
        <w:rPr>
          <w:rFonts w:ascii="Times New Roman" w:hAnsi="Times New Roman"/>
          <w:i/>
          <w:iCs/>
          <w:color w:val="000000" w:themeColor="text1"/>
          <w:sz w:val="24"/>
          <w:szCs w:val="24"/>
        </w:rPr>
        <w:t>ref</w:t>
      </w:r>
      <w:r>
        <w:rPr>
          <w:rFonts w:ascii="Times New Roman" w:hAnsi="Times New Roman"/>
          <w:color w:val="000000" w:themeColor="text1"/>
          <w:sz w:val="24"/>
          <w:szCs w:val="24"/>
        </w:rPr>
        <w:t xml:space="preserve"> se </w:t>
      </w:r>
      <w:r w:rsidR="00C26906">
        <w:rPr>
          <w:rFonts w:ascii="Times New Roman" w:hAnsi="Times New Roman"/>
          <w:color w:val="000000" w:themeColor="text1"/>
          <w:sz w:val="24"/>
          <w:szCs w:val="24"/>
        </w:rPr>
        <w:t xml:space="preserve">utilieaza pentru a atribui starea reactiva unor date primitive, in timp ce </w:t>
      </w:r>
      <w:r w:rsidR="00C26906">
        <w:rPr>
          <w:rFonts w:ascii="Times New Roman" w:hAnsi="Times New Roman"/>
          <w:i/>
          <w:iCs/>
          <w:color w:val="000000" w:themeColor="text1"/>
          <w:sz w:val="24"/>
          <w:szCs w:val="24"/>
        </w:rPr>
        <w:t xml:space="preserve">reactive </w:t>
      </w:r>
      <w:r w:rsidR="00C26906">
        <w:rPr>
          <w:rFonts w:ascii="Times New Roman" w:hAnsi="Times New Roman"/>
          <w:color w:val="000000" w:themeColor="text1"/>
          <w:sz w:val="24"/>
          <w:szCs w:val="24"/>
        </w:rPr>
        <w:t>realizeaza aceeasi sarcina, dar pentru obiecte.</w:t>
      </w:r>
    </w:p>
    <w:p w14:paraId="5DA62E56" w14:textId="19FD1295" w:rsidR="00CA32FE" w:rsidRDefault="00FF34C9"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2.4.3. </w:t>
      </w:r>
      <w:r w:rsidR="009B071C">
        <w:rPr>
          <w:rFonts w:ascii="Times New Roman" w:hAnsi="Times New Roman"/>
          <w:color w:val="000000" w:themeColor="text1"/>
          <w:sz w:val="24"/>
          <w:szCs w:val="24"/>
        </w:rPr>
        <w:t>View-uri, p</w:t>
      </w:r>
      <w:r>
        <w:rPr>
          <w:rFonts w:ascii="Times New Roman" w:hAnsi="Times New Roman"/>
          <w:color w:val="000000" w:themeColor="text1"/>
          <w:sz w:val="24"/>
          <w:szCs w:val="24"/>
        </w:rPr>
        <w:t>roprietati si evenimente</w:t>
      </w:r>
    </w:p>
    <w:p w14:paraId="45834E1A" w14:textId="5587FE2D" w:rsidR="00FF34C9" w:rsidRDefault="009B071C"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ca o aplicatie Web este formata din componente, iar componentele</w:t>
      </w:r>
      <w:r w:rsidR="005B477B">
        <w:rPr>
          <w:rFonts w:ascii="Times New Roman" w:hAnsi="Times New Roman"/>
          <w:color w:val="000000" w:themeColor="text1"/>
          <w:sz w:val="24"/>
          <w:szCs w:val="24"/>
        </w:rPr>
        <w:t xml:space="preserve"> isi pot schimba starea si reactiona la modificari ale datelor, prin reactivitate. Dar cum pot comunica multiple componente intre ele si reactiona unele la schimbarile altora?</w:t>
      </w:r>
    </w:p>
    <w:p w14:paraId="6AEBFF26" w14:textId="3578F998" w:rsidR="005B477B" w:rsidRDefault="00DA05C3"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primul rand, trebuie sa definim termenul de View. View</w:t>
      </w:r>
      <w:r w:rsidR="00FF6C5D">
        <w:rPr>
          <w:rFonts w:ascii="Times New Roman" w:hAnsi="Times New Roman"/>
          <w:color w:val="000000" w:themeColor="text1"/>
          <w:sz w:val="24"/>
          <w:szCs w:val="24"/>
        </w:rPr>
        <w:t>-ul</w:t>
      </w:r>
      <w:r>
        <w:rPr>
          <w:rFonts w:ascii="Times New Roman" w:hAnsi="Times New Roman"/>
          <w:color w:val="000000" w:themeColor="text1"/>
          <w:sz w:val="24"/>
          <w:szCs w:val="24"/>
        </w:rPr>
        <w:t xml:space="preserve"> reprezinta pagina Web pe care utilizatorul poate naviga</w:t>
      </w:r>
      <w:r w:rsidR="00FF6C5D">
        <w:rPr>
          <w:rFonts w:ascii="Times New Roman" w:hAnsi="Times New Roman"/>
          <w:color w:val="000000" w:themeColor="text1"/>
          <w:sz w:val="24"/>
          <w:szCs w:val="24"/>
        </w:rPr>
        <w:t>. Aceasta are elementele ei proprii de UI, dar utilizeaza, in cele mai multe cazuri, o suita de componente ce imbogatesc intregul UI. Din nou ne intrebam, cum vor comunica aceste componente intre ele?</w:t>
      </w:r>
    </w:p>
    <w:p w14:paraId="517DE8BA" w14:textId="74E8A2F8" w:rsidR="00FF6C5D"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Componentele sunt gandite pentru a fi reutilizate. Poate exista scenariul in care o componenta este utilizata mereu in acelasi mod. Spre exemplu, un buton personalizat de catre dezvoltator, dar care va avea aceeasi vizualizare si functionalitate in toate View-urile in care este utilizat. Totusi, pot exista cazuri in care se doreste ca fiecare componenta (de acelasi tip), sa aiba caractersticile proprii, care sa o diferentieze de celelalte componente. In acest sens, ne putem imagina o lista de produse pe o pagina Web a unui magazin online. Fiecare produs este prezentat printr-o componenta, printr-o imagine, cateva detalii legate de acesta, un buton de redirectionare catre pagina acestuia, etc. Asadar, componenta trebuie sa cunoasca aceste informatii. Aceste informatii se numesc </w:t>
      </w:r>
      <w:r>
        <w:rPr>
          <w:rFonts w:ascii="Times New Roman" w:hAnsi="Times New Roman"/>
          <w:i/>
          <w:iCs/>
          <w:color w:val="000000" w:themeColor="text1"/>
          <w:sz w:val="24"/>
          <w:szCs w:val="24"/>
        </w:rPr>
        <w:t>proprietati</w:t>
      </w:r>
      <w:r w:rsidR="003940EF">
        <w:rPr>
          <w:rFonts w:ascii="Times New Roman" w:hAnsi="Times New Roman"/>
          <w:color w:val="000000" w:themeColor="text1"/>
          <w:sz w:val="24"/>
          <w:szCs w:val="24"/>
        </w:rPr>
        <w:t xml:space="preserve"> (</w:t>
      </w:r>
      <w:r w:rsidR="003940EF">
        <w:rPr>
          <w:rFonts w:ascii="Times New Roman" w:hAnsi="Times New Roman"/>
          <w:i/>
          <w:iCs/>
          <w:color w:val="000000" w:themeColor="text1"/>
          <w:sz w:val="24"/>
          <w:szCs w:val="24"/>
        </w:rPr>
        <w:t>props</w:t>
      </w:r>
      <w:r w:rsidR="003940EF">
        <w:rPr>
          <w:rFonts w:ascii="Times New Roman" w:hAnsi="Times New Roman"/>
          <w:color w:val="000000" w:themeColor="text1"/>
          <w:sz w:val="24"/>
          <w:szCs w:val="24"/>
        </w:rPr>
        <w:t>), si sunt declarate in zona de script a componentei. View-ul (sau o alta componenta) ce utilizeaza componenta are rolul de a ii asigna aceste proprietati. Pentru a intelege mai bine, utilizam exemplul urmator:</w:t>
      </w:r>
    </w:p>
    <w:p w14:paraId="789D9795" w14:textId="02D5BA58" w:rsidR="00EB3761" w:rsidRPr="00EB3761" w:rsidRDefault="00EB3761"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w:t>
      </w:r>
    </w:p>
    <w:bookmarkStart w:id="69" w:name="_MON_1747770905"/>
    <w:bookmarkEnd w:id="69"/>
    <w:p w14:paraId="5689AC75" w14:textId="3B45892A" w:rsidR="003940EF" w:rsidRDefault="006F64CF"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1163" w14:anchorId="3849A212">
          <v:shape id="_x0000_i1026" type="#_x0000_t75" style="width:468pt;height:58.5pt" o:ole="">
            <v:imagedata r:id="rId25" o:title=""/>
          </v:shape>
          <o:OLEObject Type="Embed" ProgID="Word.OpenDocumentText.12" ShapeID="_x0000_i1026" DrawAspect="Content" ObjectID="_1747827590" r:id="rId26"/>
        </w:object>
      </w:r>
    </w:p>
    <w:p w14:paraId="582C3ED0" w14:textId="3C518EFB" w:rsidR="00755B21" w:rsidRDefault="00DB3C6E"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lastRenderedPageBreak/>
        <w:t xml:space="preserve">View-ul </w:t>
      </w:r>
      <w:r>
        <w:rPr>
          <w:rFonts w:ascii="Times New Roman" w:hAnsi="Times New Roman"/>
          <w:i/>
          <w:iCs/>
          <w:color w:val="000000" w:themeColor="text1"/>
          <w:sz w:val="24"/>
          <w:szCs w:val="24"/>
        </w:rPr>
        <w:t>PaginaProduse:</w:t>
      </w:r>
    </w:p>
    <w:bookmarkStart w:id="70" w:name="_MON_1747771017"/>
    <w:bookmarkEnd w:id="70"/>
    <w:p w14:paraId="7CDD3D01" w14:textId="5769150C" w:rsidR="00DB3C6E" w:rsidRDefault="006F373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7802" w14:anchorId="2CE149C6">
          <v:shape id="_x0000_i1027" type="#_x0000_t75" style="width:468pt;height:390pt" o:ole="">
            <v:imagedata r:id="rId27" o:title=""/>
          </v:shape>
          <o:OLEObject Type="Embed" ProgID="Word.OpenDocumentText.12" ShapeID="_x0000_i1027" DrawAspect="Content" ObjectID="_1747827591" r:id="rId28"/>
        </w:object>
      </w:r>
    </w:p>
    <w:p w14:paraId="3D824748" w14:textId="48B4F308" w:rsidR="00BA7897" w:rsidRPr="00BA7897" w:rsidRDefault="004E64D5"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Utilizand in zona de script a componentei macro-ul </w:t>
      </w:r>
      <w:r>
        <w:rPr>
          <w:rFonts w:ascii="Times New Roman" w:hAnsi="Times New Roman"/>
          <w:i/>
          <w:iCs/>
          <w:color w:val="000000" w:themeColor="text1"/>
          <w:sz w:val="24"/>
          <w:szCs w:val="24"/>
        </w:rPr>
        <w:t>defineProps([...])</w:t>
      </w:r>
      <w:r>
        <w:rPr>
          <w:rFonts w:ascii="Times New Roman" w:hAnsi="Times New Roman"/>
          <w:color w:val="000000" w:themeColor="text1"/>
          <w:sz w:val="24"/>
          <w:szCs w:val="24"/>
        </w:rPr>
        <w:t xml:space="preserve"> putem definii o lista de proprietati pe care componenta le va avea. In acelasi timp, in View-ul (sau componenta) parinte ne definim, in zona Template, unde utilizam componenta, valorile pe care le vor avea aceste proprietati</w:t>
      </w:r>
      <w:r w:rsidR="00C81ADC">
        <w:rPr>
          <w:rFonts w:ascii="Times New Roman" w:hAnsi="Times New Roman"/>
          <w:color w:val="000000" w:themeColor="text1"/>
          <w:sz w:val="24"/>
          <w:szCs w:val="24"/>
        </w:rPr>
        <w:t>.</w:t>
      </w:r>
      <w:r w:rsidR="00423006">
        <w:rPr>
          <w:rFonts w:ascii="Times New Roman" w:hAnsi="Times New Roman"/>
          <w:color w:val="000000" w:themeColor="text1"/>
          <w:sz w:val="24"/>
          <w:szCs w:val="24"/>
        </w:rPr>
        <w:t xml:space="preserve"> </w:t>
      </w:r>
      <w:r w:rsidR="00BA7897">
        <w:rPr>
          <w:rFonts w:ascii="Times New Roman" w:hAnsi="Times New Roman"/>
          <w:color w:val="000000" w:themeColor="text1"/>
          <w:sz w:val="24"/>
          <w:szCs w:val="24"/>
        </w:rPr>
        <w:t xml:space="preserve">In componenta, variabila </w:t>
      </w:r>
      <w:r w:rsidR="00BA7897">
        <w:rPr>
          <w:rFonts w:ascii="Times New Roman" w:hAnsi="Times New Roman"/>
          <w:i/>
          <w:iCs/>
          <w:color w:val="000000" w:themeColor="text1"/>
          <w:sz w:val="24"/>
          <w:szCs w:val="24"/>
        </w:rPr>
        <w:t>props</w:t>
      </w:r>
      <w:r w:rsidR="00BA7897">
        <w:rPr>
          <w:rFonts w:ascii="Times New Roman" w:hAnsi="Times New Roman"/>
          <w:color w:val="000000" w:themeColor="text1"/>
          <w:sz w:val="24"/>
          <w:szCs w:val="24"/>
        </w:rPr>
        <w:t xml:space="preserve"> este reactiva. Asadar, elementele pot fi accesate </w:t>
      </w:r>
      <w:r w:rsidR="00487A80">
        <w:rPr>
          <w:rFonts w:ascii="Times New Roman" w:hAnsi="Times New Roman"/>
          <w:color w:val="000000" w:themeColor="text1"/>
          <w:sz w:val="24"/>
          <w:szCs w:val="24"/>
        </w:rPr>
        <w:t xml:space="preserve">cu ajutorul atributului </w:t>
      </w:r>
      <w:r w:rsidR="00487A80">
        <w:rPr>
          <w:rFonts w:ascii="Times New Roman" w:hAnsi="Times New Roman"/>
          <w:i/>
          <w:iCs/>
          <w:color w:val="000000" w:themeColor="text1"/>
          <w:sz w:val="24"/>
          <w:szCs w:val="24"/>
        </w:rPr>
        <w:t>.value</w:t>
      </w:r>
      <w:r w:rsidR="00487A80">
        <w:rPr>
          <w:rFonts w:ascii="Times New Roman" w:hAnsi="Times New Roman"/>
          <w:color w:val="000000" w:themeColor="text1"/>
          <w:sz w:val="24"/>
          <w:szCs w:val="24"/>
        </w:rPr>
        <w:t xml:space="preserve">. </w:t>
      </w:r>
    </w:p>
    <w:p w14:paraId="40BF8446" w14:textId="51C995BD" w:rsidR="001A0C0F" w:rsidRDefault="00423006"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exemplul de mai sus se poate o repetitie deranjanta a declararii componentei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Solutia o reprezinta directiva </w:t>
      </w:r>
      <w:r>
        <w:rPr>
          <w:rFonts w:ascii="Times New Roman" w:hAnsi="Times New Roman"/>
          <w:i/>
          <w:iCs/>
          <w:color w:val="000000" w:themeColor="text1"/>
          <w:sz w:val="24"/>
          <w:szCs w:val="24"/>
        </w:rPr>
        <w:t>v-for</w:t>
      </w:r>
      <w:r>
        <w:rPr>
          <w:rFonts w:ascii="Times New Roman" w:hAnsi="Times New Roman"/>
          <w:color w:val="000000" w:themeColor="text1"/>
          <w:sz w:val="24"/>
          <w:szCs w:val="24"/>
        </w:rPr>
        <w:t>, care va fi prezentata in captiolul urmator.</w:t>
      </w:r>
    </w:p>
    <w:p w14:paraId="5154A76F" w14:textId="4CEE8EC9" w:rsidR="00423006" w:rsidRDefault="009700F8"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acum metoda de personalizare a unei componente. Dar cum va anunta componenta pe parinte, sau chiar pe celelalte componente, daca are loc o schimbare in datele cu care lucreaza aceasta</w:t>
      </w:r>
      <w:r w:rsidR="00CB5E4A">
        <w:rPr>
          <w:rFonts w:ascii="Times New Roman" w:hAnsi="Times New Roman"/>
          <w:color w:val="000000" w:themeColor="text1"/>
          <w:sz w:val="24"/>
          <w:szCs w:val="24"/>
        </w:rPr>
        <w:t xml:space="preserve">? </w:t>
      </w:r>
      <w:r w:rsidR="00FF6AD8">
        <w:rPr>
          <w:rFonts w:ascii="Times New Roman" w:hAnsi="Times New Roman"/>
          <w:color w:val="000000" w:themeColor="text1"/>
          <w:sz w:val="24"/>
          <w:szCs w:val="24"/>
        </w:rPr>
        <w:t xml:space="preserve">Modalitatea de comunicare intre componente si view-uri o reprezinta </w:t>
      </w:r>
      <w:r w:rsidR="00FF6AD8">
        <w:rPr>
          <w:rFonts w:ascii="Times New Roman" w:hAnsi="Times New Roman"/>
          <w:i/>
          <w:iCs/>
          <w:color w:val="000000" w:themeColor="text1"/>
          <w:sz w:val="24"/>
          <w:szCs w:val="24"/>
        </w:rPr>
        <w:t>evenimentele</w:t>
      </w:r>
      <w:r w:rsidR="00B300B6">
        <w:rPr>
          <w:rFonts w:ascii="Times New Roman" w:hAnsi="Times New Roman"/>
          <w:i/>
          <w:iCs/>
          <w:color w:val="000000" w:themeColor="text1"/>
          <w:sz w:val="24"/>
          <w:szCs w:val="24"/>
        </w:rPr>
        <w:t xml:space="preserve"> </w:t>
      </w:r>
      <w:r w:rsidR="00B300B6">
        <w:rPr>
          <w:rFonts w:ascii="Times New Roman" w:hAnsi="Times New Roman"/>
          <w:color w:val="000000" w:themeColor="text1"/>
          <w:sz w:val="24"/>
          <w:szCs w:val="24"/>
        </w:rPr>
        <w:t>(</w:t>
      </w:r>
      <w:r w:rsidR="00B300B6">
        <w:rPr>
          <w:rFonts w:ascii="Times New Roman" w:hAnsi="Times New Roman"/>
          <w:i/>
          <w:iCs/>
          <w:color w:val="000000" w:themeColor="text1"/>
          <w:sz w:val="24"/>
          <w:szCs w:val="24"/>
        </w:rPr>
        <w:t>emits</w:t>
      </w:r>
      <w:r w:rsidR="00B300B6">
        <w:rPr>
          <w:rFonts w:ascii="Times New Roman" w:hAnsi="Times New Roman"/>
          <w:color w:val="000000" w:themeColor="text1"/>
          <w:sz w:val="24"/>
          <w:szCs w:val="24"/>
        </w:rPr>
        <w:t xml:space="preserve">). </w:t>
      </w:r>
    </w:p>
    <w:p w14:paraId="258C6014" w14:textId="7F5043EB" w:rsidR="00BA7897" w:rsidRDefault="00BA789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Precum </w:t>
      </w:r>
      <w:r>
        <w:rPr>
          <w:rFonts w:ascii="Times New Roman" w:hAnsi="Times New Roman"/>
          <w:i/>
          <w:iCs/>
          <w:color w:val="000000" w:themeColor="text1"/>
          <w:sz w:val="24"/>
          <w:szCs w:val="24"/>
        </w:rPr>
        <w:t>props</w:t>
      </w:r>
      <w:r>
        <w:rPr>
          <w:rFonts w:ascii="Times New Roman" w:hAnsi="Times New Roman"/>
          <w:color w:val="000000" w:themeColor="text1"/>
          <w:sz w:val="24"/>
          <w:szCs w:val="24"/>
        </w:rPr>
        <w:t xml:space="preserve">, intr-o componenta ne putem defini o lista de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Prin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componenta trimite un „mesaj”, ce poate fi un simplu trigger, sau chiar un mesaj ce contine si date. Se utilizeaza macro-ul </w:t>
      </w:r>
      <w:r>
        <w:rPr>
          <w:rFonts w:ascii="Times New Roman" w:hAnsi="Times New Roman"/>
          <w:i/>
          <w:iCs/>
          <w:color w:val="000000" w:themeColor="text1"/>
          <w:sz w:val="24"/>
          <w:szCs w:val="24"/>
        </w:rPr>
        <w:t>defineEmits([..</w:t>
      </w:r>
      <w:r w:rsidR="00FD7B7D">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pentru a defini aceasta lista.</w:t>
      </w:r>
      <w:r w:rsidR="00F80BF1">
        <w:rPr>
          <w:rFonts w:ascii="Times New Roman" w:hAnsi="Times New Roman"/>
          <w:color w:val="000000" w:themeColor="text1"/>
          <w:sz w:val="24"/>
          <w:szCs w:val="24"/>
        </w:rPr>
        <w:t xml:space="preserve"> </w:t>
      </w:r>
      <w:r w:rsidR="00D80521">
        <w:rPr>
          <w:rFonts w:ascii="Times New Roman" w:hAnsi="Times New Roman"/>
          <w:color w:val="000000" w:themeColor="text1"/>
          <w:sz w:val="24"/>
          <w:szCs w:val="24"/>
        </w:rPr>
        <w:t>Urmatorul exemplu prezinta un mod de utilizare a evenimentelor.</w:t>
      </w:r>
      <w:r w:rsidR="00F03DF1">
        <w:rPr>
          <w:rFonts w:ascii="Times New Roman" w:hAnsi="Times New Roman"/>
          <w:color w:val="000000" w:themeColor="text1"/>
          <w:sz w:val="24"/>
          <w:szCs w:val="24"/>
        </w:rPr>
        <w:t xml:space="preserve"> Ne vom referii la exemplul anterior.</w:t>
      </w:r>
    </w:p>
    <w:p w14:paraId="54EE15F2" w14:textId="6DA2043D" w:rsidR="00F03DF1" w:rsidRDefault="008F4146"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p>
    <w:bookmarkStart w:id="71" w:name="_MON_1747772339"/>
    <w:bookmarkEnd w:id="71"/>
    <w:p w14:paraId="67148BA3" w14:textId="6411E688" w:rsidR="008F4146" w:rsidRDefault="00E6298E"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3941" w14:anchorId="2AB33520">
          <v:shape id="_x0000_i1028" type="#_x0000_t75" style="width:468pt;height:197.25pt" o:ole="">
            <v:imagedata r:id="rId29" o:title=""/>
          </v:shape>
          <o:OLEObject Type="Embed" ProgID="Word.OpenDocumentText.12" ShapeID="_x0000_i1028" DrawAspect="Content" ObjectID="_1747827592" r:id="rId30"/>
        </w:object>
      </w:r>
    </w:p>
    <w:p w14:paraId="18FEDB5D" w14:textId="77777777" w:rsidR="008F4146" w:rsidRDefault="008F4146" w:rsidP="008F4146">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72" w:name="_MON_1747772467"/>
    <w:bookmarkEnd w:id="72"/>
    <w:p w14:paraId="3CE75303" w14:textId="289BFBD4" w:rsidR="008F4146" w:rsidRDefault="00827A6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5586" w14:anchorId="45D2CA36">
          <v:shape id="_x0000_i1029" type="#_x0000_t75" style="width:468pt;height:279pt" o:ole="">
            <v:imagedata r:id="rId31" o:title=""/>
          </v:shape>
          <o:OLEObject Type="Embed" ProgID="Word.OpenDocumentText.12" ShapeID="_x0000_i1029" DrawAspect="Content" ObjectID="_1747827593" r:id="rId32"/>
        </w:object>
      </w:r>
    </w:p>
    <w:p w14:paraId="1F6A6532" w14:textId="5DC57BEA" w:rsidR="00F12E59" w:rsidRDefault="00E6298E"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acest exemplu se observa modul in care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ii comunica View-ului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 xml:space="preserve"> sa adauge in cos produsul selectat. Keyword-ul </w:t>
      </w:r>
      <w:r>
        <w:rPr>
          <w:rFonts w:ascii="Times New Roman" w:hAnsi="Times New Roman"/>
          <w:i/>
          <w:iCs/>
          <w:color w:val="000000" w:themeColor="text1"/>
          <w:sz w:val="24"/>
          <w:szCs w:val="24"/>
        </w:rPr>
        <w:t>@adauga-in-cos</w:t>
      </w:r>
      <w:r>
        <w:rPr>
          <w:rFonts w:ascii="Times New Roman" w:hAnsi="Times New Roman"/>
          <w:color w:val="000000" w:themeColor="text1"/>
          <w:sz w:val="24"/>
          <w:szCs w:val="24"/>
        </w:rPr>
        <w:t xml:space="preserve">, de tip </w:t>
      </w:r>
      <w:r>
        <w:rPr>
          <w:rFonts w:ascii="Times New Roman" w:hAnsi="Times New Roman"/>
          <w:i/>
          <w:iCs/>
          <w:color w:val="000000" w:themeColor="text1"/>
          <w:sz w:val="24"/>
          <w:szCs w:val="24"/>
        </w:rPr>
        <w:t>@nume-eveniment</w:t>
      </w:r>
      <w:r w:rsidR="002A08A2">
        <w:rPr>
          <w:rFonts w:ascii="Times New Roman" w:hAnsi="Times New Roman"/>
          <w:color w:val="000000" w:themeColor="text1"/>
          <w:sz w:val="24"/>
          <w:szCs w:val="24"/>
        </w:rPr>
        <w:t xml:space="preserve"> </w:t>
      </w:r>
      <w:r w:rsidR="009A63E4">
        <w:rPr>
          <w:rFonts w:ascii="Times New Roman" w:hAnsi="Times New Roman"/>
          <w:color w:val="000000" w:themeColor="text1"/>
          <w:sz w:val="24"/>
          <w:szCs w:val="24"/>
        </w:rPr>
        <w:t xml:space="preserve">este utilizat in acest sens, si apeleaza functia </w:t>
      </w:r>
      <w:r w:rsidR="009A63E4">
        <w:rPr>
          <w:rFonts w:ascii="Times New Roman" w:hAnsi="Times New Roman"/>
          <w:i/>
          <w:iCs/>
          <w:color w:val="000000" w:themeColor="text1"/>
          <w:sz w:val="24"/>
          <w:szCs w:val="24"/>
        </w:rPr>
        <w:t>functieAdaugaInCos()</w:t>
      </w:r>
      <w:r w:rsidR="009A63E4">
        <w:rPr>
          <w:rFonts w:ascii="Times New Roman" w:hAnsi="Times New Roman"/>
          <w:color w:val="000000" w:themeColor="text1"/>
          <w:sz w:val="24"/>
          <w:szCs w:val="24"/>
        </w:rPr>
        <w:t xml:space="preserve">. </w:t>
      </w:r>
      <w:r w:rsidR="00F12E59">
        <w:rPr>
          <w:rFonts w:ascii="Times New Roman" w:hAnsi="Times New Roman"/>
          <w:color w:val="000000" w:themeColor="text1"/>
          <w:sz w:val="24"/>
          <w:szCs w:val="24"/>
        </w:rPr>
        <w:t xml:space="preserve">In exemplu nu este realizata o comunicare intre 2 componente, dar pentru a realiza asta, o metoda ar fi fost ca, la captarea evenimentului de la componenta </w:t>
      </w:r>
      <w:r w:rsidR="00F12E59">
        <w:rPr>
          <w:rFonts w:ascii="Times New Roman" w:hAnsi="Times New Roman"/>
          <w:i/>
          <w:iCs/>
          <w:color w:val="000000" w:themeColor="text1"/>
          <w:sz w:val="24"/>
          <w:szCs w:val="24"/>
        </w:rPr>
        <w:t>A</w:t>
      </w:r>
      <w:r w:rsidR="00F12E59">
        <w:rPr>
          <w:rFonts w:ascii="Times New Roman" w:hAnsi="Times New Roman"/>
          <w:color w:val="000000" w:themeColor="text1"/>
          <w:sz w:val="24"/>
          <w:szCs w:val="24"/>
        </w:rPr>
        <w:t xml:space="preserve">, parintele (View-ul) sa ii modifice </w:t>
      </w:r>
      <w:r w:rsidR="00F12E59">
        <w:rPr>
          <w:rFonts w:ascii="Times New Roman" w:hAnsi="Times New Roman"/>
          <w:i/>
          <w:iCs/>
          <w:color w:val="000000" w:themeColor="text1"/>
          <w:sz w:val="24"/>
          <w:szCs w:val="24"/>
        </w:rPr>
        <w:t>props</w:t>
      </w:r>
      <w:r w:rsidR="00F12E59">
        <w:rPr>
          <w:rFonts w:ascii="Times New Roman" w:hAnsi="Times New Roman"/>
          <w:color w:val="000000" w:themeColor="text1"/>
          <w:sz w:val="24"/>
          <w:szCs w:val="24"/>
        </w:rPr>
        <w:t xml:space="preserve">-urile componentei </w:t>
      </w:r>
      <w:r w:rsidR="00F12E59">
        <w:rPr>
          <w:rFonts w:ascii="Times New Roman" w:hAnsi="Times New Roman"/>
          <w:i/>
          <w:iCs/>
          <w:color w:val="000000" w:themeColor="text1"/>
          <w:sz w:val="24"/>
          <w:szCs w:val="24"/>
        </w:rPr>
        <w:t xml:space="preserve">B. </w:t>
      </w:r>
    </w:p>
    <w:p w14:paraId="2FCB64E7" w14:textId="301DC6A3" w:rsidR="001E0EEB" w:rsidRDefault="009C75A4"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2.4.4. Directive</w:t>
      </w:r>
    </w:p>
    <w:p w14:paraId="7AE7D27D" w14:textId="77777777" w:rsidR="00C9680D" w:rsidRDefault="00C9680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Directivele sunt tool-uri ce sunt utilizate pentru atribui elementelor de UI diferite functionalitati si comportamente. Le vom enumera pe cele mai comune dintre acestea:</w:t>
      </w:r>
    </w:p>
    <w:p w14:paraId="7A8484D8" w14:textId="33A9F945" w:rsidR="009C75A4" w:rsidRDefault="00BD4BC1" w:rsidP="008674D7">
      <w:pPr>
        <w:pStyle w:val="Titlucuprins"/>
        <w:numPr>
          <w:ilvl w:val="0"/>
          <w:numId w:val="28"/>
        </w:numPr>
        <w:spacing w:line="360" w:lineRule="auto"/>
        <w:rPr>
          <w:rFonts w:ascii="Times New Roman" w:hAnsi="Times New Roman"/>
          <w:color w:val="000000" w:themeColor="text1"/>
          <w:sz w:val="24"/>
          <w:szCs w:val="24"/>
        </w:rPr>
      </w:pPr>
      <w:r w:rsidRPr="00BD4BC1">
        <w:rPr>
          <w:rFonts w:ascii="Times New Roman" w:hAnsi="Times New Roman"/>
          <w:i/>
          <w:iCs/>
          <w:color w:val="000000" w:themeColor="text1"/>
          <w:sz w:val="24"/>
          <w:szCs w:val="24"/>
        </w:rPr>
        <w:t>v-if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w:t>
      </w:r>
      <w:r>
        <w:rPr>
          <w:rFonts w:ascii="Times New Roman" w:hAnsi="Times New Roman"/>
          <w:color w:val="000000" w:themeColor="text1"/>
          <w:sz w:val="24"/>
          <w:szCs w:val="24"/>
        </w:rPr>
        <w:t xml:space="preserve">: </w:t>
      </w:r>
      <w:r w:rsidR="00D06349">
        <w:rPr>
          <w:rFonts w:ascii="Times New Roman" w:hAnsi="Times New Roman"/>
          <w:color w:val="000000" w:themeColor="text1"/>
          <w:sz w:val="24"/>
          <w:szCs w:val="24"/>
        </w:rPr>
        <w:t xml:space="preserve">directiva cu caracter conditional. Utilizata pentru a modifica atributul de vizibilitate al unui element de html sau chiar a unei componente. </w:t>
      </w:r>
    </w:p>
    <w:p w14:paraId="3916A62B" w14:textId="329A58F1" w:rsidR="00D06349" w:rsidRDefault="00D06349" w:rsidP="008674D7">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w:t>
      </w:r>
      <w:r w:rsidR="000138A1">
        <w:rPr>
          <w:rFonts w:ascii="Times New Roman" w:hAnsi="Times New Roman"/>
          <w:color w:val="000000" w:themeColor="text1"/>
          <w:sz w:val="24"/>
          <w:szCs w:val="24"/>
        </w:rPr>
        <w:t>util pentru reprezentarea unei liste formate din acelasi element vizual (componenta). Utilizeaza un array.</w:t>
      </w:r>
    </w:p>
    <w:p w14:paraId="138EE558" w14:textId="4118A19A" w:rsidR="000138A1" w:rsidRDefault="000138A1" w:rsidP="008674D7">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v-on</w:t>
      </w:r>
      <w:r>
        <w:rPr>
          <w:rFonts w:ascii="Times New Roman" w:hAnsi="Times New Roman"/>
          <w:color w:val="000000" w:themeColor="text1"/>
          <w:sz w:val="24"/>
          <w:szCs w:val="24"/>
        </w:rPr>
        <w:t xml:space="preserve">: </w:t>
      </w:r>
      <w:r w:rsidR="007F1881">
        <w:rPr>
          <w:rFonts w:ascii="Times New Roman" w:hAnsi="Times New Roman"/>
          <w:color w:val="000000" w:themeColor="text1"/>
          <w:sz w:val="24"/>
          <w:szCs w:val="24"/>
        </w:rPr>
        <w:t>util pentru captarea evenimentelor</w:t>
      </w:r>
      <w:r w:rsidR="00FF40E4">
        <w:rPr>
          <w:rFonts w:ascii="Times New Roman" w:hAnsi="Times New Roman"/>
          <w:color w:val="000000" w:themeColor="text1"/>
          <w:sz w:val="24"/>
          <w:szCs w:val="24"/>
        </w:rPr>
        <w:t xml:space="preserve"> (echivalentul lui @ din exemplele anterioare).</w:t>
      </w:r>
    </w:p>
    <w:p w14:paraId="361538A4" w14:textId="516A9EB9" w:rsidR="00FF40E4" w:rsidRDefault="0077388E" w:rsidP="008674D7">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v-model</w:t>
      </w:r>
      <w:r>
        <w:rPr>
          <w:rFonts w:ascii="Times New Roman" w:hAnsi="Times New Roman"/>
          <w:color w:val="000000" w:themeColor="text1"/>
          <w:sz w:val="24"/>
          <w:szCs w:val="24"/>
        </w:rPr>
        <w:t xml:space="preserve">: util pentru realizarea unei legaturi intre un element specific </w:t>
      </w:r>
      <w:r>
        <w:rPr>
          <w:rFonts w:ascii="Times New Roman" w:hAnsi="Times New Roman"/>
          <w:i/>
          <w:iCs/>
          <w:color w:val="000000" w:themeColor="text1"/>
          <w:sz w:val="24"/>
          <w:szCs w:val="24"/>
        </w:rPr>
        <w:t xml:space="preserve">form-urilor </w:t>
      </w:r>
      <w:r>
        <w:rPr>
          <w:rFonts w:ascii="Times New Roman" w:hAnsi="Times New Roman"/>
          <w:color w:val="000000" w:themeColor="text1"/>
          <w:sz w:val="24"/>
          <w:szCs w:val="24"/>
        </w:rPr>
        <w:t>si un element de html sau o componenta.</w:t>
      </w:r>
    </w:p>
    <w:p w14:paraId="0603CB9A" w14:textId="6564DFA9" w:rsidR="0077388E" w:rsidRDefault="00941E22"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acum acelasi exemplu de mai devreme cu cele 3 produse, dar modificat, astfel incat sa utilizam aceste directive, pentru a reduce din redundanta codului.</w:t>
      </w:r>
    </w:p>
    <w:bookmarkStart w:id="73" w:name="_MON_1747774042"/>
    <w:bookmarkEnd w:id="73"/>
    <w:p w14:paraId="1CDC2CE8" w14:textId="13877720" w:rsidR="00941E22" w:rsidRDefault="008524F9"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0350" w14:anchorId="4922F0D4">
          <v:shape id="_x0000_i1071" type="#_x0000_t75" style="width:468pt;height:517.5pt" o:ole="">
            <v:imagedata r:id="rId33" o:title=""/>
          </v:shape>
          <o:OLEObject Type="Embed" ProgID="Word.OpenDocumentText.12" ShapeID="_x0000_i1071" DrawAspect="Content" ObjectID="_1747827594" r:id="rId34"/>
        </w:object>
      </w:r>
    </w:p>
    <w:p w14:paraId="659A0007" w14:textId="77777777" w:rsidR="00864870" w:rsidRDefault="00B2201C"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am utilizat directia </w:t>
      </w: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pentru a afisa o lista de produse prin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careia i-am setat proprietatiile, utilizand atributele elementului curent din lista.</w:t>
      </w:r>
      <w:r w:rsidR="00A04366">
        <w:rPr>
          <w:rFonts w:ascii="Times New Roman" w:hAnsi="Times New Roman"/>
          <w:color w:val="000000" w:themeColor="text1"/>
          <w:sz w:val="24"/>
          <w:szCs w:val="24"/>
        </w:rPr>
        <w:t xml:space="preserve"> Totodata, am afisat doar produsele care au pretul mai mic decat 300. Pentru a realiza asta, am utilizat directiva </w:t>
      </w:r>
      <w:r w:rsidR="00A04366">
        <w:rPr>
          <w:rFonts w:ascii="Times New Roman" w:hAnsi="Times New Roman"/>
          <w:i/>
          <w:iCs/>
          <w:color w:val="000000" w:themeColor="text1"/>
          <w:sz w:val="24"/>
          <w:szCs w:val="24"/>
        </w:rPr>
        <w:t>v-if</w:t>
      </w:r>
      <w:r w:rsidR="00A04366">
        <w:rPr>
          <w:rFonts w:ascii="Times New Roman" w:hAnsi="Times New Roman"/>
          <w:color w:val="000000" w:themeColor="text1"/>
          <w:sz w:val="24"/>
          <w:szCs w:val="24"/>
        </w:rPr>
        <w:t xml:space="preserve">. </w:t>
      </w:r>
      <w:r w:rsidR="00EE5F8C">
        <w:rPr>
          <w:rFonts w:ascii="Times New Roman" w:hAnsi="Times New Roman"/>
          <w:color w:val="000000" w:themeColor="text1"/>
          <w:sz w:val="24"/>
          <w:szCs w:val="24"/>
        </w:rPr>
        <w:t xml:space="preserve">Variabila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reprezinta indexul elementului din lista, si este utilizata impreuna cu functia </w:t>
      </w:r>
      <w:r w:rsidR="00EE5F8C">
        <w:rPr>
          <w:rFonts w:ascii="Times New Roman" w:hAnsi="Times New Roman"/>
          <w:i/>
          <w:iCs/>
          <w:color w:val="000000" w:themeColor="text1"/>
          <w:sz w:val="24"/>
          <w:szCs w:val="24"/>
        </w:rPr>
        <w:t>functieAdaugaInCos(index)</w:t>
      </w:r>
      <w:r w:rsidR="00EE5F8C">
        <w:rPr>
          <w:rFonts w:ascii="Times New Roman" w:hAnsi="Times New Roman"/>
          <w:color w:val="000000" w:themeColor="text1"/>
          <w:sz w:val="24"/>
          <w:szCs w:val="24"/>
        </w:rPr>
        <w:t xml:space="preserve"> pentru a adauga in array-ul </w:t>
      </w:r>
      <w:r w:rsidR="00EE5F8C">
        <w:rPr>
          <w:rFonts w:ascii="Times New Roman" w:hAnsi="Times New Roman"/>
          <w:i/>
          <w:iCs/>
          <w:color w:val="000000" w:themeColor="text1"/>
          <w:sz w:val="24"/>
          <w:szCs w:val="24"/>
        </w:rPr>
        <w:t>cos</w:t>
      </w:r>
      <w:r w:rsidR="00EE5F8C">
        <w:rPr>
          <w:rFonts w:ascii="Times New Roman" w:hAnsi="Times New Roman"/>
          <w:color w:val="000000" w:themeColor="text1"/>
          <w:sz w:val="24"/>
          <w:szCs w:val="24"/>
        </w:rPr>
        <w:t xml:space="preserve"> elementul de la indexul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din array-ul </w:t>
      </w:r>
      <w:r w:rsidR="00EE5F8C">
        <w:rPr>
          <w:rFonts w:ascii="Times New Roman" w:hAnsi="Times New Roman"/>
          <w:i/>
          <w:iCs/>
          <w:color w:val="000000" w:themeColor="text1"/>
          <w:sz w:val="24"/>
          <w:szCs w:val="24"/>
        </w:rPr>
        <w:t>produse</w:t>
      </w:r>
      <w:r w:rsidR="00EE5F8C">
        <w:rPr>
          <w:rFonts w:ascii="Times New Roman" w:hAnsi="Times New Roman"/>
          <w:color w:val="000000" w:themeColor="text1"/>
          <w:sz w:val="24"/>
          <w:szCs w:val="24"/>
        </w:rPr>
        <w:t>.</w:t>
      </w:r>
    </w:p>
    <w:p w14:paraId="7DF72E66" w14:textId="52D21B17" w:rsidR="00A87D9A" w:rsidRPr="00B2201C" w:rsidRDefault="00864870"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concluzie, se pot observa facilitatiile introduse de catre Vue. Dezvoltatorul are la dispozitie un set larg de tool-uri cu care poate lucra, pentru a crea o aplicatie Web </w:t>
      </w:r>
      <w:r w:rsidR="004F7DB0">
        <w:rPr>
          <w:rFonts w:ascii="Times New Roman" w:hAnsi="Times New Roman"/>
          <w:color w:val="000000" w:themeColor="text1"/>
          <w:sz w:val="24"/>
          <w:szCs w:val="24"/>
        </w:rPr>
        <w:t>dinamica si complexa.</w:t>
      </w:r>
    </w:p>
    <w:p w14:paraId="0EB5E6B1" w14:textId="11658550" w:rsidR="002D3BFA" w:rsidRDefault="002D3BFA" w:rsidP="002D3BFA">
      <w:pPr>
        <w:pStyle w:val="Titlucuprins"/>
        <w:spacing w:line="360" w:lineRule="auto"/>
        <w:rPr>
          <w:rFonts w:ascii="Times New Roman" w:hAnsi="Times New Roman"/>
          <w:color w:val="000000" w:themeColor="text1"/>
          <w:sz w:val="24"/>
          <w:szCs w:val="24"/>
        </w:rPr>
      </w:pPr>
      <w:bookmarkStart w:id="74" w:name="_Toc136713441"/>
      <w:r w:rsidRPr="002D3BFA">
        <w:rPr>
          <w:rFonts w:ascii="Times New Roman" w:hAnsi="Times New Roman"/>
          <w:color w:val="000000" w:themeColor="text1"/>
          <w:sz w:val="24"/>
          <w:szCs w:val="24"/>
        </w:rPr>
        <w:t>2.5. Pinia</w:t>
      </w:r>
      <w:bookmarkEnd w:id="74"/>
    </w:p>
    <w:p w14:paraId="2303A92C" w14:textId="2FF60478" w:rsidR="00146324" w:rsidRDefault="00FE5F6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exemplele prezentate anterior nu sunt utilizate cantitati mari de date: un simplu array de obiecte, hardcoded. Pot exista insa situatii in care o pagina, sau chiar aplicatia cu totul, functioneaza pe baza unui set mare de date, supuse modificarilor in timp real. </w:t>
      </w:r>
      <w:r w:rsidR="003007D4">
        <w:rPr>
          <w:rFonts w:ascii="Times New Roman" w:hAnsi="Times New Roman"/>
          <w:color w:val="000000" w:themeColor="text1"/>
          <w:sz w:val="24"/>
          <w:szCs w:val="24"/>
        </w:rPr>
        <w:t>Este necesara o modalitate de a „stoca” aceste date intr-un „magazin” (store), de unde pot fi accesate de orice pagina, componenta sau functie are nevoie de ele.</w:t>
      </w:r>
      <w:r w:rsidR="002D6978">
        <w:rPr>
          <w:rFonts w:ascii="Times New Roman" w:hAnsi="Times New Roman"/>
          <w:color w:val="000000" w:themeColor="text1"/>
          <w:sz w:val="24"/>
          <w:szCs w:val="24"/>
        </w:rPr>
        <w:t xml:space="preserve"> </w:t>
      </w:r>
      <w:r w:rsidR="003007D4">
        <w:rPr>
          <w:rFonts w:ascii="Times New Roman" w:hAnsi="Times New Roman"/>
          <w:color w:val="000000" w:themeColor="text1"/>
          <w:sz w:val="24"/>
          <w:szCs w:val="24"/>
        </w:rPr>
        <w:t xml:space="preserve">Acest concept de store este implementat de catre Pinia. </w:t>
      </w:r>
    </w:p>
    <w:p w14:paraId="4DE0DAEF" w14:textId="55DCF250" w:rsidR="002D6978" w:rsidRDefault="002D697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reprezinta o librarie a framework-ului Vue, ce realizeaza sarcinile </w:t>
      </w:r>
      <w:r w:rsidR="008B13B2">
        <w:rPr>
          <w:rFonts w:ascii="Times New Roman" w:hAnsi="Times New Roman"/>
          <w:color w:val="000000" w:themeColor="text1"/>
          <w:sz w:val="24"/>
          <w:szCs w:val="24"/>
        </w:rPr>
        <w:t>prezentate in paragraful precedent</w:t>
      </w:r>
      <w:r>
        <w:rPr>
          <w:rFonts w:ascii="Times New Roman" w:hAnsi="Times New Roman"/>
          <w:color w:val="000000" w:themeColor="text1"/>
          <w:sz w:val="24"/>
          <w:szCs w:val="24"/>
        </w:rPr>
        <w:t xml:space="preserve">: permite inmagazinarea datelor si share-uirea acestora intre componente si view-uri. </w:t>
      </w:r>
      <w:r w:rsidR="002C25C3">
        <w:rPr>
          <w:rFonts w:ascii="Times New Roman" w:hAnsi="Times New Roman"/>
          <w:color w:val="000000" w:themeColor="text1"/>
          <w:sz w:val="24"/>
          <w:szCs w:val="24"/>
        </w:rPr>
        <w:t>Pinia a fost dezvoltat ca alternativa la o alta librarie cu caracter foarte similar: Vuex. Ambele au acelasi rol de state management, dar prezinta cateva diferente:</w:t>
      </w:r>
    </w:p>
    <w:p w14:paraId="3B22C3D2" w14:textId="34E6917E" w:rsidR="002C25C3" w:rsidRDefault="001D7D83" w:rsidP="0014605E">
      <w:pPr>
        <w:pStyle w:val="Titlucuprins"/>
        <w:numPr>
          <w:ilvl w:val="0"/>
          <w:numId w:val="2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Pinia a fost dezvoltat specific pentru versiunea Vue 3, si mai ales pentru API-ul Composition al acestuia, utilizand natura reactiva a acestuia, in timp ce Vuex a fost bazat pe Vue 2.</w:t>
      </w:r>
    </w:p>
    <w:p w14:paraId="18D06B42" w14:textId="3A6C4A7D" w:rsidR="001D7D83" w:rsidRDefault="001D7D83" w:rsidP="0014605E">
      <w:pPr>
        <w:pStyle w:val="Titlucuprins"/>
        <w:numPr>
          <w:ilvl w:val="0"/>
          <w:numId w:val="2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Pinia foloseste reactivitatea data de hook-urile „ref”, „reactive” si „computed”, in timp ce Vuex se bazeaza pe modelul getter/setter pentru a aplica reactivitatea</w:t>
      </w:r>
      <w:r w:rsidR="0055218C">
        <w:rPr>
          <w:rFonts w:ascii="Times New Roman" w:hAnsi="Times New Roman"/>
          <w:color w:val="000000" w:themeColor="text1"/>
          <w:sz w:val="24"/>
          <w:szCs w:val="24"/>
        </w:rPr>
        <w:t>.</w:t>
      </w:r>
    </w:p>
    <w:p w14:paraId="7D13F73D" w14:textId="2C73776D" w:rsidR="00265DAF" w:rsidRDefault="00265DAF" w:rsidP="0014605E">
      <w:pPr>
        <w:pStyle w:val="Titlucuprins"/>
        <w:numPr>
          <w:ilvl w:val="0"/>
          <w:numId w:val="2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permite crearea de store-uri multiple, in timp ce Vuex impune crearea de </w:t>
      </w:r>
      <w:r>
        <w:rPr>
          <w:rFonts w:ascii="Times New Roman" w:hAnsi="Times New Roman"/>
          <w:i/>
          <w:iCs/>
          <w:color w:val="000000" w:themeColor="text1"/>
          <w:sz w:val="24"/>
          <w:szCs w:val="24"/>
        </w:rPr>
        <w:t>module</w:t>
      </w:r>
      <w:r>
        <w:rPr>
          <w:rFonts w:ascii="Times New Roman" w:hAnsi="Times New Roman"/>
          <w:color w:val="000000" w:themeColor="text1"/>
          <w:sz w:val="24"/>
          <w:szCs w:val="24"/>
        </w:rPr>
        <w:t xml:space="preserve"> pentru a realiza acest task.</w:t>
      </w:r>
    </w:p>
    <w:p w14:paraId="77FFEDDC" w14:textId="30550AFB" w:rsidR="0055218C" w:rsidRDefault="0055218C" w:rsidP="0055218C">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55BC128E" wp14:editId="1CFF6A4D">
            <wp:extent cx="4362450" cy="2455519"/>
            <wp:effectExtent l="0" t="0" r="0" b="2540"/>
            <wp:docPr id="1447692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6675" cy="2463526"/>
                    </a:xfrm>
                    <a:prstGeom prst="rect">
                      <a:avLst/>
                    </a:prstGeom>
                    <a:noFill/>
                    <a:ln>
                      <a:noFill/>
                    </a:ln>
                  </pic:spPr>
                </pic:pic>
              </a:graphicData>
            </a:graphic>
          </wp:inline>
        </w:drawing>
      </w:r>
    </w:p>
    <w:p w14:paraId="16C51A50" w14:textId="2DEBC56B" w:rsidR="00E62F59" w:rsidRDefault="0055218C" w:rsidP="00AE1EED">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2.5.1. Diferente de concept intre Vuex (stanga) si Pinia (dreapta).</w:t>
      </w:r>
    </w:p>
    <w:p w14:paraId="55AD16B7" w14:textId="0E761CC1" w:rsidR="00AE1EED" w:rsidRDefault="00AE1EED"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Vom prezenta in continuare un exemplu bazat pe cel anterior cu produsele.</w:t>
      </w:r>
    </w:p>
    <w:p w14:paraId="1BC7E90D" w14:textId="3DB2B887" w:rsidR="00AE1EED" w:rsidRDefault="005852C4" w:rsidP="00AE1EE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Store-ul </w:t>
      </w:r>
      <w:r>
        <w:rPr>
          <w:rFonts w:ascii="Times New Roman" w:hAnsi="Times New Roman"/>
          <w:i/>
          <w:iCs/>
          <w:color w:val="000000" w:themeColor="text1"/>
          <w:sz w:val="24"/>
          <w:szCs w:val="24"/>
        </w:rPr>
        <w:t>Magazin:</w:t>
      </w:r>
    </w:p>
    <w:bookmarkStart w:id="75" w:name="_MON_1747818800"/>
    <w:bookmarkEnd w:id="75"/>
    <w:p w14:paraId="076FCD25" w14:textId="234E2ACA" w:rsidR="005852C4"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1264" w14:anchorId="3CF7A58E">
          <v:shape id="_x0000_i1078" type="#_x0000_t75" style="width:468pt;height:563.25pt" o:ole="">
            <v:imagedata r:id="rId36" o:title=""/>
          </v:shape>
          <o:OLEObject Type="Embed" ProgID="Word.OpenDocumentText.12" ShapeID="_x0000_i1078" DrawAspect="Content" ObjectID="_1747827595" r:id="rId37"/>
        </w:object>
      </w:r>
    </w:p>
    <w:p w14:paraId="4A581997" w14:textId="77777777" w:rsidR="00AE4E9F" w:rsidRDefault="00AE4E9F" w:rsidP="00AE1EED">
      <w:pPr>
        <w:pStyle w:val="Titlucuprins"/>
        <w:spacing w:line="360" w:lineRule="auto"/>
        <w:rPr>
          <w:rFonts w:ascii="Times New Roman" w:hAnsi="Times New Roman"/>
          <w:color w:val="000000" w:themeColor="text1"/>
          <w:sz w:val="24"/>
          <w:szCs w:val="24"/>
        </w:rPr>
      </w:pPr>
    </w:p>
    <w:p w14:paraId="4507B2E1" w14:textId="1B831C65" w:rsidR="00B30508" w:rsidRDefault="00243226"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View-ul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w:t>
      </w:r>
    </w:p>
    <w:bookmarkStart w:id="76" w:name="_MON_1747819430"/>
    <w:bookmarkEnd w:id="76"/>
    <w:p w14:paraId="6148C981" w14:textId="6A89D2AB" w:rsidR="00243226"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4695" w14:anchorId="21CAC757">
          <v:shape id="_x0000_i1080" type="#_x0000_t75" style="width:468pt;height:234.75pt" o:ole="">
            <v:imagedata r:id="rId38" o:title=""/>
          </v:shape>
          <o:OLEObject Type="Embed" ProgID="Word.OpenDocumentText.12" ShapeID="_x0000_i1080" DrawAspect="Content" ObjectID="_1747827596" r:id="rId39"/>
        </w:object>
      </w:r>
    </w:p>
    <w:p w14:paraId="260F1A97" w14:textId="13C915FB" w:rsidR="00B36667" w:rsidRDefault="00EB5A0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Logica de gestionare a datelor a fost mutata din interiorul View-ului, in store-ul </w:t>
      </w:r>
      <w:r>
        <w:rPr>
          <w:rFonts w:ascii="Times New Roman" w:hAnsi="Times New Roman"/>
          <w:i/>
          <w:iCs/>
          <w:color w:val="000000" w:themeColor="text1"/>
          <w:sz w:val="24"/>
          <w:szCs w:val="24"/>
        </w:rPr>
        <w:t>Magazin</w:t>
      </w:r>
      <w:r>
        <w:rPr>
          <w:rFonts w:ascii="Times New Roman" w:hAnsi="Times New Roman"/>
          <w:color w:val="000000" w:themeColor="text1"/>
          <w:sz w:val="24"/>
          <w:szCs w:val="24"/>
        </w:rPr>
        <w:t xml:space="preserve">. </w:t>
      </w:r>
      <w:r w:rsidR="00BE2468">
        <w:rPr>
          <w:rFonts w:ascii="Times New Roman" w:hAnsi="Times New Roman"/>
          <w:color w:val="000000" w:themeColor="text1"/>
          <w:sz w:val="24"/>
          <w:szCs w:val="24"/>
        </w:rPr>
        <w:t>Astfel se observa inca un avantaj al utilizarii acestui concept: clean code.</w:t>
      </w:r>
      <w:r w:rsidR="005F5E89">
        <w:rPr>
          <w:rFonts w:ascii="Times New Roman" w:hAnsi="Times New Roman"/>
          <w:color w:val="000000" w:themeColor="text1"/>
          <w:sz w:val="24"/>
          <w:szCs w:val="24"/>
        </w:rPr>
        <w:t xml:space="preserve"> Bineinteles, acest </w:t>
      </w:r>
      <w:r w:rsidR="000D32A6">
        <w:rPr>
          <w:rFonts w:ascii="Times New Roman" w:hAnsi="Times New Roman"/>
          <w:color w:val="000000" w:themeColor="text1"/>
          <w:sz w:val="24"/>
          <w:szCs w:val="24"/>
        </w:rPr>
        <w:t>exemplu nu este unul complex</w:t>
      </w:r>
      <w:r w:rsidR="00EF2F43">
        <w:rPr>
          <w:rFonts w:ascii="Times New Roman" w:hAnsi="Times New Roman"/>
          <w:color w:val="000000" w:themeColor="text1"/>
          <w:sz w:val="24"/>
          <w:szCs w:val="24"/>
        </w:rPr>
        <w:t>, ci unul cu scopul de a prezenta ideea din spatele Pinia.</w:t>
      </w:r>
    </w:p>
    <w:p w14:paraId="0D6EE99A" w14:textId="4019F092" w:rsidR="000F1F48" w:rsidRDefault="00EE2837"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Definirea unui store se realizeaza cu ajutorul functiei </w:t>
      </w:r>
      <w:r>
        <w:rPr>
          <w:rFonts w:ascii="Times New Roman" w:hAnsi="Times New Roman"/>
          <w:i/>
          <w:iCs/>
          <w:color w:val="000000" w:themeColor="text1"/>
          <w:sz w:val="24"/>
          <w:szCs w:val="24"/>
        </w:rPr>
        <w:t>defineStore(...)</w:t>
      </w:r>
      <w:r>
        <w:rPr>
          <w:rFonts w:ascii="Times New Roman" w:hAnsi="Times New Roman"/>
          <w:color w:val="000000" w:themeColor="text1"/>
          <w:sz w:val="24"/>
          <w:szCs w:val="24"/>
        </w:rPr>
        <w:t xml:space="preserve">. </w:t>
      </w:r>
      <w:r w:rsidR="001D1398">
        <w:rPr>
          <w:rFonts w:ascii="Times New Roman" w:hAnsi="Times New Roman"/>
          <w:color w:val="000000" w:themeColor="text1"/>
          <w:sz w:val="24"/>
          <w:szCs w:val="24"/>
        </w:rPr>
        <w:t>Structura unui store este urmatoarea:</w:t>
      </w:r>
    </w:p>
    <w:p w14:paraId="298824D1" w14:textId="2D16DE07" w:rsidR="001D1398" w:rsidRDefault="00116B17" w:rsidP="00116B17">
      <w:pPr>
        <w:pStyle w:val="Titlucuprins"/>
        <w:numPr>
          <w:ilvl w:val="0"/>
          <w:numId w:val="3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State: zona ce contine datele cu care lucreaza store-ul (cu alte cuvinte, starea acestuia).</w:t>
      </w:r>
    </w:p>
    <w:p w14:paraId="5A6D9699" w14:textId="7162B104" w:rsidR="00CF65B0" w:rsidRDefault="00CF65B0" w:rsidP="00116B17">
      <w:pPr>
        <w:pStyle w:val="Titlucuprins"/>
        <w:numPr>
          <w:ilvl w:val="0"/>
          <w:numId w:val="3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B46331">
        <w:rPr>
          <w:rFonts w:ascii="Times New Roman" w:hAnsi="Times New Roman"/>
          <w:color w:val="000000" w:themeColor="text1"/>
          <w:sz w:val="24"/>
          <w:szCs w:val="24"/>
        </w:rPr>
        <w:t xml:space="preserve">functiile prin care este gestionat store-ul. Acestea sunt utilizate pentru a schimba </w:t>
      </w:r>
      <w:r w:rsidR="002E34DD">
        <w:rPr>
          <w:rFonts w:ascii="Times New Roman" w:hAnsi="Times New Roman"/>
          <w:color w:val="000000" w:themeColor="text1"/>
          <w:sz w:val="24"/>
          <w:szCs w:val="24"/>
        </w:rPr>
        <w:t>valorile variabilelor declarate in state.</w:t>
      </w:r>
    </w:p>
    <w:p w14:paraId="66CB9F59" w14:textId="4C559641" w:rsidR="009B7BD0" w:rsidRDefault="00557C4B"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Accesarea store-ului in view-uri sau in componente se realizeaza prin apelul functiei </w:t>
      </w:r>
      <w:r>
        <w:rPr>
          <w:rFonts w:ascii="Times New Roman" w:hAnsi="Times New Roman"/>
          <w:i/>
          <w:iCs/>
          <w:color w:val="000000" w:themeColor="text1"/>
          <w:sz w:val="24"/>
          <w:szCs w:val="24"/>
        </w:rPr>
        <w:t>use...Store()</w:t>
      </w:r>
      <w:r w:rsidR="00C869F8">
        <w:rPr>
          <w:rFonts w:ascii="Times New Roman" w:hAnsi="Times New Roman"/>
          <w:color w:val="000000" w:themeColor="text1"/>
          <w:sz w:val="24"/>
          <w:szCs w:val="24"/>
        </w:rPr>
        <w:t xml:space="preserve">, care </w:t>
      </w:r>
      <w:r w:rsidR="003B7107">
        <w:rPr>
          <w:rFonts w:ascii="Times New Roman" w:hAnsi="Times New Roman"/>
          <w:color w:val="000000" w:themeColor="text1"/>
          <w:sz w:val="24"/>
          <w:szCs w:val="24"/>
        </w:rPr>
        <w:t>returneaza instanta store-ului.</w:t>
      </w:r>
      <w:r w:rsidR="00C869F8">
        <w:rPr>
          <w:rFonts w:ascii="Times New Roman" w:hAnsi="Times New Roman"/>
          <w:color w:val="000000" w:themeColor="text1"/>
          <w:sz w:val="24"/>
          <w:szCs w:val="24"/>
        </w:rPr>
        <w:t xml:space="preserve"> Acest obiect este de tipul </w:t>
      </w:r>
      <w:r w:rsidR="00C869F8">
        <w:rPr>
          <w:rFonts w:ascii="Times New Roman" w:hAnsi="Times New Roman"/>
          <w:i/>
          <w:iCs/>
          <w:color w:val="000000" w:themeColor="text1"/>
          <w:sz w:val="24"/>
          <w:szCs w:val="24"/>
        </w:rPr>
        <w:t>reactive</w:t>
      </w:r>
      <w:r w:rsidR="00C869F8">
        <w:rPr>
          <w:rFonts w:ascii="Times New Roman" w:hAnsi="Times New Roman"/>
          <w:color w:val="000000" w:themeColor="text1"/>
          <w:sz w:val="24"/>
          <w:szCs w:val="24"/>
        </w:rPr>
        <w:t xml:space="preserve">, asadar, nu se va utiliza </w:t>
      </w:r>
      <w:r w:rsidR="00C869F8">
        <w:rPr>
          <w:rFonts w:ascii="Times New Roman" w:hAnsi="Times New Roman"/>
          <w:i/>
          <w:iCs/>
          <w:color w:val="000000" w:themeColor="text1"/>
          <w:sz w:val="24"/>
          <w:szCs w:val="24"/>
        </w:rPr>
        <w:t>.value</w:t>
      </w:r>
      <w:r w:rsidR="00C869F8">
        <w:rPr>
          <w:rFonts w:ascii="Times New Roman" w:hAnsi="Times New Roman"/>
          <w:color w:val="000000" w:themeColor="text1"/>
          <w:sz w:val="24"/>
          <w:szCs w:val="24"/>
        </w:rPr>
        <w:t xml:space="preserve"> pentru a se accesa atributele acestuia.</w:t>
      </w:r>
    </w:p>
    <w:p w14:paraId="47E3C389" w14:textId="77777777" w:rsidR="004477CB" w:rsidRDefault="00BE21E0"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Concluzionand, conceptul de store simplifica logica de gestionare a datelor cu care lucreaza aplicatia</w:t>
      </w:r>
      <w:r w:rsidR="00CF4960">
        <w:rPr>
          <w:rFonts w:ascii="Times New Roman" w:hAnsi="Times New Roman"/>
          <w:color w:val="000000" w:themeColor="text1"/>
          <w:sz w:val="24"/>
          <w:szCs w:val="24"/>
        </w:rPr>
        <w:t xml:space="preserve">, avand, totodata, proprietatea de reactivitate. </w:t>
      </w:r>
      <w:r w:rsidR="00676F88">
        <w:rPr>
          <w:rFonts w:ascii="Times New Roman" w:hAnsi="Times New Roman"/>
          <w:color w:val="000000" w:themeColor="text1"/>
          <w:sz w:val="24"/>
          <w:szCs w:val="24"/>
        </w:rPr>
        <w:t>Am vazut ca putem utiliza un sistem de management al datelor. Urmatorul pas ar fi utilizarea unui sistem de management al starilor aplicatiei. Capitolul urmator va pune accent pe aceasta idee.</w:t>
      </w:r>
    </w:p>
    <w:p w14:paraId="5426E666" w14:textId="04303166" w:rsidR="00BE21E0" w:rsidRPr="00C869F8" w:rsidRDefault="00676F88"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35FBF4F" w14:textId="09AEC93E" w:rsidR="002D3BFA" w:rsidRDefault="002D3BFA" w:rsidP="002D3BFA">
      <w:pPr>
        <w:pStyle w:val="Titlucuprins"/>
        <w:spacing w:line="360" w:lineRule="auto"/>
        <w:rPr>
          <w:rFonts w:ascii="Times New Roman" w:hAnsi="Times New Roman"/>
          <w:color w:val="000000" w:themeColor="text1"/>
          <w:sz w:val="24"/>
          <w:szCs w:val="24"/>
        </w:rPr>
      </w:pPr>
      <w:bookmarkStart w:id="77" w:name="_Toc136713442"/>
      <w:r w:rsidRPr="002D3BFA">
        <w:rPr>
          <w:rFonts w:ascii="Times New Roman" w:hAnsi="Times New Roman"/>
          <w:color w:val="000000" w:themeColor="text1"/>
          <w:sz w:val="24"/>
          <w:szCs w:val="24"/>
        </w:rPr>
        <w:lastRenderedPageBreak/>
        <w:t>2.6. Xstate</w:t>
      </w:r>
      <w:bookmarkEnd w:id="77"/>
    </w:p>
    <w:p w14:paraId="0FB860FD" w14:textId="77777777" w:rsidR="00CD18F5" w:rsidRDefault="004F0DC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orice aplicatie Web exista un flow, reprezentand starile si actiunile ce determina tranzitiile dintre aceste stari. In multe cazuri, acest flow poate fi vazut precum un FSM (finite state machine), sau </w:t>
      </w:r>
      <w:r>
        <w:rPr>
          <w:rFonts w:ascii="Times New Roman" w:hAnsi="Times New Roman"/>
          <w:i/>
          <w:iCs/>
          <w:color w:val="000000" w:themeColor="text1"/>
          <w:sz w:val="24"/>
          <w:szCs w:val="24"/>
        </w:rPr>
        <w:t>aparat cu stari finite.</w:t>
      </w:r>
      <w:r>
        <w:rPr>
          <w:rFonts w:ascii="Times New Roman" w:hAnsi="Times New Roman"/>
          <w:color w:val="000000" w:themeColor="text1"/>
          <w:sz w:val="24"/>
          <w:szCs w:val="24"/>
        </w:rPr>
        <w:t xml:space="preserve"> </w:t>
      </w:r>
      <w:r w:rsidR="00E27868">
        <w:rPr>
          <w:rFonts w:ascii="Times New Roman" w:hAnsi="Times New Roman"/>
          <w:color w:val="000000" w:themeColor="text1"/>
          <w:sz w:val="24"/>
          <w:szCs w:val="24"/>
        </w:rPr>
        <w:t>Un aparat cu stari finite este caracterizat, dupa cum ii spune si numele, dintr-o lista finita de stari prin care poate trece un proces.</w:t>
      </w:r>
      <w:r w:rsidR="00CD18F5">
        <w:rPr>
          <w:rFonts w:ascii="Times New Roman" w:hAnsi="Times New Roman"/>
          <w:color w:val="000000" w:themeColor="text1"/>
          <w:sz w:val="24"/>
          <w:szCs w:val="24"/>
        </w:rPr>
        <w:t xml:space="preserve"> Se doreste o modalitate de a gestiona o astfel de situatie, in cazul unei aplicatii Web, iar solutia este oferita de catre Xstate.</w:t>
      </w:r>
    </w:p>
    <w:p w14:paraId="4EE10A05" w14:textId="09403018" w:rsidR="0037304C" w:rsidRDefault="00F71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Xstate reprezinta o librarie ce ofera tool-uri pentru crearea si gestionarea starilor unei aplicatii.</w:t>
      </w:r>
      <w:r w:rsidR="007C0CF9">
        <w:rPr>
          <w:rFonts w:ascii="Times New Roman" w:hAnsi="Times New Roman"/>
          <w:color w:val="000000" w:themeColor="text1"/>
          <w:sz w:val="24"/>
          <w:szCs w:val="24"/>
        </w:rPr>
        <w:t xml:space="preserve"> </w:t>
      </w:r>
      <w:r w:rsidR="00FD0F0A">
        <w:rPr>
          <w:rFonts w:ascii="Times New Roman" w:hAnsi="Times New Roman"/>
          <w:color w:val="000000" w:themeColor="text1"/>
          <w:sz w:val="24"/>
          <w:szCs w:val="24"/>
        </w:rPr>
        <w:t xml:space="preserve">De multe ori, aplicatiile devin complexe, bazate pe un element critic: o modificare in starea unei variabile determina o schimbare in starea unei componente/pagini. </w:t>
      </w:r>
      <w:r w:rsidR="007F41FF">
        <w:rPr>
          <w:rFonts w:ascii="Times New Roman" w:hAnsi="Times New Roman"/>
          <w:color w:val="000000" w:themeColor="text1"/>
          <w:sz w:val="24"/>
          <w:szCs w:val="24"/>
        </w:rPr>
        <w:t xml:space="preserve">Spre exemplu, apasarea unui buton va incrementa un contor, iar daca acel contor are o anumita valoare, se va face o tranzitie intre 2 componente. O astfel de situatie se rezolva, intr-un mod </w:t>
      </w:r>
      <w:r w:rsidR="007F41FF">
        <w:rPr>
          <w:rFonts w:ascii="Times New Roman" w:hAnsi="Times New Roman"/>
          <w:i/>
          <w:iCs/>
          <w:color w:val="000000" w:themeColor="text1"/>
          <w:sz w:val="24"/>
          <w:szCs w:val="24"/>
        </w:rPr>
        <w:t>not clean,</w:t>
      </w:r>
      <w:r w:rsidR="007F41FF">
        <w:rPr>
          <w:rFonts w:ascii="Times New Roman" w:hAnsi="Times New Roman"/>
          <w:color w:val="000000" w:themeColor="text1"/>
          <w:sz w:val="24"/>
          <w:szCs w:val="24"/>
        </w:rPr>
        <w:t xml:space="preserve"> printr-o variabila booleana de genul </w:t>
      </w:r>
      <w:r w:rsidR="007F41FF">
        <w:rPr>
          <w:rFonts w:ascii="Times New Roman" w:hAnsi="Times New Roman"/>
          <w:i/>
          <w:iCs/>
          <w:color w:val="000000" w:themeColor="text1"/>
          <w:sz w:val="24"/>
          <w:szCs w:val="24"/>
        </w:rPr>
        <w:t xml:space="preserve">isCounterSet </w:t>
      </w:r>
      <w:r w:rsidR="007F41FF">
        <w:rPr>
          <w:rFonts w:ascii="Times New Roman" w:hAnsi="Times New Roman"/>
          <w:color w:val="000000" w:themeColor="text1"/>
          <w:sz w:val="24"/>
          <w:szCs w:val="24"/>
        </w:rPr>
        <w:t xml:space="preserve">sau </w:t>
      </w:r>
      <w:r w:rsidR="007F41FF">
        <w:rPr>
          <w:rFonts w:ascii="Times New Roman" w:hAnsi="Times New Roman"/>
          <w:i/>
          <w:iCs/>
          <w:color w:val="000000" w:themeColor="text1"/>
          <w:sz w:val="24"/>
          <w:szCs w:val="24"/>
        </w:rPr>
        <w:t>isComponentVisible</w:t>
      </w:r>
      <w:r w:rsidR="007F41FF">
        <w:rPr>
          <w:rFonts w:ascii="Times New Roman" w:hAnsi="Times New Roman"/>
          <w:color w:val="000000" w:themeColor="text1"/>
          <w:sz w:val="24"/>
          <w:szCs w:val="24"/>
        </w:rPr>
        <w:t xml:space="preserve">. </w:t>
      </w:r>
      <w:r w:rsidR="00E37624">
        <w:rPr>
          <w:rFonts w:ascii="Times New Roman" w:hAnsi="Times New Roman"/>
          <w:color w:val="000000" w:themeColor="text1"/>
          <w:sz w:val="24"/>
          <w:szCs w:val="24"/>
        </w:rPr>
        <w:t xml:space="preserve">O astfel de abordare reprezinta un exemplu bun de </w:t>
      </w:r>
      <w:r w:rsidR="00E37624">
        <w:rPr>
          <w:rFonts w:ascii="Times New Roman" w:hAnsi="Times New Roman"/>
          <w:i/>
          <w:iCs/>
          <w:color w:val="000000" w:themeColor="text1"/>
          <w:sz w:val="24"/>
          <w:szCs w:val="24"/>
        </w:rPr>
        <w:t>bad practice</w:t>
      </w:r>
      <w:r w:rsidR="00E37624">
        <w:rPr>
          <w:rFonts w:ascii="Times New Roman" w:hAnsi="Times New Roman"/>
          <w:color w:val="000000" w:themeColor="text1"/>
          <w:sz w:val="24"/>
          <w:szCs w:val="24"/>
        </w:rPr>
        <w:t xml:space="preserve">. </w:t>
      </w:r>
      <w:r w:rsidR="00076005">
        <w:rPr>
          <w:rFonts w:ascii="Times New Roman" w:hAnsi="Times New Roman"/>
          <w:color w:val="000000" w:themeColor="text1"/>
          <w:sz w:val="24"/>
          <w:szCs w:val="24"/>
        </w:rPr>
        <w:t>Xstate doreste sa solutioneze astfel de probleme.</w:t>
      </w:r>
    </w:p>
    <w:p w14:paraId="10539387" w14:textId="4F4322D7" w:rsidR="002205AD" w:rsidRDefault="002205AD"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2.6.1. Machine</w:t>
      </w:r>
    </w:p>
    <w:p w14:paraId="53A9C2D0" w14:textId="00BC5FA6" w:rsidR="002205AD" w:rsidRDefault="0009146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Elementul de baza al Xstate este, deloc surprinzator, o </w:t>
      </w:r>
      <w:r>
        <w:rPr>
          <w:rFonts w:ascii="Times New Roman" w:hAnsi="Times New Roman"/>
          <w:i/>
          <w:iCs/>
          <w:color w:val="000000" w:themeColor="text1"/>
          <w:sz w:val="24"/>
          <w:szCs w:val="24"/>
        </w:rPr>
        <w:t xml:space="preserve">masina </w:t>
      </w:r>
      <w:r>
        <w:rPr>
          <w:rFonts w:ascii="Times New Roman" w:hAnsi="Times New Roman"/>
          <w:color w:val="000000" w:themeColor="text1"/>
          <w:sz w:val="24"/>
          <w:szCs w:val="24"/>
        </w:rPr>
        <w:t>(</w:t>
      </w:r>
      <w:r>
        <w:rPr>
          <w:rFonts w:ascii="Times New Roman" w:hAnsi="Times New Roman"/>
          <w:i/>
          <w:iCs/>
          <w:color w:val="000000" w:themeColor="text1"/>
          <w:sz w:val="24"/>
          <w:szCs w:val="24"/>
        </w:rPr>
        <w:t>machine</w:t>
      </w:r>
      <w:r>
        <w:rPr>
          <w:rFonts w:ascii="Times New Roman" w:hAnsi="Times New Roman"/>
          <w:color w:val="000000" w:themeColor="text1"/>
          <w:sz w:val="24"/>
          <w:szCs w:val="24"/>
        </w:rPr>
        <w:t xml:space="preserve">). </w:t>
      </w:r>
      <w:r w:rsidR="00EC0C15">
        <w:rPr>
          <w:rFonts w:ascii="Times New Roman" w:hAnsi="Times New Roman"/>
          <w:color w:val="000000" w:themeColor="text1"/>
          <w:sz w:val="24"/>
          <w:szCs w:val="24"/>
        </w:rPr>
        <w:t xml:space="preserve">Aceasta contine intregul set de stari posibile si toate datele si actiunile prin care se face tranzitia intre aceste stari. </w:t>
      </w:r>
    </w:p>
    <w:p w14:paraId="2106E153" w14:textId="32BA7EB9" w:rsidR="00377919" w:rsidRDefault="0037791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Structura unei masini este urmatoarea:</w:t>
      </w:r>
    </w:p>
    <w:p w14:paraId="01819086" w14:textId="01E2736C" w:rsidR="00377919" w:rsidRDefault="005E6BB2" w:rsidP="00A62AE5">
      <w:pPr>
        <w:pStyle w:val="Titlucuprins"/>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 identificatorul masinii.</w:t>
      </w:r>
    </w:p>
    <w:p w14:paraId="6F099DE1" w14:textId="688643C3" w:rsidR="005E6BB2" w:rsidRDefault="005E6BB2" w:rsidP="00A62AE5">
      <w:pPr>
        <w:pStyle w:val="Titlucuprins"/>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initial: starea initiala a masinii (starile sunt definite in sectiunea „states” a masinii).</w:t>
      </w:r>
    </w:p>
    <w:p w14:paraId="3732C248" w14:textId="07A91241" w:rsidR="005E6BB2" w:rsidRDefault="005E6BB2" w:rsidP="00A62AE5">
      <w:pPr>
        <w:pStyle w:val="Titlucuprins"/>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context: datele cu care lucreaza masina (concept similar cu cel din store).</w:t>
      </w:r>
    </w:p>
    <w:p w14:paraId="0937A7DA" w14:textId="7D7432FA" w:rsidR="005E6BB2" w:rsidRDefault="005E6BB2" w:rsidP="00A62AE5">
      <w:pPr>
        <w:pStyle w:val="Titlucuprins"/>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states: </w:t>
      </w:r>
      <w:r w:rsidR="00725E82">
        <w:rPr>
          <w:rFonts w:ascii="Times New Roman" w:hAnsi="Times New Roman"/>
          <w:color w:val="000000" w:themeColor="text1"/>
          <w:sz w:val="24"/>
          <w:szCs w:val="24"/>
        </w:rPr>
        <w:t>setul de stari al masinii</w:t>
      </w:r>
    </w:p>
    <w:p w14:paraId="31B6CB56" w14:textId="576171A4" w:rsidR="00707A46" w:rsidRPr="00756313" w:rsidRDefault="00A2748C" w:rsidP="006F782A">
      <w:pPr>
        <w:pStyle w:val="Titlucuprins"/>
        <w:tabs>
          <w:tab w:val="left" w:pos="6450"/>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Unui </w:t>
      </w:r>
      <w:r w:rsidR="00756313">
        <w:rPr>
          <w:rFonts w:ascii="Times New Roman" w:hAnsi="Times New Roman"/>
          <w:color w:val="000000" w:themeColor="text1"/>
          <w:sz w:val="24"/>
          <w:szCs w:val="24"/>
        </w:rPr>
        <w:t xml:space="preserve">element in zona </w:t>
      </w:r>
      <w:r w:rsidR="00756313">
        <w:rPr>
          <w:rFonts w:ascii="Times New Roman" w:hAnsi="Times New Roman"/>
          <w:i/>
          <w:iCs/>
          <w:color w:val="000000" w:themeColor="text1"/>
          <w:sz w:val="24"/>
          <w:szCs w:val="24"/>
        </w:rPr>
        <w:t>states</w:t>
      </w:r>
      <w:r w:rsidR="00756313">
        <w:rPr>
          <w:rFonts w:ascii="Times New Roman" w:hAnsi="Times New Roman"/>
          <w:color w:val="000000" w:themeColor="text1"/>
          <w:sz w:val="24"/>
          <w:szCs w:val="24"/>
        </w:rPr>
        <w:t xml:space="preserve"> </w:t>
      </w:r>
      <w:r w:rsidR="00DB4E67">
        <w:rPr>
          <w:rFonts w:ascii="Times New Roman" w:hAnsi="Times New Roman"/>
          <w:color w:val="000000" w:themeColor="text1"/>
          <w:sz w:val="24"/>
          <w:szCs w:val="24"/>
        </w:rPr>
        <w:t>i se pot atribui elemente ce indica</w:t>
      </w:r>
    </w:p>
    <w:p w14:paraId="3B3B1D94" w14:textId="116B13DC" w:rsidR="002D3BFA" w:rsidRPr="002D3BFA" w:rsidRDefault="002D3BFA" w:rsidP="002D3BFA">
      <w:pPr>
        <w:pStyle w:val="Titlucuprins"/>
        <w:spacing w:line="360" w:lineRule="auto"/>
        <w:rPr>
          <w:rFonts w:ascii="Times New Roman" w:hAnsi="Times New Roman"/>
          <w:color w:val="000000" w:themeColor="text1"/>
          <w:sz w:val="24"/>
          <w:szCs w:val="24"/>
        </w:rPr>
      </w:pPr>
      <w:bookmarkStart w:id="78" w:name="_Toc136713443"/>
      <w:r w:rsidRPr="002D3BFA">
        <w:rPr>
          <w:rFonts w:ascii="Times New Roman" w:hAnsi="Times New Roman"/>
          <w:color w:val="000000" w:themeColor="text1"/>
          <w:sz w:val="24"/>
          <w:szCs w:val="24"/>
        </w:rPr>
        <w:t>2.7. MongoDB</w:t>
      </w:r>
      <w:bookmarkEnd w:id="78"/>
    </w:p>
    <w:p w14:paraId="65EA958C" w14:textId="2CF3F946" w:rsidR="002D3BFA" w:rsidRPr="002D3BFA" w:rsidRDefault="002D3BFA" w:rsidP="002D3BFA">
      <w:pPr>
        <w:pStyle w:val="Titlucuprins"/>
        <w:spacing w:line="360" w:lineRule="auto"/>
        <w:rPr>
          <w:rFonts w:ascii="Times New Roman" w:hAnsi="Times New Roman"/>
          <w:color w:val="000000" w:themeColor="text1"/>
          <w:sz w:val="24"/>
          <w:szCs w:val="24"/>
        </w:rPr>
      </w:pPr>
      <w:bookmarkStart w:id="79" w:name="_Toc136713444"/>
      <w:r w:rsidRPr="002D3BFA">
        <w:rPr>
          <w:rFonts w:ascii="Times New Roman" w:hAnsi="Times New Roman"/>
          <w:color w:val="000000" w:themeColor="text1"/>
          <w:sz w:val="24"/>
          <w:szCs w:val="24"/>
        </w:rPr>
        <w:t>2.8. IDEs</w:t>
      </w:r>
      <w:bookmarkEnd w:id="79"/>
    </w:p>
    <w:p w14:paraId="73781371"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608ED25B" w14:textId="26AEC839" w:rsidR="002D3BFA" w:rsidRPr="002D3BFA" w:rsidRDefault="002D3BFA" w:rsidP="002D3BFA">
      <w:pPr>
        <w:pStyle w:val="Titlucuprins"/>
        <w:spacing w:line="360" w:lineRule="auto"/>
        <w:rPr>
          <w:rFonts w:ascii="Times New Roman" w:hAnsi="Times New Roman"/>
          <w:color w:val="000000" w:themeColor="text1"/>
          <w:sz w:val="24"/>
          <w:szCs w:val="24"/>
        </w:rPr>
      </w:pPr>
      <w:bookmarkStart w:id="80" w:name="_Toc136713445"/>
      <w:r w:rsidRPr="002D3BFA">
        <w:rPr>
          <w:rFonts w:ascii="Times New Roman" w:hAnsi="Times New Roman"/>
          <w:color w:val="000000" w:themeColor="text1"/>
          <w:sz w:val="24"/>
          <w:szCs w:val="24"/>
        </w:rPr>
        <w:lastRenderedPageBreak/>
        <w:t>2.9. Wireframes</w:t>
      </w:r>
      <w:bookmarkEnd w:id="80"/>
    </w:p>
    <w:p w14:paraId="09CA20D3" w14:textId="1A440BB9" w:rsidR="002D3BFA" w:rsidRDefault="002D3BFA" w:rsidP="002D3BFA">
      <w:pPr>
        <w:pStyle w:val="Titlucuprins"/>
        <w:spacing w:line="360" w:lineRule="auto"/>
        <w:rPr>
          <w:rFonts w:ascii="Times New Roman" w:hAnsi="Times New Roman"/>
          <w:color w:val="000000" w:themeColor="text1"/>
          <w:sz w:val="24"/>
          <w:szCs w:val="24"/>
        </w:rPr>
      </w:pPr>
      <w:bookmarkStart w:id="81" w:name="_Toc136713446"/>
      <w:r w:rsidRPr="002D3BFA">
        <w:rPr>
          <w:rFonts w:ascii="Times New Roman" w:hAnsi="Times New Roman"/>
          <w:color w:val="000000" w:themeColor="text1"/>
          <w:sz w:val="24"/>
          <w:szCs w:val="24"/>
        </w:rPr>
        <w:t>2.10. Justinmind Mockups</w:t>
      </w:r>
      <w:bookmarkEnd w:id="81"/>
    </w:p>
    <w:p w14:paraId="0DF33600" w14:textId="01385186" w:rsidR="002D3BFA" w:rsidRDefault="00D259D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2.11. Algoritmi de joc</w:t>
      </w:r>
    </w:p>
    <w:p w14:paraId="21859FF0" w14:textId="77777777" w:rsidR="002D3BFA" w:rsidRDefault="002D3BFA" w:rsidP="002D3BFA">
      <w:pPr>
        <w:pStyle w:val="Titlucuprins"/>
        <w:spacing w:line="360" w:lineRule="auto"/>
        <w:rPr>
          <w:rFonts w:ascii="Times New Roman" w:hAnsi="Times New Roman"/>
          <w:color w:val="000000" w:themeColor="text1"/>
          <w:sz w:val="24"/>
          <w:szCs w:val="24"/>
        </w:rPr>
      </w:pPr>
    </w:p>
    <w:p w14:paraId="42C5E7AB" w14:textId="77777777" w:rsidR="002D3BFA" w:rsidRPr="002D3BFA" w:rsidRDefault="002D3BFA" w:rsidP="002D3BFA">
      <w:pPr>
        <w:pStyle w:val="Titlucuprins"/>
        <w:spacing w:line="360" w:lineRule="auto"/>
        <w:rPr>
          <w:rFonts w:ascii="Times New Roman" w:hAnsi="Times New Roman"/>
          <w:color w:val="000000" w:themeColor="text1"/>
          <w:sz w:val="24"/>
          <w:szCs w:val="24"/>
        </w:rPr>
      </w:pPr>
      <w:bookmarkStart w:id="82" w:name="_Toc136713447"/>
      <w:r w:rsidRPr="002D3BFA">
        <w:rPr>
          <w:rFonts w:ascii="Times New Roman" w:hAnsi="Times New Roman"/>
          <w:color w:val="000000" w:themeColor="text1"/>
          <w:sz w:val="24"/>
          <w:szCs w:val="24"/>
        </w:rPr>
        <w:t>3. Descrierea formala a aplicatiei  (5-15 pagini)</w:t>
      </w:r>
      <w:bookmarkEnd w:id="82"/>
    </w:p>
    <w:p w14:paraId="3D55730C"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122B6ABB" w14:textId="46C404A0" w:rsidR="002D3BFA" w:rsidRPr="002D3BFA" w:rsidRDefault="002D3BFA" w:rsidP="002D3BFA">
      <w:pPr>
        <w:pStyle w:val="Titlucuprins"/>
        <w:spacing w:line="360" w:lineRule="auto"/>
        <w:rPr>
          <w:rFonts w:ascii="Times New Roman" w:hAnsi="Times New Roman"/>
          <w:color w:val="000000" w:themeColor="text1"/>
          <w:sz w:val="24"/>
          <w:szCs w:val="24"/>
        </w:rPr>
      </w:pPr>
      <w:bookmarkStart w:id="83" w:name="_Toc136713448"/>
      <w:r w:rsidRPr="002D3BFA">
        <w:rPr>
          <w:rFonts w:ascii="Times New Roman" w:hAnsi="Times New Roman"/>
          <w:color w:val="000000" w:themeColor="text1"/>
          <w:sz w:val="24"/>
          <w:szCs w:val="24"/>
        </w:rPr>
        <w:t>3.1. Actori</w:t>
      </w:r>
      <w:bookmarkEnd w:id="83"/>
    </w:p>
    <w:p w14:paraId="26AA3378" w14:textId="68F2591F" w:rsidR="002D3BFA" w:rsidRPr="002D3BFA" w:rsidRDefault="002D3BFA" w:rsidP="002D3BFA">
      <w:pPr>
        <w:pStyle w:val="Titlucuprins"/>
        <w:spacing w:line="360" w:lineRule="auto"/>
        <w:rPr>
          <w:rFonts w:ascii="Times New Roman" w:hAnsi="Times New Roman"/>
          <w:color w:val="000000" w:themeColor="text1"/>
          <w:sz w:val="24"/>
          <w:szCs w:val="24"/>
        </w:rPr>
      </w:pPr>
      <w:bookmarkStart w:id="84" w:name="_Toc136713449"/>
      <w:r w:rsidRPr="002D3BFA">
        <w:rPr>
          <w:rFonts w:ascii="Times New Roman" w:hAnsi="Times New Roman"/>
          <w:color w:val="000000" w:themeColor="text1"/>
          <w:sz w:val="24"/>
          <w:szCs w:val="24"/>
        </w:rPr>
        <w:t>3.2. Use</w:t>
      </w:r>
      <w:bookmarkEnd w:id="84"/>
    </w:p>
    <w:p w14:paraId="6A854A86" w14:textId="3451E2CA" w:rsidR="002D3BFA" w:rsidRPr="002D3BFA" w:rsidRDefault="002D3BFA" w:rsidP="002D3BFA">
      <w:pPr>
        <w:pStyle w:val="Titlucuprins"/>
        <w:spacing w:line="360" w:lineRule="auto"/>
        <w:rPr>
          <w:rFonts w:ascii="Times New Roman" w:hAnsi="Times New Roman"/>
          <w:color w:val="000000" w:themeColor="text1"/>
          <w:sz w:val="24"/>
          <w:szCs w:val="24"/>
        </w:rPr>
      </w:pPr>
      <w:bookmarkStart w:id="85" w:name="_Toc136713450"/>
      <w:r w:rsidRPr="002D3BFA">
        <w:rPr>
          <w:rFonts w:ascii="Times New Roman" w:hAnsi="Times New Roman"/>
          <w:color w:val="000000" w:themeColor="text1"/>
          <w:sz w:val="24"/>
          <w:szCs w:val="24"/>
        </w:rPr>
        <w:t>3.2.1. Admin Use-case</w:t>
      </w:r>
      <w:bookmarkEnd w:id="85"/>
    </w:p>
    <w:p w14:paraId="1688DEE8" w14:textId="447621C5" w:rsidR="002D3BFA" w:rsidRPr="002D3BFA" w:rsidRDefault="002D3BFA" w:rsidP="002D3BFA">
      <w:pPr>
        <w:pStyle w:val="Titlucuprins"/>
        <w:spacing w:line="360" w:lineRule="auto"/>
        <w:rPr>
          <w:rFonts w:ascii="Times New Roman" w:hAnsi="Times New Roman"/>
          <w:color w:val="000000" w:themeColor="text1"/>
          <w:sz w:val="24"/>
          <w:szCs w:val="24"/>
        </w:rPr>
      </w:pPr>
      <w:bookmarkStart w:id="86" w:name="_Toc136713451"/>
      <w:r w:rsidRPr="002D3BFA">
        <w:rPr>
          <w:rFonts w:ascii="Times New Roman" w:hAnsi="Times New Roman"/>
          <w:color w:val="000000" w:themeColor="text1"/>
          <w:sz w:val="24"/>
          <w:szCs w:val="24"/>
        </w:rPr>
        <w:t>3.2.2. Player Use-case</w:t>
      </w:r>
      <w:bookmarkEnd w:id="86"/>
    </w:p>
    <w:p w14:paraId="6A3CE14E" w14:textId="528BFAE6" w:rsidR="002D3BFA" w:rsidRPr="002D3BFA" w:rsidRDefault="002D3BFA" w:rsidP="002D3BFA">
      <w:pPr>
        <w:pStyle w:val="Titlucuprins"/>
        <w:spacing w:line="360" w:lineRule="auto"/>
        <w:rPr>
          <w:rFonts w:ascii="Times New Roman" w:hAnsi="Times New Roman"/>
          <w:color w:val="000000" w:themeColor="text1"/>
          <w:sz w:val="24"/>
          <w:szCs w:val="24"/>
        </w:rPr>
      </w:pPr>
      <w:bookmarkStart w:id="87" w:name="_Toc136713452"/>
      <w:r w:rsidRPr="002D3BFA">
        <w:rPr>
          <w:rFonts w:ascii="Times New Roman" w:hAnsi="Times New Roman"/>
          <w:color w:val="000000" w:themeColor="text1"/>
          <w:sz w:val="24"/>
          <w:szCs w:val="24"/>
        </w:rPr>
        <w:t>3.2.3. System Use-case</w:t>
      </w:r>
      <w:bookmarkEnd w:id="87"/>
    </w:p>
    <w:p w14:paraId="3C9C5D21" w14:textId="595617D9" w:rsidR="002D3BFA" w:rsidRPr="002D3BFA" w:rsidRDefault="002D3BFA" w:rsidP="002D3BFA">
      <w:pPr>
        <w:pStyle w:val="Titlucuprins"/>
        <w:spacing w:line="360" w:lineRule="auto"/>
        <w:rPr>
          <w:rFonts w:ascii="Times New Roman" w:hAnsi="Times New Roman"/>
          <w:color w:val="000000" w:themeColor="text1"/>
          <w:sz w:val="24"/>
          <w:szCs w:val="24"/>
        </w:rPr>
      </w:pPr>
      <w:bookmarkStart w:id="88" w:name="_Toc136713453"/>
      <w:r w:rsidRPr="002D3BFA">
        <w:rPr>
          <w:rFonts w:ascii="Times New Roman" w:hAnsi="Times New Roman"/>
          <w:color w:val="000000" w:themeColor="text1"/>
          <w:sz w:val="24"/>
          <w:szCs w:val="24"/>
        </w:rPr>
        <w:t>3.3. Wireframes</w:t>
      </w:r>
      <w:bookmarkEnd w:id="88"/>
    </w:p>
    <w:p w14:paraId="7F3EDA2B" w14:textId="6CFD755A" w:rsidR="002D3BFA" w:rsidRPr="002D3BFA" w:rsidRDefault="002D3BFA" w:rsidP="002D3BFA">
      <w:pPr>
        <w:pStyle w:val="Titlucuprins"/>
        <w:spacing w:line="360" w:lineRule="auto"/>
        <w:rPr>
          <w:rFonts w:ascii="Times New Roman" w:hAnsi="Times New Roman"/>
          <w:color w:val="000000" w:themeColor="text1"/>
          <w:sz w:val="24"/>
          <w:szCs w:val="24"/>
        </w:rPr>
      </w:pPr>
      <w:bookmarkStart w:id="89" w:name="_Toc136713454"/>
      <w:r w:rsidRPr="002D3BFA">
        <w:rPr>
          <w:rFonts w:ascii="Times New Roman" w:hAnsi="Times New Roman"/>
          <w:color w:val="000000" w:themeColor="text1"/>
          <w:sz w:val="24"/>
          <w:szCs w:val="24"/>
        </w:rPr>
        <w:t>3.4. Mockups</w:t>
      </w:r>
      <w:bookmarkEnd w:id="89"/>
    </w:p>
    <w:p w14:paraId="5181C038" w14:textId="16D7B9BE" w:rsidR="002D3BFA" w:rsidRDefault="002D3BFA" w:rsidP="002D3BFA">
      <w:pPr>
        <w:pStyle w:val="Titlucuprins"/>
        <w:spacing w:line="360" w:lineRule="auto"/>
        <w:rPr>
          <w:rFonts w:ascii="Times New Roman" w:hAnsi="Times New Roman"/>
          <w:color w:val="000000" w:themeColor="text1"/>
          <w:sz w:val="24"/>
          <w:szCs w:val="24"/>
        </w:rPr>
      </w:pPr>
      <w:bookmarkStart w:id="90" w:name="_Toc136713455"/>
      <w:r w:rsidRPr="002D3BFA">
        <w:rPr>
          <w:rFonts w:ascii="Times New Roman" w:hAnsi="Times New Roman"/>
          <w:color w:val="000000" w:themeColor="text1"/>
          <w:sz w:val="24"/>
          <w:szCs w:val="24"/>
        </w:rPr>
        <w:t>3.5. Arhitectura</w:t>
      </w:r>
      <w:bookmarkEnd w:id="90"/>
    </w:p>
    <w:p w14:paraId="31CE08B5" w14:textId="77777777" w:rsidR="002D3BFA" w:rsidRDefault="002D3BFA" w:rsidP="002D3BFA">
      <w:pPr>
        <w:pStyle w:val="Titlucuprins"/>
        <w:spacing w:line="360" w:lineRule="auto"/>
        <w:rPr>
          <w:rFonts w:ascii="Times New Roman" w:hAnsi="Times New Roman"/>
          <w:color w:val="000000" w:themeColor="text1"/>
          <w:sz w:val="24"/>
          <w:szCs w:val="24"/>
        </w:rPr>
      </w:pPr>
    </w:p>
    <w:p w14:paraId="4875A467" w14:textId="417140FA" w:rsidR="002D3BFA" w:rsidRPr="002D3BFA" w:rsidRDefault="002D3BFA" w:rsidP="002D3BFA">
      <w:pPr>
        <w:pStyle w:val="Titlucuprins"/>
        <w:spacing w:line="360" w:lineRule="auto"/>
        <w:rPr>
          <w:rFonts w:ascii="Times New Roman" w:hAnsi="Times New Roman"/>
          <w:color w:val="000000" w:themeColor="text1"/>
          <w:sz w:val="24"/>
          <w:szCs w:val="24"/>
        </w:rPr>
      </w:pPr>
      <w:bookmarkStart w:id="91" w:name="_Toc136713456"/>
      <w:r w:rsidRPr="002D3BFA">
        <w:rPr>
          <w:rFonts w:ascii="Times New Roman" w:hAnsi="Times New Roman"/>
          <w:color w:val="000000" w:themeColor="text1"/>
          <w:sz w:val="24"/>
          <w:szCs w:val="24"/>
        </w:rPr>
        <w:t>4. Detalii de implementare (25-30 pagini)</w:t>
      </w:r>
      <w:bookmarkEnd w:id="91"/>
    </w:p>
    <w:p w14:paraId="11B0CAEB" w14:textId="6430DBE8" w:rsidR="002D3BFA" w:rsidRDefault="002D3BFA" w:rsidP="002D3BFA">
      <w:pPr>
        <w:pStyle w:val="Titlucuprins"/>
        <w:spacing w:line="360" w:lineRule="auto"/>
        <w:rPr>
          <w:rFonts w:ascii="Times New Roman" w:hAnsi="Times New Roman"/>
          <w:color w:val="000000" w:themeColor="text1"/>
          <w:sz w:val="24"/>
          <w:szCs w:val="24"/>
        </w:rPr>
      </w:pPr>
      <w:bookmarkStart w:id="92" w:name="_Toc136713457"/>
      <w:r w:rsidRPr="002D3BFA">
        <w:rPr>
          <w:rFonts w:ascii="Times New Roman" w:hAnsi="Times New Roman"/>
          <w:color w:val="000000" w:themeColor="text1"/>
          <w:sz w:val="24"/>
          <w:szCs w:val="24"/>
        </w:rPr>
        <w:t>Descriu use-case</w:t>
      </w:r>
      <w:bookmarkEnd w:id="92"/>
    </w:p>
    <w:p w14:paraId="32057A3E" w14:textId="77777777" w:rsidR="002D3BFA" w:rsidRDefault="002D3BFA" w:rsidP="002D3BFA">
      <w:pPr>
        <w:pStyle w:val="Titlucuprins"/>
        <w:spacing w:line="360" w:lineRule="auto"/>
        <w:rPr>
          <w:rFonts w:ascii="Times New Roman" w:hAnsi="Times New Roman"/>
          <w:color w:val="000000" w:themeColor="text1"/>
          <w:sz w:val="24"/>
          <w:szCs w:val="24"/>
        </w:rPr>
      </w:pPr>
    </w:p>
    <w:p w14:paraId="2343DDBC" w14:textId="77777777" w:rsidR="002D3BFA" w:rsidRPr="002D3BFA" w:rsidRDefault="002D3BFA" w:rsidP="002D3BFA">
      <w:pPr>
        <w:pStyle w:val="Titlucuprins"/>
        <w:spacing w:line="360" w:lineRule="auto"/>
        <w:rPr>
          <w:rFonts w:ascii="Times New Roman" w:hAnsi="Times New Roman"/>
          <w:color w:val="000000" w:themeColor="text1"/>
          <w:sz w:val="24"/>
          <w:szCs w:val="24"/>
        </w:rPr>
      </w:pPr>
      <w:bookmarkStart w:id="93" w:name="_Toc136713458"/>
      <w:r w:rsidRPr="002D3BFA">
        <w:rPr>
          <w:rFonts w:ascii="Times New Roman" w:hAnsi="Times New Roman"/>
          <w:color w:val="000000" w:themeColor="text1"/>
          <w:sz w:val="24"/>
          <w:szCs w:val="24"/>
        </w:rPr>
        <w:t>5. Concluzii si dezvoltari ulterioare (1-2 pagini)</w:t>
      </w:r>
      <w:bookmarkEnd w:id="93"/>
    </w:p>
    <w:p w14:paraId="7D9E43BE"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3B99D70B" w14:textId="2E5651C8" w:rsidR="002D3BFA" w:rsidRPr="002D3BFA" w:rsidRDefault="002D3BFA" w:rsidP="002D3BFA">
      <w:pPr>
        <w:pStyle w:val="Titlucuprins"/>
        <w:spacing w:line="360" w:lineRule="auto"/>
        <w:rPr>
          <w:rFonts w:ascii="Times New Roman" w:hAnsi="Times New Roman"/>
          <w:color w:val="000000" w:themeColor="text1"/>
          <w:sz w:val="24"/>
          <w:szCs w:val="24"/>
        </w:rPr>
      </w:pPr>
      <w:bookmarkStart w:id="94" w:name="_Toc136713459"/>
      <w:r w:rsidRPr="002D3BFA">
        <w:rPr>
          <w:rFonts w:ascii="Times New Roman" w:hAnsi="Times New Roman"/>
          <w:color w:val="000000" w:themeColor="text1"/>
          <w:sz w:val="24"/>
          <w:szCs w:val="24"/>
        </w:rPr>
        <w:t>5.1. Concluzii</w:t>
      </w:r>
      <w:bookmarkEnd w:id="94"/>
    </w:p>
    <w:p w14:paraId="17DBA720" w14:textId="0AB3C9ED" w:rsidR="002D3BFA" w:rsidRPr="002D3BFA" w:rsidRDefault="002D3BFA" w:rsidP="002D3BFA">
      <w:pPr>
        <w:pStyle w:val="Titlucuprins"/>
        <w:spacing w:line="360" w:lineRule="auto"/>
        <w:rPr>
          <w:rFonts w:ascii="Times New Roman" w:hAnsi="Times New Roman"/>
          <w:color w:val="000000" w:themeColor="text1"/>
          <w:sz w:val="24"/>
          <w:szCs w:val="24"/>
        </w:rPr>
      </w:pPr>
      <w:bookmarkStart w:id="95" w:name="_Toc136713460"/>
      <w:r w:rsidRPr="002D3BFA">
        <w:rPr>
          <w:rFonts w:ascii="Times New Roman" w:hAnsi="Times New Roman"/>
          <w:color w:val="000000" w:themeColor="text1"/>
          <w:sz w:val="24"/>
          <w:szCs w:val="24"/>
        </w:rPr>
        <w:lastRenderedPageBreak/>
        <w:t>5.2. Dezvoltare ulterioare</w:t>
      </w:r>
      <w:bookmarkEnd w:id="95"/>
    </w:p>
    <w:p w14:paraId="0B56F2F8" w14:textId="77777777" w:rsidR="002D3BFA" w:rsidRDefault="002D3BFA" w:rsidP="002D3BFA">
      <w:pPr>
        <w:pStyle w:val="Titlucuprins"/>
        <w:spacing w:line="360" w:lineRule="auto"/>
        <w:rPr>
          <w:rFonts w:ascii="Times New Roman" w:hAnsi="Times New Roman"/>
          <w:color w:val="000000" w:themeColor="text1"/>
          <w:sz w:val="24"/>
          <w:szCs w:val="24"/>
        </w:rPr>
      </w:pPr>
    </w:p>
    <w:p w14:paraId="5AC6B259"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EC08ECB" w14:textId="21B3D309" w:rsidR="002D3BFA" w:rsidRPr="002D3BFA" w:rsidRDefault="002D3BFA" w:rsidP="002D3BFA">
      <w:pPr>
        <w:pStyle w:val="Titlucuprins"/>
        <w:spacing w:line="360" w:lineRule="auto"/>
        <w:rPr>
          <w:rFonts w:ascii="Times New Roman" w:hAnsi="Times New Roman"/>
          <w:color w:val="000000" w:themeColor="text1"/>
          <w:sz w:val="24"/>
          <w:szCs w:val="24"/>
        </w:rPr>
      </w:pPr>
      <w:bookmarkStart w:id="96" w:name="_Toc136713461"/>
      <w:r w:rsidRPr="002D3BFA">
        <w:rPr>
          <w:rFonts w:ascii="Times New Roman" w:hAnsi="Times New Roman"/>
          <w:color w:val="000000" w:themeColor="text1"/>
          <w:sz w:val="24"/>
          <w:szCs w:val="24"/>
        </w:rPr>
        <w:t>6. Bibliografie</w:t>
      </w:r>
      <w:bookmarkEnd w:id="96"/>
    </w:p>
    <w:sectPr w:rsidR="002D3BFA" w:rsidRPr="002D3BFA">
      <w:headerReference w:type="default" r:id="rId40"/>
      <w:footerReference w:type="default" r:id="rId41"/>
      <w:footerReference w:type="first" r:id="rId42"/>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9A31" w14:textId="77777777" w:rsidR="00100486" w:rsidRDefault="00100486">
      <w:r>
        <w:separator/>
      </w:r>
    </w:p>
  </w:endnote>
  <w:endnote w:type="continuationSeparator" w:id="0">
    <w:p w14:paraId="15131F8B" w14:textId="77777777" w:rsidR="00100486" w:rsidRDefault="00100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Free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2135" w14:textId="77777777" w:rsidR="00A01632" w:rsidRDefault="00A01632">
    <w:pPr>
      <w:pStyle w:val="Subsol"/>
      <w:shd w:val="clear" w:color="auto" w:fill="FFFFFF"/>
      <w:jc w:val="center"/>
    </w:pPr>
    <w:r>
      <w:fldChar w:fldCharType="begin"/>
    </w:r>
    <w:r>
      <w:instrText xml:space="preserve"> PAGE </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F9A1" w14:textId="77777777" w:rsidR="00A01632" w:rsidRDefault="00A01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30F7C" w14:textId="77777777" w:rsidR="00100486" w:rsidRDefault="00100486">
      <w:r>
        <w:separator/>
      </w:r>
    </w:p>
  </w:footnote>
  <w:footnote w:type="continuationSeparator" w:id="0">
    <w:p w14:paraId="583F54F2" w14:textId="77777777" w:rsidR="00100486" w:rsidRDefault="00100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2840035" w14:paraId="15E9BA49" w14:textId="77777777" w:rsidTr="02840035">
      <w:trPr>
        <w:trHeight w:val="300"/>
      </w:trPr>
      <w:tc>
        <w:tcPr>
          <w:tcW w:w="3210" w:type="dxa"/>
        </w:tcPr>
        <w:p w14:paraId="2ACA15D0" w14:textId="1D992946" w:rsidR="02840035" w:rsidRDefault="02840035" w:rsidP="02840035">
          <w:pPr>
            <w:pStyle w:val="Antet"/>
            <w:ind w:left="-115"/>
          </w:pPr>
        </w:p>
      </w:tc>
      <w:tc>
        <w:tcPr>
          <w:tcW w:w="3210" w:type="dxa"/>
        </w:tcPr>
        <w:p w14:paraId="05FE7360" w14:textId="188E9656" w:rsidR="02840035" w:rsidRDefault="02840035" w:rsidP="02840035">
          <w:pPr>
            <w:pStyle w:val="Antet"/>
            <w:jc w:val="center"/>
          </w:pPr>
        </w:p>
      </w:tc>
      <w:tc>
        <w:tcPr>
          <w:tcW w:w="3210" w:type="dxa"/>
        </w:tcPr>
        <w:p w14:paraId="67527E8B" w14:textId="0864E2AC" w:rsidR="02840035" w:rsidRDefault="02840035" w:rsidP="02840035">
          <w:pPr>
            <w:pStyle w:val="Antet"/>
            <w:ind w:right="-115"/>
            <w:jc w:val="right"/>
          </w:pPr>
        </w:p>
      </w:tc>
    </w:tr>
  </w:tbl>
  <w:p w14:paraId="7D1392F8" w14:textId="0E60B6F5" w:rsidR="02840035" w:rsidRDefault="02840035" w:rsidP="02840035">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itlu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205228D"/>
    <w:multiLevelType w:val="hybridMultilevel"/>
    <w:tmpl w:val="524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90BE1"/>
    <w:multiLevelType w:val="hybridMultilevel"/>
    <w:tmpl w:val="BBDE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77AB6"/>
    <w:multiLevelType w:val="hybridMultilevel"/>
    <w:tmpl w:val="D816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B85574"/>
    <w:multiLevelType w:val="hybridMultilevel"/>
    <w:tmpl w:val="3AB0D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F4C5E"/>
    <w:multiLevelType w:val="hybridMultilevel"/>
    <w:tmpl w:val="DE70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65944"/>
    <w:multiLevelType w:val="hybridMultilevel"/>
    <w:tmpl w:val="82C899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2B85897"/>
    <w:multiLevelType w:val="hybridMultilevel"/>
    <w:tmpl w:val="B848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6C9F"/>
    <w:multiLevelType w:val="hybridMultilevel"/>
    <w:tmpl w:val="B798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B290D"/>
    <w:multiLevelType w:val="hybridMultilevel"/>
    <w:tmpl w:val="1AD0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D3D38"/>
    <w:multiLevelType w:val="hybridMultilevel"/>
    <w:tmpl w:val="BEBC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76A6B"/>
    <w:multiLevelType w:val="hybridMultilevel"/>
    <w:tmpl w:val="B99C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942BD"/>
    <w:multiLevelType w:val="hybridMultilevel"/>
    <w:tmpl w:val="2AFC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27537"/>
    <w:multiLevelType w:val="hybridMultilevel"/>
    <w:tmpl w:val="FE3863B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30475A5A"/>
    <w:multiLevelType w:val="hybridMultilevel"/>
    <w:tmpl w:val="E4AAE5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307A7C2E"/>
    <w:multiLevelType w:val="hybridMultilevel"/>
    <w:tmpl w:val="860C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163C6"/>
    <w:multiLevelType w:val="hybridMultilevel"/>
    <w:tmpl w:val="BC78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B67E5"/>
    <w:multiLevelType w:val="hybridMultilevel"/>
    <w:tmpl w:val="F0DE30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5FA08C9"/>
    <w:multiLevelType w:val="hybridMultilevel"/>
    <w:tmpl w:val="7A72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D3DAF"/>
    <w:multiLevelType w:val="hybridMultilevel"/>
    <w:tmpl w:val="2C66A7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B404716"/>
    <w:multiLevelType w:val="hybridMultilevel"/>
    <w:tmpl w:val="D57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23F32"/>
    <w:multiLevelType w:val="hybridMultilevel"/>
    <w:tmpl w:val="1E98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B06F2F"/>
    <w:multiLevelType w:val="hybridMultilevel"/>
    <w:tmpl w:val="3CB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D62E3"/>
    <w:multiLevelType w:val="hybridMultilevel"/>
    <w:tmpl w:val="E0E8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305A1"/>
    <w:multiLevelType w:val="hybridMultilevel"/>
    <w:tmpl w:val="4026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42140"/>
    <w:multiLevelType w:val="hybridMultilevel"/>
    <w:tmpl w:val="92D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587A13"/>
    <w:multiLevelType w:val="hybridMultilevel"/>
    <w:tmpl w:val="DDD6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0219B7"/>
    <w:multiLevelType w:val="hybridMultilevel"/>
    <w:tmpl w:val="7C02F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B827366"/>
    <w:multiLevelType w:val="hybridMultilevel"/>
    <w:tmpl w:val="D2AA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4248A"/>
    <w:multiLevelType w:val="hybridMultilevel"/>
    <w:tmpl w:val="1564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005186">
    <w:abstractNumId w:val="0"/>
  </w:num>
  <w:num w:numId="2" w16cid:durableId="645933675">
    <w:abstractNumId w:val="1"/>
  </w:num>
  <w:num w:numId="3" w16cid:durableId="112940754">
    <w:abstractNumId w:val="2"/>
  </w:num>
  <w:num w:numId="4" w16cid:durableId="1855427">
    <w:abstractNumId w:val="22"/>
  </w:num>
  <w:num w:numId="5" w16cid:durableId="53090528">
    <w:abstractNumId w:val="5"/>
  </w:num>
  <w:num w:numId="6" w16cid:durableId="764498826">
    <w:abstractNumId w:val="10"/>
  </w:num>
  <w:num w:numId="7" w16cid:durableId="985623716">
    <w:abstractNumId w:val="13"/>
  </w:num>
  <w:num w:numId="8" w16cid:durableId="1325627648">
    <w:abstractNumId w:val="21"/>
  </w:num>
  <w:num w:numId="9" w16cid:durableId="938680803">
    <w:abstractNumId w:val="17"/>
  </w:num>
  <w:num w:numId="10" w16cid:durableId="2074544065">
    <w:abstractNumId w:val="19"/>
  </w:num>
  <w:num w:numId="11" w16cid:durableId="1340161871">
    <w:abstractNumId w:val="31"/>
  </w:num>
  <w:num w:numId="12" w16cid:durableId="670177442">
    <w:abstractNumId w:val="12"/>
  </w:num>
  <w:num w:numId="13" w16cid:durableId="1050114590">
    <w:abstractNumId w:val="14"/>
  </w:num>
  <w:num w:numId="14" w16cid:durableId="1320382548">
    <w:abstractNumId w:val="11"/>
  </w:num>
  <w:num w:numId="15" w16cid:durableId="471294445">
    <w:abstractNumId w:val="30"/>
  </w:num>
  <w:num w:numId="16" w16cid:durableId="1972392878">
    <w:abstractNumId w:val="6"/>
  </w:num>
  <w:num w:numId="17" w16cid:durableId="8719966">
    <w:abstractNumId w:val="24"/>
  </w:num>
  <w:num w:numId="18" w16cid:durableId="1066680885">
    <w:abstractNumId w:val="18"/>
  </w:num>
  <w:num w:numId="19" w16cid:durableId="1500386129">
    <w:abstractNumId w:val="20"/>
  </w:num>
  <w:num w:numId="20" w16cid:durableId="288822566">
    <w:abstractNumId w:val="9"/>
  </w:num>
  <w:num w:numId="21" w16cid:durableId="1071735486">
    <w:abstractNumId w:val="25"/>
  </w:num>
  <w:num w:numId="22" w16cid:durableId="1991666420">
    <w:abstractNumId w:val="28"/>
  </w:num>
  <w:num w:numId="23" w16cid:durableId="85612685">
    <w:abstractNumId w:val="27"/>
  </w:num>
  <w:num w:numId="24" w16cid:durableId="998924269">
    <w:abstractNumId w:val="23"/>
  </w:num>
  <w:num w:numId="25" w16cid:durableId="1377046100">
    <w:abstractNumId w:val="26"/>
  </w:num>
  <w:num w:numId="26" w16cid:durableId="2057309999">
    <w:abstractNumId w:val="15"/>
  </w:num>
  <w:num w:numId="27" w16cid:durableId="1642928642">
    <w:abstractNumId w:val="29"/>
  </w:num>
  <w:num w:numId="28" w16cid:durableId="771512319">
    <w:abstractNumId w:val="8"/>
  </w:num>
  <w:num w:numId="29" w16cid:durableId="911545334">
    <w:abstractNumId w:val="4"/>
  </w:num>
  <w:num w:numId="30" w16cid:durableId="309553505">
    <w:abstractNumId w:val="3"/>
  </w:num>
  <w:num w:numId="31" w16cid:durableId="2112045393">
    <w:abstractNumId w:val="7"/>
  </w:num>
  <w:num w:numId="32" w16cid:durableId="1458246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F0"/>
    <w:rsid w:val="000103E8"/>
    <w:rsid w:val="000138A1"/>
    <w:rsid w:val="00016291"/>
    <w:rsid w:val="00026C62"/>
    <w:rsid w:val="00027321"/>
    <w:rsid w:val="00035958"/>
    <w:rsid w:val="00040A80"/>
    <w:rsid w:val="00043E7A"/>
    <w:rsid w:val="000545A0"/>
    <w:rsid w:val="0005690E"/>
    <w:rsid w:val="00056B54"/>
    <w:rsid w:val="00076005"/>
    <w:rsid w:val="00091464"/>
    <w:rsid w:val="000A3BBD"/>
    <w:rsid w:val="000B09C9"/>
    <w:rsid w:val="000B5E59"/>
    <w:rsid w:val="000B7A9C"/>
    <w:rsid w:val="000C7D91"/>
    <w:rsid w:val="000D277E"/>
    <w:rsid w:val="000D32A6"/>
    <w:rsid w:val="000D34C1"/>
    <w:rsid w:val="000E0E25"/>
    <w:rsid w:val="000F1F48"/>
    <w:rsid w:val="00100486"/>
    <w:rsid w:val="00100D92"/>
    <w:rsid w:val="001050C7"/>
    <w:rsid w:val="00107F51"/>
    <w:rsid w:val="00110D9F"/>
    <w:rsid w:val="00116B17"/>
    <w:rsid w:val="00127032"/>
    <w:rsid w:val="001315A2"/>
    <w:rsid w:val="001330BF"/>
    <w:rsid w:val="0013337E"/>
    <w:rsid w:val="001372D3"/>
    <w:rsid w:val="001404D3"/>
    <w:rsid w:val="001457C7"/>
    <w:rsid w:val="00145A72"/>
    <w:rsid w:val="00145DBB"/>
    <w:rsid w:val="0014605E"/>
    <w:rsid w:val="00146324"/>
    <w:rsid w:val="0014789E"/>
    <w:rsid w:val="00150B0F"/>
    <w:rsid w:val="00151D88"/>
    <w:rsid w:val="00152A29"/>
    <w:rsid w:val="00152CB1"/>
    <w:rsid w:val="00155CB2"/>
    <w:rsid w:val="00156467"/>
    <w:rsid w:val="001622BF"/>
    <w:rsid w:val="00167087"/>
    <w:rsid w:val="001723F2"/>
    <w:rsid w:val="001772A4"/>
    <w:rsid w:val="00183F30"/>
    <w:rsid w:val="001847BA"/>
    <w:rsid w:val="001928AC"/>
    <w:rsid w:val="001A0C0F"/>
    <w:rsid w:val="001A7131"/>
    <w:rsid w:val="001A7A1A"/>
    <w:rsid w:val="001B5F1C"/>
    <w:rsid w:val="001C11BE"/>
    <w:rsid w:val="001C600A"/>
    <w:rsid w:val="001D082B"/>
    <w:rsid w:val="001D0E23"/>
    <w:rsid w:val="001D1398"/>
    <w:rsid w:val="001D7D83"/>
    <w:rsid w:val="001D7E4D"/>
    <w:rsid w:val="001E0EEB"/>
    <w:rsid w:val="001E603C"/>
    <w:rsid w:val="001F5000"/>
    <w:rsid w:val="001F5621"/>
    <w:rsid w:val="001F562F"/>
    <w:rsid w:val="00201EBF"/>
    <w:rsid w:val="00202984"/>
    <w:rsid w:val="002054EA"/>
    <w:rsid w:val="0020771F"/>
    <w:rsid w:val="00212783"/>
    <w:rsid w:val="00214F9C"/>
    <w:rsid w:val="002205AD"/>
    <w:rsid w:val="0022601B"/>
    <w:rsid w:val="00227D45"/>
    <w:rsid w:val="002364F9"/>
    <w:rsid w:val="00236ABE"/>
    <w:rsid w:val="00236CFD"/>
    <w:rsid w:val="00243226"/>
    <w:rsid w:val="00243BCA"/>
    <w:rsid w:val="002459BB"/>
    <w:rsid w:val="00256E5B"/>
    <w:rsid w:val="00262B30"/>
    <w:rsid w:val="00265DAF"/>
    <w:rsid w:val="0026662F"/>
    <w:rsid w:val="00267775"/>
    <w:rsid w:val="0027254F"/>
    <w:rsid w:val="002739D6"/>
    <w:rsid w:val="00285BC9"/>
    <w:rsid w:val="00291D47"/>
    <w:rsid w:val="002A08A2"/>
    <w:rsid w:val="002A3189"/>
    <w:rsid w:val="002B250E"/>
    <w:rsid w:val="002B35DE"/>
    <w:rsid w:val="002B40D8"/>
    <w:rsid w:val="002B4233"/>
    <w:rsid w:val="002C25C3"/>
    <w:rsid w:val="002C36B5"/>
    <w:rsid w:val="002D1418"/>
    <w:rsid w:val="002D3BFA"/>
    <w:rsid w:val="002D4C72"/>
    <w:rsid w:val="002D6978"/>
    <w:rsid w:val="002D6DC9"/>
    <w:rsid w:val="002E07E0"/>
    <w:rsid w:val="002E34DD"/>
    <w:rsid w:val="002E364B"/>
    <w:rsid w:val="002F27A7"/>
    <w:rsid w:val="002F4859"/>
    <w:rsid w:val="003007D4"/>
    <w:rsid w:val="003050F1"/>
    <w:rsid w:val="003140AD"/>
    <w:rsid w:val="00314121"/>
    <w:rsid w:val="00315ABB"/>
    <w:rsid w:val="00316FCC"/>
    <w:rsid w:val="00321B23"/>
    <w:rsid w:val="003343C3"/>
    <w:rsid w:val="00335DDB"/>
    <w:rsid w:val="00336491"/>
    <w:rsid w:val="003422FF"/>
    <w:rsid w:val="00343B0C"/>
    <w:rsid w:val="00345422"/>
    <w:rsid w:val="003574CC"/>
    <w:rsid w:val="0035773A"/>
    <w:rsid w:val="00360985"/>
    <w:rsid w:val="0036530C"/>
    <w:rsid w:val="003661F0"/>
    <w:rsid w:val="0037304C"/>
    <w:rsid w:val="003761B7"/>
    <w:rsid w:val="00377919"/>
    <w:rsid w:val="00380147"/>
    <w:rsid w:val="00380FAC"/>
    <w:rsid w:val="00387A3C"/>
    <w:rsid w:val="00390ACF"/>
    <w:rsid w:val="003940EF"/>
    <w:rsid w:val="003B25F8"/>
    <w:rsid w:val="003B7107"/>
    <w:rsid w:val="003D136D"/>
    <w:rsid w:val="003D60FA"/>
    <w:rsid w:val="003F4400"/>
    <w:rsid w:val="003F52AF"/>
    <w:rsid w:val="003F5AF8"/>
    <w:rsid w:val="00400636"/>
    <w:rsid w:val="00401F31"/>
    <w:rsid w:val="004031A5"/>
    <w:rsid w:val="00405897"/>
    <w:rsid w:val="00405EB3"/>
    <w:rsid w:val="00406649"/>
    <w:rsid w:val="00410676"/>
    <w:rsid w:val="00410F02"/>
    <w:rsid w:val="00414314"/>
    <w:rsid w:val="004153DC"/>
    <w:rsid w:val="00423006"/>
    <w:rsid w:val="0042316A"/>
    <w:rsid w:val="0043445F"/>
    <w:rsid w:val="00435FF2"/>
    <w:rsid w:val="00441183"/>
    <w:rsid w:val="004477CB"/>
    <w:rsid w:val="00450ED7"/>
    <w:rsid w:val="00454D15"/>
    <w:rsid w:val="00460CF7"/>
    <w:rsid w:val="00464399"/>
    <w:rsid w:val="004711D7"/>
    <w:rsid w:val="0048194E"/>
    <w:rsid w:val="0048352F"/>
    <w:rsid w:val="00487A80"/>
    <w:rsid w:val="00493B7C"/>
    <w:rsid w:val="004A22DD"/>
    <w:rsid w:val="004B3118"/>
    <w:rsid w:val="004C7D03"/>
    <w:rsid w:val="004C7DB2"/>
    <w:rsid w:val="004E64D5"/>
    <w:rsid w:val="004E6D2D"/>
    <w:rsid w:val="004F0DC0"/>
    <w:rsid w:val="004F510E"/>
    <w:rsid w:val="004F7DB0"/>
    <w:rsid w:val="0050594D"/>
    <w:rsid w:val="00506E9C"/>
    <w:rsid w:val="00507A6C"/>
    <w:rsid w:val="005139F4"/>
    <w:rsid w:val="0051400D"/>
    <w:rsid w:val="00514ADB"/>
    <w:rsid w:val="005266FA"/>
    <w:rsid w:val="00527337"/>
    <w:rsid w:val="00543E63"/>
    <w:rsid w:val="0055218C"/>
    <w:rsid w:val="00553C7C"/>
    <w:rsid w:val="00557C4B"/>
    <w:rsid w:val="005662B4"/>
    <w:rsid w:val="005663BA"/>
    <w:rsid w:val="00567CEE"/>
    <w:rsid w:val="00581692"/>
    <w:rsid w:val="00581D49"/>
    <w:rsid w:val="005852C4"/>
    <w:rsid w:val="00585720"/>
    <w:rsid w:val="00587DAF"/>
    <w:rsid w:val="00592B2A"/>
    <w:rsid w:val="00596449"/>
    <w:rsid w:val="00596B8B"/>
    <w:rsid w:val="005A3488"/>
    <w:rsid w:val="005A3F24"/>
    <w:rsid w:val="005A665D"/>
    <w:rsid w:val="005B0935"/>
    <w:rsid w:val="005B4591"/>
    <w:rsid w:val="005B477B"/>
    <w:rsid w:val="005C1772"/>
    <w:rsid w:val="005C3662"/>
    <w:rsid w:val="005C5D96"/>
    <w:rsid w:val="005D413D"/>
    <w:rsid w:val="005E2816"/>
    <w:rsid w:val="005E6BB2"/>
    <w:rsid w:val="005F5E89"/>
    <w:rsid w:val="005F67AD"/>
    <w:rsid w:val="005F7A32"/>
    <w:rsid w:val="006014D4"/>
    <w:rsid w:val="006104D3"/>
    <w:rsid w:val="00613C85"/>
    <w:rsid w:val="00614C42"/>
    <w:rsid w:val="00626E02"/>
    <w:rsid w:val="00642940"/>
    <w:rsid w:val="00644D40"/>
    <w:rsid w:val="00654814"/>
    <w:rsid w:val="00655787"/>
    <w:rsid w:val="00655C69"/>
    <w:rsid w:val="0066421E"/>
    <w:rsid w:val="00667CF8"/>
    <w:rsid w:val="00673D34"/>
    <w:rsid w:val="00674A53"/>
    <w:rsid w:val="00676F88"/>
    <w:rsid w:val="0068085B"/>
    <w:rsid w:val="00682D23"/>
    <w:rsid w:val="006A17B5"/>
    <w:rsid w:val="006A3EAD"/>
    <w:rsid w:val="006B2A84"/>
    <w:rsid w:val="006B6E52"/>
    <w:rsid w:val="006C1431"/>
    <w:rsid w:val="006C66BD"/>
    <w:rsid w:val="006E41C2"/>
    <w:rsid w:val="006E4D55"/>
    <w:rsid w:val="006E53D3"/>
    <w:rsid w:val="006E5A22"/>
    <w:rsid w:val="006E5D95"/>
    <w:rsid w:val="006F3737"/>
    <w:rsid w:val="006F6054"/>
    <w:rsid w:val="006F64CF"/>
    <w:rsid w:val="006F782A"/>
    <w:rsid w:val="0070700D"/>
    <w:rsid w:val="007075A4"/>
    <w:rsid w:val="00707A46"/>
    <w:rsid w:val="007149D1"/>
    <w:rsid w:val="00725E82"/>
    <w:rsid w:val="007416CB"/>
    <w:rsid w:val="00741900"/>
    <w:rsid w:val="007479A6"/>
    <w:rsid w:val="007500B4"/>
    <w:rsid w:val="0075252D"/>
    <w:rsid w:val="007525C0"/>
    <w:rsid w:val="00755B21"/>
    <w:rsid w:val="00756313"/>
    <w:rsid w:val="007573C5"/>
    <w:rsid w:val="00763BC8"/>
    <w:rsid w:val="00765674"/>
    <w:rsid w:val="0077388E"/>
    <w:rsid w:val="00774055"/>
    <w:rsid w:val="00775801"/>
    <w:rsid w:val="007759B1"/>
    <w:rsid w:val="007818AE"/>
    <w:rsid w:val="007819C4"/>
    <w:rsid w:val="007836E0"/>
    <w:rsid w:val="00784CBC"/>
    <w:rsid w:val="00784D2D"/>
    <w:rsid w:val="00785265"/>
    <w:rsid w:val="0078675A"/>
    <w:rsid w:val="007871BE"/>
    <w:rsid w:val="007928F7"/>
    <w:rsid w:val="0079441F"/>
    <w:rsid w:val="00796912"/>
    <w:rsid w:val="00796D84"/>
    <w:rsid w:val="007C0CF9"/>
    <w:rsid w:val="007C2421"/>
    <w:rsid w:val="007D17DB"/>
    <w:rsid w:val="007D2721"/>
    <w:rsid w:val="007E3328"/>
    <w:rsid w:val="007E5DC1"/>
    <w:rsid w:val="007F11C7"/>
    <w:rsid w:val="007F1881"/>
    <w:rsid w:val="007F41FF"/>
    <w:rsid w:val="007F7586"/>
    <w:rsid w:val="007F7BC4"/>
    <w:rsid w:val="00810CA3"/>
    <w:rsid w:val="00813DE6"/>
    <w:rsid w:val="008168F8"/>
    <w:rsid w:val="008212AB"/>
    <w:rsid w:val="00822C01"/>
    <w:rsid w:val="00827A67"/>
    <w:rsid w:val="008307C2"/>
    <w:rsid w:val="00830F4D"/>
    <w:rsid w:val="008324E3"/>
    <w:rsid w:val="00832C8E"/>
    <w:rsid w:val="00835227"/>
    <w:rsid w:val="008353CD"/>
    <w:rsid w:val="008370A6"/>
    <w:rsid w:val="00845CE4"/>
    <w:rsid w:val="00847667"/>
    <w:rsid w:val="00850B3B"/>
    <w:rsid w:val="008524F9"/>
    <w:rsid w:val="008529AE"/>
    <w:rsid w:val="00854B27"/>
    <w:rsid w:val="00856EE5"/>
    <w:rsid w:val="00857B7F"/>
    <w:rsid w:val="00861347"/>
    <w:rsid w:val="00862B33"/>
    <w:rsid w:val="00864870"/>
    <w:rsid w:val="008674D7"/>
    <w:rsid w:val="00867CD2"/>
    <w:rsid w:val="00874F29"/>
    <w:rsid w:val="00885513"/>
    <w:rsid w:val="00886E71"/>
    <w:rsid w:val="00891861"/>
    <w:rsid w:val="008A133B"/>
    <w:rsid w:val="008B13B2"/>
    <w:rsid w:val="008B5592"/>
    <w:rsid w:val="008C2A8F"/>
    <w:rsid w:val="008C5E0F"/>
    <w:rsid w:val="008D1BF5"/>
    <w:rsid w:val="008D2383"/>
    <w:rsid w:val="008E20AF"/>
    <w:rsid w:val="008F1972"/>
    <w:rsid w:val="008F4146"/>
    <w:rsid w:val="00907544"/>
    <w:rsid w:val="00915716"/>
    <w:rsid w:val="00916567"/>
    <w:rsid w:val="00921C55"/>
    <w:rsid w:val="00924449"/>
    <w:rsid w:val="0092456B"/>
    <w:rsid w:val="00936031"/>
    <w:rsid w:val="009409C4"/>
    <w:rsid w:val="00941E22"/>
    <w:rsid w:val="0094220B"/>
    <w:rsid w:val="009441C4"/>
    <w:rsid w:val="0094475B"/>
    <w:rsid w:val="00957E5E"/>
    <w:rsid w:val="009700F8"/>
    <w:rsid w:val="00983AFA"/>
    <w:rsid w:val="009932C1"/>
    <w:rsid w:val="00995F6F"/>
    <w:rsid w:val="009977A3"/>
    <w:rsid w:val="009A3D71"/>
    <w:rsid w:val="009A5251"/>
    <w:rsid w:val="009A63E4"/>
    <w:rsid w:val="009A7860"/>
    <w:rsid w:val="009B071C"/>
    <w:rsid w:val="009B247D"/>
    <w:rsid w:val="009B516F"/>
    <w:rsid w:val="009B71FC"/>
    <w:rsid w:val="009B7BD0"/>
    <w:rsid w:val="009C33B1"/>
    <w:rsid w:val="009C75A4"/>
    <w:rsid w:val="009D42D0"/>
    <w:rsid w:val="009D4C10"/>
    <w:rsid w:val="009E0BE6"/>
    <w:rsid w:val="009E31EC"/>
    <w:rsid w:val="009E7361"/>
    <w:rsid w:val="009F1001"/>
    <w:rsid w:val="00A01632"/>
    <w:rsid w:val="00A016D0"/>
    <w:rsid w:val="00A04366"/>
    <w:rsid w:val="00A05413"/>
    <w:rsid w:val="00A06FBE"/>
    <w:rsid w:val="00A070C6"/>
    <w:rsid w:val="00A0779C"/>
    <w:rsid w:val="00A11CFE"/>
    <w:rsid w:val="00A1443F"/>
    <w:rsid w:val="00A14A0B"/>
    <w:rsid w:val="00A176EA"/>
    <w:rsid w:val="00A20E45"/>
    <w:rsid w:val="00A2748C"/>
    <w:rsid w:val="00A32951"/>
    <w:rsid w:val="00A33E2A"/>
    <w:rsid w:val="00A37C95"/>
    <w:rsid w:val="00A4356A"/>
    <w:rsid w:val="00A53778"/>
    <w:rsid w:val="00A62AE5"/>
    <w:rsid w:val="00A72DC6"/>
    <w:rsid w:val="00A74A22"/>
    <w:rsid w:val="00A8252F"/>
    <w:rsid w:val="00A84C98"/>
    <w:rsid w:val="00A84E03"/>
    <w:rsid w:val="00A87D9A"/>
    <w:rsid w:val="00A903EA"/>
    <w:rsid w:val="00A941EF"/>
    <w:rsid w:val="00A972A5"/>
    <w:rsid w:val="00AA5977"/>
    <w:rsid w:val="00AC0AF0"/>
    <w:rsid w:val="00AC2957"/>
    <w:rsid w:val="00AC5888"/>
    <w:rsid w:val="00AC69F2"/>
    <w:rsid w:val="00AD0339"/>
    <w:rsid w:val="00AD198D"/>
    <w:rsid w:val="00AE1EED"/>
    <w:rsid w:val="00AE20DD"/>
    <w:rsid w:val="00AE392C"/>
    <w:rsid w:val="00AE3DCF"/>
    <w:rsid w:val="00AE4E9F"/>
    <w:rsid w:val="00AE69B3"/>
    <w:rsid w:val="00AF7149"/>
    <w:rsid w:val="00B00B77"/>
    <w:rsid w:val="00B018A1"/>
    <w:rsid w:val="00B0700C"/>
    <w:rsid w:val="00B0D0EA"/>
    <w:rsid w:val="00B172FD"/>
    <w:rsid w:val="00B2201C"/>
    <w:rsid w:val="00B24E58"/>
    <w:rsid w:val="00B300B6"/>
    <w:rsid w:val="00B30508"/>
    <w:rsid w:val="00B36667"/>
    <w:rsid w:val="00B36CC2"/>
    <w:rsid w:val="00B41C3E"/>
    <w:rsid w:val="00B450F2"/>
    <w:rsid w:val="00B46331"/>
    <w:rsid w:val="00B47B80"/>
    <w:rsid w:val="00B52EA6"/>
    <w:rsid w:val="00B56368"/>
    <w:rsid w:val="00B5759B"/>
    <w:rsid w:val="00B66AAE"/>
    <w:rsid w:val="00B706DA"/>
    <w:rsid w:val="00B74129"/>
    <w:rsid w:val="00B77B6E"/>
    <w:rsid w:val="00B77CB6"/>
    <w:rsid w:val="00B96551"/>
    <w:rsid w:val="00B96665"/>
    <w:rsid w:val="00BA0BA1"/>
    <w:rsid w:val="00BA4B52"/>
    <w:rsid w:val="00BA522D"/>
    <w:rsid w:val="00BA7897"/>
    <w:rsid w:val="00BB77A8"/>
    <w:rsid w:val="00BC642B"/>
    <w:rsid w:val="00BD0DBA"/>
    <w:rsid w:val="00BD37A9"/>
    <w:rsid w:val="00BD4BC1"/>
    <w:rsid w:val="00BD4D46"/>
    <w:rsid w:val="00BE21E0"/>
    <w:rsid w:val="00BE2468"/>
    <w:rsid w:val="00BE5219"/>
    <w:rsid w:val="00BE5FA9"/>
    <w:rsid w:val="00BF4AAB"/>
    <w:rsid w:val="00C00026"/>
    <w:rsid w:val="00C01EA8"/>
    <w:rsid w:val="00C03980"/>
    <w:rsid w:val="00C13444"/>
    <w:rsid w:val="00C1640B"/>
    <w:rsid w:val="00C169AC"/>
    <w:rsid w:val="00C16F03"/>
    <w:rsid w:val="00C176AB"/>
    <w:rsid w:val="00C231CD"/>
    <w:rsid w:val="00C26702"/>
    <w:rsid w:val="00C26906"/>
    <w:rsid w:val="00C3071E"/>
    <w:rsid w:val="00C41209"/>
    <w:rsid w:val="00C421B7"/>
    <w:rsid w:val="00C44969"/>
    <w:rsid w:val="00C53010"/>
    <w:rsid w:val="00C65F77"/>
    <w:rsid w:val="00C67271"/>
    <w:rsid w:val="00C73408"/>
    <w:rsid w:val="00C73C31"/>
    <w:rsid w:val="00C817BD"/>
    <w:rsid w:val="00C81ADC"/>
    <w:rsid w:val="00C83A2A"/>
    <w:rsid w:val="00C869F8"/>
    <w:rsid w:val="00C91072"/>
    <w:rsid w:val="00C9680D"/>
    <w:rsid w:val="00CA10E8"/>
    <w:rsid w:val="00CA2352"/>
    <w:rsid w:val="00CA32FE"/>
    <w:rsid w:val="00CA4E0C"/>
    <w:rsid w:val="00CB0253"/>
    <w:rsid w:val="00CB5E4A"/>
    <w:rsid w:val="00CB7944"/>
    <w:rsid w:val="00CC2B03"/>
    <w:rsid w:val="00CC3541"/>
    <w:rsid w:val="00CC4D91"/>
    <w:rsid w:val="00CD1705"/>
    <w:rsid w:val="00CD18F5"/>
    <w:rsid w:val="00CD24EB"/>
    <w:rsid w:val="00CD3F8C"/>
    <w:rsid w:val="00CD7D4A"/>
    <w:rsid w:val="00CE23FF"/>
    <w:rsid w:val="00CE278A"/>
    <w:rsid w:val="00CE3C48"/>
    <w:rsid w:val="00CE42ED"/>
    <w:rsid w:val="00CE42F0"/>
    <w:rsid w:val="00CF2808"/>
    <w:rsid w:val="00CF48DB"/>
    <w:rsid w:val="00CF4960"/>
    <w:rsid w:val="00CF5306"/>
    <w:rsid w:val="00CF65B0"/>
    <w:rsid w:val="00D022BB"/>
    <w:rsid w:val="00D0633F"/>
    <w:rsid w:val="00D06349"/>
    <w:rsid w:val="00D10E45"/>
    <w:rsid w:val="00D16C4C"/>
    <w:rsid w:val="00D21BF4"/>
    <w:rsid w:val="00D259D8"/>
    <w:rsid w:val="00D30588"/>
    <w:rsid w:val="00D315E7"/>
    <w:rsid w:val="00D349EE"/>
    <w:rsid w:val="00D4123A"/>
    <w:rsid w:val="00D4359D"/>
    <w:rsid w:val="00D441AD"/>
    <w:rsid w:val="00D462E1"/>
    <w:rsid w:val="00D50C89"/>
    <w:rsid w:val="00D52585"/>
    <w:rsid w:val="00D53FC4"/>
    <w:rsid w:val="00D540DF"/>
    <w:rsid w:val="00D67D79"/>
    <w:rsid w:val="00D743E0"/>
    <w:rsid w:val="00D7519E"/>
    <w:rsid w:val="00D80521"/>
    <w:rsid w:val="00D87039"/>
    <w:rsid w:val="00D93276"/>
    <w:rsid w:val="00D93B22"/>
    <w:rsid w:val="00DA05C3"/>
    <w:rsid w:val="00DA0CB3"/>
    <w:rsid w:val="00DA2117"/>
    <w:rsid w:val="00DA2322"/>
    <w:rsid w:val="00DB3C6E"/>
    <w:rsid w:val="00DB4E67"/>
    <w:rsid w:val="00DC0B98"/>
    <w:rsid w:val="00DC148D"/>
    <w:rsid w:val="00DC62BB"/>
    <w:rsid w:val="00DD4581"/>
    <w:rsid w:val="00DD5554"/>
    <w:rsid w:val="00DE19CB"/>
    <w:rsid w:val="00DE352F"/>
    <w:rsid w:val="00DE3B12"/>
    <w:rsid w:val="00DE5C29"/>
    <w:rsid w:val="00E06ACD"/>
    <w:rsid w:val="00E10620"/>
    <w:rsid w:val="00E12671"/>
    <w:rsid w:val="00E12C43"/>
    <w:rsid w:val="00E14153"/>
    <w:rsid w:val="00E27868"/>
    <w:rsid w:val="00E30ACD"/>
    <w:rsid w:val="00E31AD1"/>
    <w:rsid w:val="00E3303B"/>
    <w:rsid w:val="00E369DE"/>
    <w:rsid w:val="00E37624"/>
    <w:rsid w:val="00E42316"/>
    <w:rsid w:val="00E4797E"/>
    <w:rsid w:val="00E507E5"/>
    <w:rsid w:val="00E60855"/>
    <w:rsid w:val="00E6107B"/>
    <w:rsid w:val="00E62205"/>
    <w:rsid w:val="00E62329"/>
    <w:rsid w:val="00E6298E"/>
    <w:rsid w:val="00E62F59"/>
    <w:rsid w:val="00E64D26"/>
    <w:rsid w:val="00E6743B"/>
    <w:rsid w:val="00E74860"/>
    <w:rsid w:val="00E74947"/>
    <w:rsid w:val="00E75BC1"/>
    <w:rsid w:val="00E803E5"/>
    <w:rsid w:val="00E8227A"/>
    <w:rsid w:val="00EB3761"/>
    <w:rsid w:val="00EB5A09"/>
    <w:rsid w:val="00EB63A1"/>
    <w:rsid w:val="00EC0C15"/>
    <w:rsid w:val="00EC174C"/>
    <w:rsid w:val="00EC54DD"/>
    <w:rsid w:val="00ED02E5"/>
    <w:rsid w:val="00ED2C6C"/>
    <w:rsid w:val="00EE2837"/>
    <w:rsid w:val="00EE5F8C"/>
    <w:rsid w:val="00EF2F43"/>
    <w:rsid w:val="00EF4056"/>
    <w:rsid w:val="00EF5A9C"/>
    <w:rsid w:val="00EF6C77"/>
    <w:rsid w:val="00F00508"/>
    <w:rsid w:val="00F02CAD"/>
    <w:rsid w:val="00F03DF1"/>
    <w:rsid w:val="00F115D2"/>
    <w:rsid w:val="00F12E59"/>
    <w:rsid w:val="00F17C14"/>
    <w:rsid w:val="00F21C0C"/>
    <w:rsid w:val="00F2408B"/>
    <w:rsid w:val="00F36045"/>
    <w:rsid w:val="00F40792"/>
    <w:rsid w:val="00F43D5B"/>
    <w:rsid w:val="00F44478"/>
    <w:rsid w:val="00F5251D"/>
    <w:rsid w:val="00F54E0A"/>
    <w:rsid w:val="00F56E93"/>
    <w:rsid w:val="00F6004D"/>
    <w:rsid w:val="00F608E3"/>
    <w:rsid w:val="00F6256E"/>
    <w:rsid w:val="00F63A84"/>
    <w:rsid w:val="00F71153"/>
    <w:rsid w:val="00F733BB"/>
    <w:rsid w:val="00F76935"/>
    <w:rsid w:val="00F80BF1"/>
    <w:rsid w:val="00F80D6B"/>
    <w:rsid w:val="00F834F4"/>
    <w:rsid w:val="00F84E20"/>
    <w:rsid w:val="00F96271"/>
    <w:rsid w:val="00F96352"/>
    <w:rsid w:val="00FA7847"/>
    <w:rsid w:val="00FB03DC"/>
    <w:rsid w:val="00FB111C"/>
    <w:rsid w:val="00FB1B45"/>
    <w:rsid w:val="00FC1B01"/>
    <w:rsid w:val="00FC5F23"/>
    <w:rsid w:val="00FD0F0A"/>
    <w:rsid w:val="00FD3FC6"/>
    <w:rsid w:val="00FD7B37"/>
    <w:rsid w:val="00FD7B7D"/>
    <w:rsid w:val="00FE0810"/>
    <w:rsid w:val="00FE11D2"/>
    <w:rsid w:val="00FE5F68"/>
    <w:rsid w:val="00FE6BCB"/>
    <w:rsid w:val="00FF2EB9"/>
    <w:rsid w:val="00FF34C9"/>
    <w:rsid w:val="00FF40E4"/>
    <w:rsid w:val="00FF6AD8"/>
    <w:rsid w:val="00FF6C5D"/>
    <w:rsid w:val="022FE50B"/>
    <w:rsid w:val="02840035"/>
    <w:rsid w:val="102FB446"/>
    <w:rsid w:val="123CB2FD"/>
    <w:rsid w:val="1B969AF7"/>
    <w:rsid w:val="25CF722D"/>
    <w:rsid w:val="307B4A04"/>
    <w:rsid w:val="30F7ACF8"/>
    <w:rsid w:val="3654EAC3"/>
    <w:rsid w:val="3A89DDCD"/>
    <w:rsid w:val="3CAD8FA9"/>
    <w:rsid w:val="3E767EDD"/>
    <w:rsid w:val="3FCF30EF"/>
    <w:rsid w:val="41F52BF9"/>
    <w:rsid w:val="4D9BF239"/>
    <w:rsid w:val="51BFEAA3"/>
    <w:rsid w:val="5311A798"/>
    <w:rsid w:val="55B114FD"/>
    <w:rsid w:val="574CE55E"/>
    <w:rsid w:val="5D6EE85E"/>
    <w:rsid w:val="6DCFF764"/>
    <w:rsid w:val="71BAD420"/>
    <w:rsid w:val="7353637B"/>
    <w:rsid w:val="7CEA09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84F8A0"/>
  <w15:chartTrackingRefBased/>
  <w15:docId w15:val="{1EE8053F-6678-47D5-8BC6-778A65AE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AD"/>
    <w:pPr>
      <w:widowControl w:val="0"/>
      <w:suppressAutoHyphens/>
    </w:pPr>
    <w:rPr>
      <w:rFonts w:eastAsia="SimSun" w:cs="Arial"/>
      <w:kern w:val="2"/>
      <w:sz w:val="24"/>
      <w:szCs w:val="24"/>
      <w:lang w:val="ro-RO" w:eastAsia="zh-CN" w:bidi="hi-IN"/>
    </w:rPr>
  </w:style>
  <w:style w:type="paragraph" w:styleId="Titlu1">
    <w:name w:val="heading 1"/>
    <w:basedOn w:val="LO-Normal"/>
    <w:qFormat/>
    <w:pPr>
      <w:keepNext/>
      <w:keepLines/>
      <w:pageBreakBefore/>
      <w:numPr>
        <w:numId w:val="1"/>
      </w:numPr>
      <w:spacing w:before="240" w:after="0"/>
      <w:outlineLvl w:val="0"/>
    </w:pPr>
    <w:rPr>
      <w:rFonts w:ascii="Arial" w:eastAsia="Times New Roman" w:hAnsi="Arial" w:cs="Times New Roman"/>
      <w:b/>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Corptext"/>
    <w:pPr>
      <w:keepNext/>
      <w:spacing w:before="240" w:after="120"/>
    </w:pPr>
    <w:rPr>
      <w:rFonts w:ascii="Arial" w:eastAsia="Microsoft YaHei" w:hAnsi="Arial"/>
      <w:sz w:val="28"/>
      <w:szCs w:val="28"/>
    </w:rPr>
  </w:style>
  <w:style w:type="paragraph" w:styleId="Corptext">
    <w:name w:val="Body Text"/>
    <w:basedOn w:val="Normal"/>
    <w:pPr>
      <w:spacing w:after="120"/>
    </w:pPr>
  </w:style>
  <w:style w:type="paragraph" w:styleId="List">
    <w:name w:val="List"/>
    <w:basedOn w:val="Corptext"/>
  </w:style>
  <w:style w:type="paragraph" w:styleId="Legend">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Subsol">
    <w:name w:val="footer"/>
    <w:basedOn w:val="Normal"/>
    <w:pPr>
      <w:suppressLineNumbers/>
      <w:tabs>
        <w:tab w:val="center" w:pos="4819"/>
        <w:tab w:val="right" w:pos="9638"/>
      </w:tabs>
    </w:pPr>
  </w:style>
  <w:style w:type="paragraph" w:customStyle="1" w:styleId="LO-Normal">
    <w:name w:val="LO-Normal"/>
    <w:pPr>
      <w:suppressAutoHyphens/>
      <w:spacing w:after="120" w:line="360" w:lineRule="auto"/>
      <w:ind w:firstLine="720"/>
      <w:jc w:val="both"/>
    </w:pPr>
    <w:rPr>
      <w:rFonts w:eastAsia="SimSun" w:cs="Arial"/>
      <w:kern w:val="2"/>
      <w:sz w:val="24"/>
      <w:szCs w:val="24"/>
      <w:lang w:val="ro-RO" w:eastAsia="zh-CN" w:bidi="hi-IN"/>
    </w:rPr>
  </w:style>
  <w:style w:type="paragraph" w:styleId="Titlucuprins">
    <w:name w:val="TOC Heading"/>
    <w:basedOn w:val="Titlu1"/>
    <w:uiPriority w:val="39"/>
    <w:qFormat/>
    <w:pPr>
      <w:pageBreakBefore w:val="0"/>
      <w:numPr>
        <w:numId w:val="0"/>
      </w:numPr>
      <w:spacing w:line="259" w:lineRule="auto"/>
      <w:jc w:val="left"/>
    </w:pPr>
    <w:rPr>
      <w:rFonts w:ascii="Calibri Light" w:hAnsi="Calibri Light"/>
      <w:b w:val="0"/>
      <w:color w:val="2F5496"/>
    </w:rPr>
  </w:style>
  <w:style w:type="character" w:customStyle="1" w:styleId="AntetCaracter">
    <w:name w:val="Antet Caracter"/>
    <w:basedOn w:val="Fontdeparagrafimplicit"/>
    <w:link w:val="Antet"/>
    <w:uiPriority w:val="99"/>
  </w:style>
  <w:style w:type="paragraph" w:styleId="Antet">
    <w:name w:val="header"/>
    <w:basedOn w:val="Normal"/>
    <w:link w:val="AntetCaracter"/>
    <w:uiPriority w:val="99"/>
    <w:unhideWhenUsed/>
    <w:pPr>
      <w:tabs>
        <w:tab w:val="center" w:pos="4680"/>
        <w:tab w:val="right" w:pos="9360"/>
      </w:tabs>
    </w:pPr>
  </w:style>
  <w:style w:type="paragraph" w:styleId="Cuprins1">
    <w:name w:val="toc 1"/>
    <w:basedOn w:val="Normal"/>
    <w:next w:val="Normal"/>
    <w:autoRedefine/>
    <w:uiPriority w:val="39"/>
    <w:unhideWhenUsed/>
    <w:rsid w:val="00F02CAD"/>
    <w:pPr>
      <w:spacing w:after="100"/>
    </w:pPr>
    <w:rPr>
      <w:rFonts w:cs="Mangal"/>
      <w:szCs w:val="21"/>
    </w:rPr>
  </w:style>
  <w:style w:type="character" w:styleId="Hyperlink">
    <w:name w:val="Hyperlink"/>
    <w:basedOn w:val="Fontdeparagrafimplicit"/>
    <w:uiPriority w:val="99"/>
    <w:unhideWhenUsed/>
    <w:rsid w:val="00F02CAD"/>
    <w:rPr>
      <w:color w:val="0563C1" w:themeColor="hyperlink"/>
      <w:u w:val="single"/>
    </w:rPr>
  </w:style>
  <w:style w:type="paragraph" w:styleId="Cuprins2">
    <w:name w:val="toc 2"/>
    <w:basedOn w:val="Normal"/>
    <w:next w:val="Normal"/>
    <w:autoRedefine/>
    <w:uiPriority w:val="39"/>
    <w:unhideWhenUsed/>
    <w:rsid w:val="00AD0339"/>
    <w:pPr>
      <w:widowControl/>
      <w:suppressAutoHyphens w:val="0"/>
      <w:spacing w:after="100" w:line="259" w:lineRule="auto"/>
      <w:ind w:left="220"/>
    </w:pPr>
    <w:rPr>
      <w:rFonts w:asciiTheme="minorHAnsi" w:eastAsiaTheme="minorEastAsia" w:hAnsiTheme="minorHAnsi" w:cstheme="minorBidi"/>
      <w:sz w:val="22"/>
      <w:szCs w:val="22"/>
      <w:lang w:val="en-US" w:eastAsia="en-US" w:bidi="ar-SA"/>
      <w14:ligatures w14:val="standardContextual"/>
    </w:rPr>
  </w:style>
  <w:style w:type="paragraph" w:styleId="Cuprins3">
    <w:name w:val="toc 3"/>
    <w:basedOn w:val="Normal"/>
    <w:next w:val="Normal"/>
    <w:autoRedefine/>
    <w:uiPriority w:val="39"/>
    <w:unhideWhenUsed/>
    <w:rsid w:val="00AD0339"/>
    <w:pPr>
      <w:widowControl/>
      <w:suppressAutoHyphens w:val="0"/>
      <w:spacing w:after="100" w:line="259" w:lineRule="auto"/>
      <w:ind w:left="440"/>
    </w:pPr>
    <w:rPr>
      <w:rFonts w:asciiTheme="minorHAnsi" w:eastAsiaTheme="minorEastAsia" w:hAnsiTheme="minorHAnsi" w:cstheme="minorBidi"/>
      <w:sz w:val="22"/>
      <w:szCs w:val="22"/>
      <w:lang w:val="en-US" w:eastAsia="en-US" w:bidi="ar-SA"/>
      <w14:ligatures w14:val="standardContextual"/>
    </w:rPr>
  </w:style>
  <w:style w:type="paragraph" w:styleId="Cuprins4">
    <w:name w:val="toc 4"/>
    <w:basedOn w:val="Normal"/>
    <w:next w:val="Normal"/>
    <w:autoRedefine/>
    <w:uiPriority w:val="39"/>
    <w:unhideWhenUsed/>
    <w:rsid w:val="00AD0339"/>
    <w:pPr>
      <w:widowControl/>
      <w:suppressAutoHyphens w:val="0"/>
      <w:spacing w:after="100" w:line="259" w:lineRule="auto"/>
      <w:ind w:left="660"/>
    </w:pPr>
    <w:rPr>
      <w:rFonts w:asciiTheme="minorHAnsi" w:eastAsiaTheme="minorEastAsia" w:hAnsiTheme="minorHAnsi" w:cstheme="minorBidi"/>
      <w:sz w:val="22"/>
      <w:szCs w:val="22"/>
      <w:lang w:val="en-US" w:eastAsia="en-US" w:bidi="ar-SA"/>
      <w14:ligatures w14:val="standardContextual"/>
    </w:rPr>
  </w:style>
  <w:style w:type="paragraph" w:styleId="Cuprins5">
    <w:name w:val="toc 5"/>
    <w:basedOn w:val="Normal"/>
    <w:next w:val="Normal"/>
    <w:autoRedefine/>
    <w:uiPriority w:val="39"/>
    <w:unhideWhenUsed/>
    <w:rsid w:val="00AD0339"/>
    <w:pPr>
      <w:widowControl/>
      <w:suppressAutoHyphens w:val="0"/>
      <w:spacing w:after="100" w:line="259" w:lineRule="auto"/>
      <w:ind w:left="880"/>
    </w:pPr>
    <w:rPr>
      <w:rFonts w:asciiTheme="minorHAnsi" w:eastAsiaTheme="minorEastAsia" w:hAnsiTheme="minorHAnsi" w:cstheme="minorBidi"/>
      <w:sz w:val="22"/>
      <w:szCs w:val="22"/>
      <w:lang w:val="en-US" w:eastAsia="en-US" w:bidi="ar-SA"/>
      <w14:ligatures w14:val="standardContextual"/>
    </w:rPr>
  </w:style>
  <w:style w:type="paragraph" w:styleId="Cuprins6">
    <w:name w:val="toc 6"/>
    <w:basedOn w:val="Normal"/>
    <w:next w:val="Normal"/>
    <w:autoRedefine/>
    <w:uiPriority w:val="39"/>
    <w:unhideWhenUsed/>
    <w:rsid w:val="00AD0339"/>
    <w:pPr>
      <w:widowControl/>
      <w:suppressAutoHyphens w:val="0"/>
      <w:spacing w:after="100" w:line="259" w:lineRule="auto"/>
      <w:ind w:left="1100"/>
    </w:pPr>
    <w:rPr>
      <w:rFonts w:asciiTheme="minorHAnsi" w:eastAsiaTheme="minorEastAsia" w:hAnsiTheme="minorHAnsi" w:cstheme="minorBidi"/>
      <w:sz w:val="22"/>
      <w:szCs w:val="22"/>
      <w:lang w:val="en-US" w:eastAsia="en-US" w:bidi="ar-SA"/>
      <w14:ligatures w14:val="standardContextual"/>
    </w:rPr>
  </w:style>
  <w:style w:type="paragraph" w:styleId="Cuprins7">
    <w:name w:val="toc 7"/>
    <w:basedOn w:val="Normal"/>
    <w:next w:val="Normal"/>
    <w:autoRedefine/>
    <w:uiPriority w:val="39"/>
    <w:unhideWhenUsed/>
    <w:rsid w:val="00AD0339"/>
    <w:pPr>
      <w:widowControl/>
      <w:suppressAutoHyphens w:val="0"/>
      <w:spacing w:after="100" w:line="259" w:lineRule="auto"/>
      <w:ind w:left="1320"/>
    </w:pPr>
    <w:rPr>
      <w:rFonts w:asciiTheme="minorHAnsi" w:eastAsiaTheme="minorEastAsia" w:hAnsiTheme="minorHAnsi" w:cstheme="minorBidi"/>
      <w:sz w:val="22"/>
      <w:szCs w:val="22"/>
      <w:lang w:val="en-US" w:eastAsia="en-US" w:bidi="ar-SA"/>
      <w14:ligatures w14:val="standardContextual"/>
    </w:rPr>
  </w:style>
  <w:style w:type="paragraph" w:styleId="Cuprins8">
    <w:name w:val="toc 8"/>
    <w:basedOn w:val="Normal"/>
    <w:next w:val="Normal"/>
    <w:autoRedefine/>
    <w:uiPriority w:val="39"/>
    <w:unhideWhenUsed/>
    <w:rsid w:val="00AD0339"/>
    <w:pPr>
      <w:widowControl/>
      <w:suppressAutoHyphens w:val="0"/>
      <w:spacing w:after="100" w:line="259" w:lineRule="auto"/>
      <w:ind w:left="1540"/>
    </w:pPr>
    <w:rPr>
      <w:rFonts w:asciiTheme="minorHAnsi" w:eastAsiaTheme="minorEastAsia" w:hAnsiTheme="minorHAnsi" w:cstheme="minorBidi"/>
      <w:sz w:val="22"/>
      <w:szCs w:val="22"/>
      <w:lang w:val="en-US" w:eastAsia="en-US" w:bidi="ar-SA"/>
      <w14:ligatures w14:val="standardContextual"/>
    </w:rPr>
  </w:style>
  <w:style w:type="paragraph" w:styleId="Cuprins9">
    <w:name w:val="toc 9"/>
    <w:basedOn w:val="Normal"/>
    <w:next w:val="Normal"/>
    <w:autoRedefine/>
    <w:uiPriority w:val="39"/>
    <w:unhideWhenUsed/>
    <w:rsid w:val="00AD0339"/>
    <w:pPr>
      <w:widowControl/>
      <w:suppressAutoHyphens w:val="0"/>
      <w:spacing w:after="100" w:line="259" w:lineRule="auto"/>
      <w:ind w:left="1760"/>
    </w:pPr>
    <w:rPr>
      <w:rFonts w:asciiTheme="minorHAnsi" w:eastAsiaTheme="minorEastAsia" w:hAnsiTheme="minorHAnsi" w:cstheme="minorBidi"/>
      <w:sz w:val="22"/>
      <w:szCs w:val="22"/>
      <w:lang w:val="en-US" w:eastAsia="en-US" w:bidi="ar-SA"/>
      <w14:ligatures w14:val="standardContextual"/>
    </w:rPr>
  </w:style>
  <w:style w:type="character" w:styleId="MeniuneNerezolvat">
    <w:name w:val="Unresolved Mention"/>
    <w:basedOn w:val="Fontdeparagrafimplicit"/>
    <w:uiPriority w:val="99"/>
    <w:semiHidden/>
    <w:unhideWhenUsed/>
    <w:rsid w:val="00AD0339"/>
    <w:rPr>
      <w:color w:val="605E5C"/>
      <w:shd w:val="clear" w:color="auto" w:fill="E1DFDD"/>
    </w:rPr>
  </w:style>
  <w:style w:type="paragraph" w:styleId="Titlu">
    <w:name w:val="Title"/>
    <w:basedOn w:val="Normal"/>
    <w:next w:val="Normal"/>
    <w:link w:val="TitluCaracter"/>
    <w:uiPriority w:val="10"/>
    <w:qFormat/>
    <w:rsid w:val="00AD0339"/>
    <w:pPr>
      <w:contextualSpacing/>
    </w:pPr>
    <w:rPr>
      <w:rFonts w:asciiTheme="majorHAnsi" w:eastAsiaTheme="majorEastAsia" w:hAnsiTheme="majorHAnsi" w:cs="Mangal"/>
      <w:spacing w:val="-10"/>
      <w:kern w:val="28"/>
      <w:sz w:val="56"/>
      <w:szCs w:val="50"/>
    </w:rPr>
  </w:style>
  <w:style w:type="character" w:customStyle="1" w:styleId="TitluCaracter">
    <w:name w:val="Titlu Caracter"/>
    <w:basedOn w:val="Fontdeparagrafimplicit"/>
    <w:link w:val="Titlu"/>
    <w:uiPriority w:val="10"/>
    <w:rsid w:val="00AD0339"/>
    <w:rPr>
      <w:rFonts w:asciiTheme="majorHAnsi" w:eastAsiaTheme="majorEastAsia" w:hAnsiTheme="majorHAnsi" w:cs="Mangal"/>
      <w:spacing w:val="-10"/>
      <w:kern w:val="28"/>
      <w:sz w:val="56"/>
      <w:szCs w:val="50"/>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image" Target="media/image23.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25E17-1568-46DD-8030-566A597B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37</Pages>
  <Words>6965</Words>
  <Characters>39706</Characters>
  <Application>Microsoft Office Word</Application>
  <DocSecurity>0</DocSecurity>
  <Lines>330</Lines>
  <Paragraphs>93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Lupu</dc:creator>
  <cp:keywords/>
  <cp:lastModifiedBy>BANEA MARCUS-ANDREI</cp:lastModifiedBy>
  <cp:revision>676</cp:revision>
  <cp:lastPrinted>1899-12-31T22:00:00Z</cp:lastPrinted>
  <dcterms:created xsi:type="dcterms:W3CDTF">2023-06-02T17:49:00Z</dcterms:created>
  <dcterms:modified xsi:type="dcterms:W3CDTF">2023-06-09T11:45:00Z</dcterms:modified>
</cp:coreProperties>
</file>